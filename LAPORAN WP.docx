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5.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6.xml" ContentType="application/vnd.openxmlformats-officedocument.wordprocessingml.header+xml"/>
  <Override PartName="/word/footer18.xml" ContentType="application/vnd.openxmlformats-officedocument.wordprocessingml.footer+xml"/>
  <Override PartName="/word/header7.xml" ContentType="application/vnd.openxmlformats-officedocument.wordprocessingml.header+xml"/>
  <Override PartName="/word/footer19.xml" ContentType="application/vnd.openxmlformats-officedocument.wordprocessingml.footer+xml"/>
  <Override PartName="/word/header8.xml" ContentType="application/vnd.openxmlformats-officedocument.wordprocessingml.header+xml"/>
  <Override PartName="/word/footer20.xml" ContentType="application/vnd.openxmlformats-officedocument.wordprocessingml.footer+xml"/>
  <Override PartName="/word/header9.xml" ContentType="application/vnd.openxmlformats-officedocument.wordprocessingml.header+xml"/>
  <Override PartName="/word/footer21.xml" ContentType="application/vnd.openxmlformats-officedocument.wordprocessingml.footer+xml"/>
  <Override PartName="/word/header10.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header11.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12.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09952E" w14:textId="65431F91" w:rsidR="00BB4946" w:rsidRPr="003C5205" w:rsidRDefault="2174135C" w:rsidP="00DD69CE">
      <w:pPr>
        <w:spacing w:before="96" w:line="360" w:lineRule="auto"/>
        <w:ind w:right="-87"/>
        <w:jc w:val="center"/>
        <w:rPr>
          <w:sz w:val="24"/>
          <w:szCs w:val="24"/>
          <w:lang w:val="sv-SE"/>
        </w:rPr>
      </w:pPr>
      <w:r w:rsidRPr="003C5205">
        <w:rPr>
          <w:b/>
          <w:bCs/>
          <w:sz w:val="24"/>
          <w:szCs w:val="24"/>
          <w:lang w:val="sv-SE"/>
        </w:rPr>
        <w:t>PRAKTIKUM</w:t>
      </w:r>
    </w:p>
    <w:p w14:paraId="7AACBFC7" w14:textId="77777777" w:rsidR="00BB4946" w:rsidRPr="003C5205" w:rsidRDefault="00BB4946" w:rsidP="00DD69CE">
      <w:pPr>
        <w:spacing w:before="1" w:line="360" w:lineRule="auto"/>
        <w:rPr>
          <w:sz w:val="10"/>
          <w:szCs w:val="10"/>
          <w:lang w:val="sv-SE"/>
        </w:rPr>
      </w:pPr>
    </w:p>
    <w:p w14:paraId="50462CBA" w14:textId="36A5AA69" w:rsidR="00BB4946" w:rsidRPr="003C5205" w:rsidRDefault="004640E3" w:rsidP="00DD69CE">
      <w:pPr>
        <w:spacing w:line="360" w:lineRule="auto"/>
        <w:ind w:left="708" w:right="-237" w:hanging="975"/>
        <w:jc w:val="center"/>
        <w:rPr>
          <w:b/>
          <w:sz w:val="24"/>
          <w:szCs w:val="24"/>
          <w:lang w:val="sv-SE"/>
        </w:rPr>
      </w:pPr>
      <w:r w:rsidRPr="003C5205">
        <w:rPr>
          <w:b/>
          <w:sz w:val="24"/>
          <w:szCs w:val="24"/>
          <w:lang w:val="sv-SE"/>
        </w:rPr>
        <w:t xml:space="preserve">SISTEM CERDAS DAN PENDUKUNG KEPUTUSAN </w:t>
      </w:r>
    </w:p>
    <w:p w14:paraId="2F2ECA17" w14:textId="507B99D4" w:rsidR="00BB4946" w:rsidRPr="003C5205" w:rsidRDefault="004640E3" w:rsidP="00DD69CE">
      <w:pPr>
        <w:spacing w:line="360" w:lineRule="auto"/>
        <w:ind w:left="708" w:right="-237" w:hanging="975"/>
        <w:jc w:val="center"/>
        <w:rPr>
          <w:sz w:val="24"/>
          <w:szCs w:val="24"/>
          <w:lang w:val="nb-NO"/>
        </w:rPr>
      </w:pPr>
      <w:r w:rsidRPr="003C5205">
        <w:rPr>
          <w:b/>
          <w:sz w:val="24"/>
          <w:szCs w:val="24"/>
          <w:lang w:val="nb-NO"/>
        </w:rPr>
        <w:t>SEMESTER GENAP T.A 202</w:t>
      </w:r>
      <w:r w:rsidR="00CE5B9C" w:rsidRPr="003C5205">
        <w:rPr>
          <w:b/>
          <w:sz w:val="24"/>
          <w:szCs w:val="24"/>
          <w:lang w:val="nb-NO"/>
        </w:rPr>
        <w:t>4</w:t>
      </w:r>
      <w:r w:rsidRPr="003C5205">
        <w:rPr>
          <w:b/>
          <w:sz w:val="24"/>
          <w:szCs w:val="24"/>
          <w:lang w:val="nb-NO"/>
        </w:rPr>
        <w:t>/202</w:t>
      </w:r>
      <w:r w:rsidR="00CE5B9C" w:rsidRPr="003C5205">
        <w:rPr>
          <w:b/>
          <w:sz w:val="24"/>
          <w:szCs w:val="24"/>
          <w:lang w:val="nb-NO"/>
        </w:rPr>
        <w:t>5</w:t>
      </w:r>
    </w:p>
    <w:p w14:paraId="4F7BDA43" w14:textId="172955A1" w:rsidR="00BB4946" w:rsidRPr="003C5205" w:rsidRDefault="004640E3" w:rsidP="00DD69CE">
      <w:pPr>
        <w:spacing w:before="59" w:line="360" w:lineRule="auto"/>
        <w:ind w:left="2409" w:right="2259"/>
        <w:jc w:val="center"/>
        <w:rPr>
          <w:sz w:val="28"/>
          <w:szCs w:val="28"/>
        </w:rPr>
      </w:pPr>
      <w:r w:rsidRPr="003C5205">
        <w:rPr>
          <w:b/>
          <w:sz w:val="28"/>
          <w:szCs w:val="28"/>
        </w:rPr>
        <w:t>LAPORAN PROYEK AKHIR</w:t>
      </w:r>
    </w:p>
    <w:p w14:paraId="1526E4CC" w14:textId="77777777" w:rsidR="00BB4946" w:rsidRPr="003C5205" w:rsidRDefault="00BB4946" w:rsidP="00D360D7">
      <w:pPr>
        <w:spacing w:line="360" w:lineRule="auto"/>
      </w:pPr>
    </w:p>
    <w:p w14:paraId="102433AA" w14:textId="77777777" w:rsidR="00BB4946" w:rsidRPr="003C5205" w:rsidRDefault="00BB4946" w:rsidP="00D360D7">
      <w:pPr>
        <w:spacing w:line="360" w:lineRule="auto"/>
      </w:pPr>
    </w:p>
    <w:p w14:paraId="57DEB428" w14:textId="77777777" w:rsidR="00BB4946" w:rsidRPr="003C5205" w:rsidRDefault="00BB4946" w:rsidP="00D360D7">
      <w:pPr>
        <w:spacing w:before="19" w:line="360" w:lineRule="auto"/>
        <w:rPr>
          <w:sz w:val="24"/>
          <w:szCs w:val="24"/>
        </w:rPr>
      </w:pPr>
    </w:p>
    <w:p w14:paraId="15B2539A" w14:textId="77777777" w:rsidR="00BB4946" w:rsidRPr="003C5205" w:rsidRDefault="00000000" w:rsidP="00D360D7">
      <w:pPr>
        <w:spacing w:line="360" w:lineRule="auto"/>
        <w:ind w:left="2683"/>
      </w:pPr>
      <w:r w:rsidRPr="003C5205">
        <w:pict w14:anchorId="49EFF0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7pt;height:169.5pt">
            <v:imagedata r:id="rId9" o:title=""/>
          </v:shape>
        </w:pict>
      </w:r>
    </w:p>
    <w:p w14:paraId="3688C064" w14:textId="77777777" w:rsidR="00BB4946" w:rsidRPr="003C5205" w:rsidRDefault="00BB4946" w:rsidP="00D360D7">
      <w:pPr>
        <w:spacing w:before="19" w:line="360" w:lineRule="auto"/>
        <w:rPr>
          <w:sz w:val="26"/>
          <w:szCs w:val="26"/>
        </w:rPr>
      </w:pPr>
    </w:p>
    <w:p w14:paraId="3B101D9C" w14:textId="4D80F9F9" w:rsidR="00BB4946" w:rsidRPr="003C5205" w:rsidRDefault="004640E3" w:rsidP="00DD69CE">
      <w:pPr>
        <w:spacing w:line="360" w:lineRule="auto"/>
        <w:ind w:left="3405" w:right="3124"/>
        <w:jc w:val="center"/>
        <w:rPr>
          <w:sz w:val="24"/>
          <w:szCs w:val="24"/>
        </w:rPr>
      </w:pPr>
      <w:r w:rsidRPr="003C5205">
        <w:rPr>
          <w:b/>
          <w:sz w:val="24"/>
          <w:szCs w:val="24"/>
        </w:rPr>
        <w:t xml:space="preserve">DISUSUN </w:t>
      </w:r>
      <w:proofErr w:type="gramStart"/>
      <w:r w:rsidRPr="003C5205">
        <w:rPr>
          <w:b/>
          <w:sz w:val="24"/>
          <w:szCs w:val="24"/>
        </w:rPr>
        <w:t>OLEH :</w:t>
      </w:r>
      <w:proofErr w:type="gramEnd"/>
    </w:p>
    <w:p w14:paraId="744CAFBA" w14:textId="77777777" w:rsidR="00BB4946" w:rsidRPr="003C5205" w:rsidRDefault="00BB4946" w:rsidP="00D360D7">
      <w:pPr>
        <w:spacing w:line="360" w:lineRule="auto"/>
      </w:pPr>
    </w:p>
    <w:tbl>
      <w:tblPr>
        <w:tblStyle w:val="a"/>
        <w:tblW w:w="6098" w:type="dxa"/>
        <w:tblInd w:w="1390" w:type="dxa"/>
        <w:tblLayout w:type="fixed"/>
        <w:tblLook w:val="0000" w:firstRow="0" w:lastRow="0" w:firstColumn="0" w:lastColumn="0" w:noHBand="0" w:noVBand="0"/>
      </w:tblPr>
      <w:tblGrid>
        <w:gridCol w:w="2062"/>
        <w:gridCol w:w="309"/>
        <w:gridCol w:w="3727"/>
      </w:tblGrid>
      <w:tr w:rsidR="005D5A7B" w:rsidRPr="003C5205" w14:paraId="76B76F5E" w14:textId="2350FAC1" w:rsidTr="00723AEA">
        <w:trPr>
          <w:trHeight w:val="258"/>
        </w:trPr>
        <w:tc>
          <w:tcPr>
            <w:tcW w:w="2062" w:type="dxa"/>
          </w:tcPr>
          <w:p w14:paraId="3CFE6C67" w14:textId="77777777" w:rsidR="005D5A7B" w:rsidRPr="003C5205" w:rsidRDefault="005D5A7B" w:rsidP="00D360D7">
            <w:pPr>
              <w:spacing w:line="360" w:lineRule="auto"/>
              <w:ind w:left="120"/>
              <w:rPr>
                <w:sz w:val="24"/>
                <w:szCs w:val="24"/>
              </w:rPr>
            </w:pPr>
            <w:r w:rsidRPr="003C5205">
              <w:rPr>
                <w:b/>
                <w:sz w:val="24"/>
                <w:szCs w:val="24"/>
              </w:rPr>
              <w:t>NIM</w:t>
            </w:r>
          </w:p>
        </w:tc>
        <w:tc>
          <w:tcPr>
            <w:tcW w:w="309" w:type="dxa"/>
          </w:tcPr>
          <w:p w14:paraId="079192BF" w14:textId="77777777" w:rsidR="005D5A7B" w:rsidRPr="003C5205" w:rsidRDefault="005D5A7B" w:rsidP="00D360D7">
            <w:pPr>
              <w:spacing w:line="360" w:lineRule="auto"/>
              <w:ind w:left="73" w:right="82"/>
              <w:jc w:val="center"/>
              <w:rPr>
                <w:sz w:val="24"/>
                <w:szCs w:val="24"/>
              </w:rPr>
            </w:pPr>
            <w:r w:rsidRPr="003C5205">
              <w:rPr>
                <w:b/>
                <w:sz w:val="24"/>
                <w:szCs w:val="24"/>
              </w:rPr>
              <w:t>:</w:t>
            </w:r>
          </w:p>
        </w:tc>
        <w:tc>
          <w:tcPr>
            <w:tcW w:w="3727" w:type="dxa"/>
          </w:tcPr>
          <w:p w14:paraId="164B0DD1" w14:textId="1D3CE421" w:rsidR="005D5A7B" w:rsidRPr="003C5205" w:rsidRDefault="277B510F" w:rsidP="00D360D7">
            <w:pPr>
              <w:spacing w:line="360" w:lineRule="auto"/>
              <w:ind w:left="73" w:right="82"/>
              <w:rPr>
                <w:b/>
                <w:sz w:val="24"/>
                <w:szCs w:val="24"/>
              </w:rPr>
            </w:pPr>
            <w:r w:rsidRPr="003C5205">
              <w:rPr>
                <w:b/>
                <w:bCs/>
                <w:sz w:val="24"/>
                <w:szCs w:val="24"/>
              </w:rPr>
              <w:t>1232300</w:t>
            </w:r>
            <w:r w:rsidR="000E75A1" w:rsidRPr="003C5205">
              <w:rPr>
                <w:b/>
                <w:bCs/>
                <w:sz w:val="24"/>
                <w:szCs w:val="24"/>
              </w:rPr>
              <w:t>53</w:t>
            </w:r>
          </w:p>
          <w:p w14:paraId="3574A0CE" w14:textId="79FB2198" w:rsidR="005D5A7B" w:rsidRPr="003C5205" w:rsidRDefault="277B510F" w:rsidP="00D360D7">
            <w:pPr>
              <w:spacing w:line="360" w:lineRule="auto"/>
              <w:ind w:left="73" w:right="82"/>
              <w:rPr>
                <w:b/>
                <w:sz w:val="24"/>
                <w:szCs w:val="24"/>
              </w:rPr>
            </w:pPr>
            <w:r w:rsidRPr="003C5205">
              <w:rPr>
                <w:b/>
                <w:bCs/>
                <w:sz w:val="24"/>
                <w:szCs w:val="24"/>
              </w:rPr>
              <w:t>1232300</w:t>
            </w:r>
            <w:r w:rsidR="000E75A1" w:rsidRPr="003C5205">
              <w:rPr>
                <w:b/>
                <w:bCs/>
                <w:sz w:val="24"/>
                <w:szCs w:val="24"/>
              </w:rPr>
              <w:t>59</w:t>
            </w:r>
          </w:p>
        </w:tc>
      </w:tr>
      <w:tr w:rsidR="005D5A7B" w:rsidRPr="003C5205" w14:paraId="7D19F5F1" w14:textId="5649D47A" w:rsidTr="00723AEA">
        <w:trPr>
          <w:trHeight w:val="275"/>
        </w:trPr>
        <w:tc>
          <w:tcPr>
            <w:tcW w:w="2062" w:type="dxa"/>
          </w:tcPr>
          <w:p w14:paraId="76385C03" w14:textId="13D771FC" w:rsidR="005D5A7B" w:rsidRPr="003C5205" w:rsidRDefault="005D5A7B" w:rsidP="00D360D7">
            <w:pPr>
              <w:spacing w:line="360" w:lineRule="auto"/>
              <w:ind w:left="120"/>
              <w:rPr>
                <w:sz w:val="24"/>
                <w:szCs w:val="24"/>
              </w:rPr>
            </w:pPr>
            <w:r w:rsidRPr="003C5205">
              <w:rPr>
                <w:b/>
                <w:sz w:val="24"/>
                <w:szCs w:val="24"/>
              </w:rPr>
              <w:t>NAMA</w:t>
            </w:r>
          </w:p>
        </w:tc>
        <w:tc>
          <w:tcPr>
            <w:tcW w:w="309" w:type="dxa"/>
          </w:tcPr>
          <w:p w14:paraId="6B2ECA76" w14:textId="77777777" w:rsidR="005D5A7B" w:rsidRPr="003C5205" w:rsidRDefault="005D5A7B" w:rsidP="00D360D7">
            <w:pPr>
              <w:spacing w:line="360" w:lineRule="auto"/>
              <w:ind w:left="73" w:right="82"/>
              <w:jc w:val="center"/>
              <w:rPr>
                <w:sz w:val="24"/>
                <w:szCs w:val="24"/>
              </w:rPr>
            </w:pPr>
            <w:r w:rsidRPr="003C5205">
              <w:rPr>
                <w:b/>
                <w:sz w:val="24"/>
                <w:szCs w:val="24"/>
              </w:rPr>
              <w:t>:</w:t>
            </w:r>
          </w:p>
        </w:tc>
        <w:tc>
          <w:tcPr>
            <w:tcW w:w="3727" w:type="dxa"/>
          </w:tcPr>
          <w:p w14:paraId="5049E34B" w14:textId="70B8DD6D" w:rsidR="005D5A7B" w:rsidRPr="003C5205" w:rsidRDefault="000E75A1" w:rsidP="00D360D7">
            <w:pPr>
              <w:spacing w:line="360" w:lineRule="auto"/>
              <w:ind w:left="73" w:right="82"/>
              <w:rPr>
                <w:b/>
                <w:sz w:val="24"/>
                <w:szCs w:val="24"/>
                <w:lang w:val="pt-BR"/>
              </w:rPr>
            </w:pPr>
            <w:r w:rsidRPr="003C5205">
              <w:rPr>
                <w:b/>
                <w:sz w:val="24"/>
                <w:szCs w:val="24"/>
                <w:lang w:val="pt-BR"/>
              </w:rPr>
              <w:t>Khatama Putra</w:t>
            </w:r>
          </w:p>
          <w:p w14:paraId="05733BD5" w14:textId="7FF7F62B" w:rsidR="005D5A7B" w:rsidRPr="003C5205" w:rsidRDefault="000E75A1" w:rsidP="00D360D7">
            <w:pPr>
              <w:spacing w:line="360" w:lineRule="auto"/>
              <w:ind w:left="73" w:right="82"/>
              <w:rPr>
                <w:b/>
                <w:sz w:val="24"/>
                <w:szCs w:val="24"/>
                <w:lang w:val="pt-BR"/>
              </w:rPr>
            </w:pPr>
            <w:r w:rsidRPr="003C5205">
              <w:rPr>
                <w:b/>
                <w:sz w:val="24"/>
                <w:szCs w:val="24"/>
                <w:lang w:val="pt-BR"/>
              </w:rPr>
              <w:t>Bintoro</w:t>
            </w:r>
          </w:p>
        </w:tc>
      </w:tr>
      <w:tr w:rsidR="005D5A7B" w:rsidRPr="003C5205" w14:paraId="533B8150" w14:textId="30CB13A0" w:rsidTr="00723AEA">
        <w:trPr>
          <w:trHeight w:val="273"/>
        </w:trPr>
        <w:tc>
          <w:tcPr>
            <w:tcW w:w="2062" w:type="dxa"/>
          </w:tcPr>
          <w:p w14:paraId="67FD201A" w14:textId="77777777" w:rsidR="005D5A7B" w:rsidRPr="003C5205" w:rsidRDefault="005D5A7B" w:rsidP="00D360D7">
            <w:pPr>
              <w:spacing w:line="360" w:lineRule="auto"/>
              <w:ind w:left="120"/>
              <w:rPr>
                <w:sz w:val="24"/>
                <w:szCs w:val="24"/>
              </w:rPr>
            </w:pPr>
            <w:r w:rsidRPr="003C5205">
              <w:rPr>
                <w:b/>
                <w:sz w:val="24"/>
                <w:szCs w:val="24"/>
              </w:rPr>
              <w:t>PLUG</w:t>
            </w:r>
          </w:p>
        </w:tc>
        <w:tc>
          <w:tcPr>
            <w:tcW w:w="309" w:type="dxa"/>
          </w:tcPr>
          <w:p w14:paraId="74C56187" w14:textId="77777777" w:rsidR="005D5A7B" w:rsidRPr="003C5205" w:rsidRDefault="005D5A7B" w:rsidP="00D360D7">
            <w:pPr>
              <w:spacing w:line="360" w:lineRule="auto"/>
              <w:ind w:left="73" w:right="82"/>
              <w:jc w:val="center"/>
              <w:rPr>
                <w:sz w:val="24"/>
                <w:szCs w:val="24"/>
              </w:rPr>
            </w:pPr>
            <w:r w:rsidRPr="003C5205">
              <w:rPr>
                <w:b/>
                <w:sz w:val="24"/>
                <w:szCs w:val="24"/>
              </w:rPr>
              <w:t>:</w:t>
            </w:r>
          </w:p>
        </w:tc>
        <w:tc>
          <w:tcPr>
            <w:tcW w:w="3727" w:type="dxa"/>
          </w:tcPr>
          <w:p w14:paraId="570FF667" w14:textId="698CD52C" w:rsidR="005D5A7B" w:rsidRPr="003C5205" w:rsidRDefault="005D5A7B" w:rsidP="00D360D7">
            <w:pPr>
              <w:spacing w:line="360" w:lineRule="auto"/>
              <w:ind w:left="73" w:right="82"/>
              <w:rPr>
                <w:b/>
                <w:sz w:val="24"/>
                <w:szCs w:val="24"/>
              </w:rPr>
            </w:pPr>
            <w:r w:rsidRPr="003C5205">
              <w:rPr>
                <w:b/>
                <w:sz w:val="24"/>
                <w:szCs w:val="24"/>
              </w:rPr>
              <w:t>IF-</w:t>
            </w:r>
            <w:r w:rsidR="000E75A1" w:rsidRPr="003C5205">
              <w:rPr>
                <w:b/>
                <w:sz w:val="24"/>
                <w:szCs w:val="24"/>
              </w:rPr>
              <w:t>G</w:t>
            </w:r>
          </w:p>
        </w:tc>
      </w:tr>
      <w:tr w:rsidR="005D5A7B" w:rsidRPr="003C5205" w14:paraId="0B46B55E" w14:textId="1A6CB8A5" w:rsidTr="00723AEA">
        <w:trPr>
          <w:trHeight w:val="256"/>
        </w:trPr>
        <w:tc>
          <w:tcPr>
            <w:tcW w:w="2062" w:type="dxa"/>
          </w:tcPr>
          <w:p w14:paraId="2CDCAAE9" w14:textId="77777777" w:rsidR="005D5A7B" w:rsidRPr="003C5205" w:rsidRDefault="005D5A7B" w:rsidP="00D360D7">
            <w:pPr>
              <w:spacing w:line="360" w:lineRule="auto"/>
              <w:ind w:left="120"/>
              <w:rPr>
                <w:sz w:val="24"/>
                <w:szCs w:val="24"/>
              </w:rPr>
            </w:pPr>
            <w:r w:rsidRPr="003C5205">
              <w:rPr>
                <w:b/>
                <w:sz w:val="24"/>
                <w:szCs w:val="24"/>
              </w:rPr>
              <w:t>NAMA ASISTEN</w:t>
            </w:r>
          </w:p>
        </w:tc>
        <w:tc>
          <w:tcPr>
            <w:tcW w:w="309" w:type="dxa"/>
          </w:tcPr>
          <w:p w14:paraId="2895861C" w14:textId="77777777" w:rsidR="005D5A7B" w:rsidRPr="003C5205" w:rsidRDefault="005D5A7B" w:rsidP="00D360D7">
            <w:pPr>
              <w:spacing w:line="360" w:lineRule="auto"/>
              <w:ind w:left="73" w:right="82"/>
              <w:jc w:val="center"/>
              <w:rPr>
                <w:sz w:val="24"/>
                <w:szCs w:val="24"/>
              </w:rPr>
            </w:pPr>
            <w:r w:rsidRPr="003C5205">
              <w:rPr>
                <w:b/>
                <w:sz w:val="24"/>
                <w:szCs w:val="24"/>
              </w:rPr>
              <w:t>:</w:t>
            </w:r>
          </w:p>
        </w:tc>
        <w:tc>
          <w:tcPr>
            <w:tcW w:w="3727" w:type="dxa"/>
          </w:tcPr>
          <w:p w14:paraId="038A32A5" w14:textId="3294E410" w:rsidR="005D5A7B" w:rsidRPr="003C5205" w:rsidRDefault="000E75A1" w:rsidP="00D360D7">
            <w:pPr>
              <w:spacing w:line="360" w:lineRule="auto"/>
              <w:ind w:left="73" w:right="82"/>
              <w:rPr>
                <w:b/>
                <w:sz w:val="24"/>
                <w:szCs w:val="24"/>
              </w:rPr>
            </w:pPr>
            <w:proofErr w:type="spellStart"/>
            <w:r w:rsidRPr="003C5205">
              <w:rPr>
                <w:b/>
                <w:sz w:val="24"/>
                <w:szCs w:val="24"/>
              </w:rPr>
              <w:t>Panca</w:t>
            </w:r>
            <w:proofErr w:type="spellEnd"/>
            <w:r w:rsidRPr="003C5205">
              <w:rPr>
                <w:b/>
                <w:sz w:val="24"/>
                <w:szCs w:val="24"/>
              </w:rPr>
              <w:t xml:space="preserve"> </w:t>
            </w:r>
            <w:proofErr w:type="spellStart"/>
            <w:r w:rsidRPr="003C5205">
              <w:rPr>
                <w:b/>
                <w:sz w:val="24"/>
                <w:szCs w:val="24"/>
              </w:rPr>
              <w:t>Aulia</w:t>
            </w:r>
            <w:proofErr w:type="spellEnd"/>
            <w:r w:rsidRPr="003C5205">
              <w:rPr>
                <w:b/>
                <w:sz w:val="24"/>
                <w:szCs w:val="24"/>
              </w:rPr>
              <w:t xml:space="preserve"> Rahman</w:t>
            </w:r>
          </w:p>
          <w:p w14:paraId="50AD9054" w14:textId="173ED1C5" w:rsidR="00C64CB1" w:rsidRPr="003C5205" w:rsidRDefault="000E75A1" w:rsidP="00D360D7">
            <w:pPr>
              <w:spacing w:line="360" w:lineRule="auto"/>
              <w:ind w:left="73" w:right="82"/>
              <w:rPr>
                <w:b/>
                <w:sz w:val="24"/>
                <w:szCs w:val="24"/>
              </w:rPr>
            </w:pPr>
            <w:proofErr w:type="spellStart"/>
            <w:r w:rsidRPr="003C5205">
              <w:rPr>
                <w:b/>
                <w:sz w:val="24"/>
                <w:szCs w:val="24"/>
              </w:rPr>
              <w:t>Arvidion</w:t>
            </w:r>
            <w:proofErr w:type="spellEnd"/>
            <w:r w:rsidRPr="003C5205">
              <w:rPr>
                <w:b/>
                <w:sz w:val="24"/>
                <w:szCs w:val="24"/>
              </w:rPr>
              <w:t xml:space="preserve"> Havas Oktavian</w:t>
            </w:r>
          </w:p>
        </w:tc>
      </w:tr>
    </w:tbl>
    <w:p w14:paraId="574FF11F" w14:textId="77777777" w:rsidR="00BB4946" w:rsidRPr="003C5205" w:rsidRDefault="00BB4946" w:rsidP="00D360D7">
      <w:pPr>
        <w:spacing w:before="17" w:line="360" w:lineRule="auto"/>
        <w:rPr>
          <w:sz w:val="24"/>
          <w:szCs w:val="24"/>
        </w:rPr>
      </w:pPr>
    </w:p>
    <w:p w14:paraId="30E221E8" w14:textId="77777777" w:rsidR="00BB4946" w:rsidRPr="003C5205" w:rsidRDefault="004640E3" w:rsidP="00D360D7">
      <w:pPr>
        <w:spacing w:before="24" w:line="360" w:lineRule="auto"/>
        <w:ind w:left="2118" w:right="1838"/>
        <w:jc w:val="center"/>
        <w:rPr>
          <w:sz w:val="28"/>
          <w:szCs w:val="28"/>
          <w:lang w:val="sv-SE"/>
        </w:rPr>
      </w:pPr>
      <w:r w:rsidRPr="003C5205">
        <w:rPr>
          <w:b/>
          <w:sz w:val="28"/>
          <w:szCs w:val="28"/>
          <w:lang w:val="sv-SE"/>
        </w:rPr>
        <w:t>PROGRAM STUDI INFORMATIKA JURUSAN INFORMATIKA</w:t>
      </w:r>
    </w:p>
    <w:p w14:paraId="6E3B8D7B" w14:textId="77777777" w:rsidR="00BB4946" w:rsidRPr="003C5205" w:rsidRDefault="004640E3" w:rsidP="00D360D7">
      <w:pPr>
        <w:spacing w:line="360" w:lineRule="auto"/>
        <w:ind w:left="2300" w:right="2011"/>
        <w:jc w:val="center"/>
        <w:rPr>
          <w:sz w:val="28"/>
          <w:szCs w:val="28"/>
          <w:lang w:val="sv-SE"/>
        </w:rPr>
      </w:pPr>
      <w:r w:rsidRPr="003C5205">
        <w:rPr>
          <w:b/>
          <w:sz w:val="28"/>
          <w:szCs w:val="28"/>
          <w:lang w:val="sv-SE"/>
        </w:rPr>
        <w:t>FAKULTAS TEKNIK INDUSTRI</w:t>
      </w:r>
    </w:p>
    <w:p w14:paraId="7DAF9D78" w14:textId="77777777" w:rsidR="00BB4946" w:rsidRPr="003C5205" w:rsidRDefault="004640E3" w:rsidP="00D360D7">
      <w:pPr>
        <w:spacing w:line="360" w:lineRule="auto"/>
        <w:ind w:left="626" w:right="374"/>
        <w:jc w:val="center"/>
        <w:rPr>
          <w:sz w:val="28"/>
          <w:szCs w:val="28"/>
          <w:lang w:val="sv-SE"/>
        </w:rPr>
      </w:pPr>
      <w:r w:rsidRPr="003C5205">
        <w:rPr>
          <w:b/>
          <w:sz w:val="28"/>
          <w:szCs w:val="28"/>
          <w:lang w:val="sv-SE"/>
        </w:rPr>
        <w:t>UNIVERSITAS PEMBANGUNAN NASIONAL ”VETERAN”</w:t>
      </w:r>
    </w:p>
    <w:p w14:paraId="5538F31D" w14:textId="425A8C12" w:rsidR="00BB4946" w:rsidRPr="003C5205" w:rsidRDefault="004640E3" w:rsidP="00D360D7">
      <w:pPr>
        <w:spacing w:line="360" w:lineRule="auto"/>
        <w:ind w:right="-87"/>
        <w:jc w:val="center"/>
        <w:rPr>
          <w:sz w:val="28"/>
          <w:szCs w:val="28"/>
          <w:lang w:val="sv-SE"/>
        </w:rPr>
      </w:pPr>
      <w:r w:rsidRPr="003C5205">
        <w:rPr>
          <w:b/>
          <w:sz w:val="28"/>
          <w:szCs w:val="28"/>
          <w:lang w:val="sv-SE"/>
        </w:rPr>
        <w:t>YOGYAKAR</w:t>
      </w:r>
      <w:r w:rsidR="00AF2A89" w:rsidRPr="003C5205">
        <w:rPr>
          <w:b/>
          <w:sz w:val="28"/>
          <w:szCs w:val="28"/>
          <w:lang w:val="sv-SE"/>
        </w:rPr>
        <w:t>T</w:t>
      </w:r>
      <w:r w:rsidRPr="003C5205">
        <w:rPr>
          <w:b/>
          <w:sz w:val="28"/>
          <w:szCs w:val="28"/>
          <w:lang w:val="sv-SE"/>
        </w:rPr>
        <w:t>A</w:t>
      </w:r>
    </w:p>
    <w:p w14:paraId="04D37662" w14:textId="2EC07671" w:rsidR="00BB4946" w:rsidRPr="003C5205" w:rsidRDefault="004640E3" w:rsidP="00D360D7">
      <w:pPr>
        <w:spacing w:before="2" w:line="360" w:lineRule="auto"/>
        <w:ind w:left="4096" w:right="3813"/>
        <w:jc w:val="center"/>
        <w:rPr>
          <w:sz w:val="28"/>
          <w:szCs w:val="28"/>
          <w:lang w:val="sv-SE"/>
        </w:rPr>
        <w:sectPr w:rsidR="00BB4946" w:rsidRPr="003C5205">
          <w:headerReference w:type="even" r:id="rId10"/>
          <w:headerReference w:type="default" r:id="rId11"/>
          <w:footerReference w:type="even" r:id="rId12"/>
          <w:footerReference w:type="default" r:id="rId13"/>
          <w:headerReference w:type="first" r:id="rId14"/>
          <w:footerReference w:type="first" r:id="rId15"/>
          <w:pgSz w:w="11920" w:h="16860"/>
          <w:pgMar w:top="1580" w:right="1680" w:bottom="280" w:left="1680" w:header="720" w:footer="720" w:gutter="0"/>
          <w:pgNumType w:start="1"/>
          <w:cols w:space="720"/>
        </w:sectPr>
      </w:pPr>
      <w:r w:rsidRPr="003C5205">
        <w:rPr>
          <w:b/>
          <w:sz w:val="28"/>
          <w:szCs w:val="28"/>
          <w:lang w:val="sv-SE"/>
        </w:rPr>
        <w:t>202</w:t>
      </w:r>
      <w:r w:rsidR="0091277F" w:rsidRPr="003C5205">
        <w:rPr>
          <w:b/>
          <w:sz w:val="28"/>
          <w:szCs w:val="28"/>
          <w:lang w:val="sv-SE"/>
        </w:rPr>
        <w:t>5</w:t>
      </w:r>
    </w:p>
    <w:p w14:paraId="4AB9DC98" w14:textId="7417C45D" w:rsidR="00BB4946" w:rsidRPr="003C5205" w:rsidRDefault="004640E3" w:rsidP="0091277F">
      <w:pPr>
        <w:spacing w:before="24" w:line="360" w:lineRule="auto"/>
        <w:ind w:left="2672"/>
        <w:rPr>
          <w:sz w:val="28"/>
          <w:szCs w:val="28"/>
          <w:lang w:val="sv-SE"/>
        </w:rPr>
      </w:pPr>
      <w:r w:rsidRPr="003C5205">
        <w:rPr>
          <w:b/>
          <w:sz w:val="28"/>
          <w:szCs w:val="28"/>
          <w:lang w:val="sv-SE"/>
        </w:rPr>
        <w:lastRenderedPageBreak/>
        <w:t>HALAMAN PENGESAHAN</w:t>
      </w:r>
    </w:p>
    <w:p w14:paraId="57507D19" w14:textId="77777777" w:rsidR="00BB4946" w:rsidRPr="003C5205" w:rsidRDefault="00BB4946" w:rsidP="00D360D7">
      <w:pPr>
        <w:spacing w:before="10" w:line="360" w:lineRule="auto"/>
        <w:rPr>
          <w:sz w:val="24"/>
          <w:szCs w:val="24"/>
          <w:lang w:val="sv-SE"/>
        </w:rPr>
      </w:pPr>
    </w:p>
    <w:p w14:paraId="5F654F59" w14:textId="25E8A300" w:rsidR="00BB4946" w:rsidRPr="003C5205" w:rsidRDefault="004640E3" w:rsidP="00FF0BAE">
      <w:pPr>
        <w:spacing w:line="360" w:lineRule="auto"/>
        <w:ind w:left="2581"/>
        <w:rPr>
          <w:sz w:val="28"/>
          <w:szCs w:val="28"/>
          <w:lang w:val="sv-SE"/>
        </w:rPr>
      </w:pPr>
      <w:r w:rsidRPr="003C5205">
        <w:rPr>
          <w:b/>
          <w:sz w:val="28"/>
          <w:szCs w:val="28"/>
          <w:lang w:val="sv-SE"/>
        </w:rPr>
        <w:t>LAPORAN PROYEK AKHIR</w:t>
      </w:r>
    </w:p>
    <w:p w14:paraId="4CA1E4D2" w14:textId="58B43273" w:rsidR="00BB4946" w:rsidRPr="003C5205" w:rsidRDefault="00BB4946" w:rsidP="00D360D7">
      <w:pPr>
        <w:spacing w:line="360" w:lineRule="auto"/>
        <w:rPr>
          <w:lang w:val="sv-SE"/>
        </w:rPr>
      </w:pPr>
    </w:p>
    <w:p w14:paraId="79D41DCF" w14:textId="1400519A" w:rsidR="00BB4946" w:rsidRPr="003C5205" w:rsidRDefault="00FF0BAE" w:rsidP="00D360D7">
      <w:pPr>
        <w:spacing w:line="360" w:lineRule="auto"/>
        <w:rPr>
          <w:lang w:val="sv-SE"/>
        </w:rPr>
      </w:pPr>
      <w:r w:rsidRPr="003C5205">
        <w:rPr>
          <w:noProof/>
        </w:rPr>
        <w:drawing>
          <wp:anchor distT="0" distB="0" distL="114300" distR="114300" simplePos="0" relativeHeight="251658240" behindDoc="1" locked="0" layoutInCell="1" allowOverlap="1" wp14:anchorId="5D394FF0" wp14:editId="7F001767">
            <wp:simplePos x="0" y="0"/>
            <wp:positionH relativeFrom="column">
              <wp:posOffset>-79347</wp:posOffset>
            </wp:positionH>
            <wp:positionV relativeFrom="paragraph">
              <wp:posOffset>73384</wp:posOffset>
            </wp:positionV>
            <wp:extent cx="5581015" cy="5081270"/>
            <wp:effectExtent l="0" t="0" r="0" b="0"/>
            <wp:wrapNone/>
            <wp:docPr id="1302270111" name="Picture 1579194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7919449"/>
                    <pic:cNvPicPr/>
                  </pic:nvPicPr>
                  <pic:blipFill>
                    <a:blip r:embed="rId16">
                      <a:extLst>
                        <a:ext uri="{28A0092B-C50C-407E-A947-70E740481C1C}">
                          <a14:useLocalDpi xmlns:a14="http://schemas.microsoft.com/office/drawing/2010/main" val="0"/>
                        </a:ext>
                      </a:extLst>
                    </a:blip>
                    <a:stretch>
                      <a:fillRect/>
                    </a:stretch>
                  </pic:blipFill>
                  <pic:spPr>
                    <a:xfrm>
                      <a:off x="0" y="0"/>
                      <a:ext cx="5581015" cy="5081270"/>
                    </a:xfrm>
                    <a:prstGeom prst="rect">
                      <a:avLst/>
                    </a:prstGeom>
                  </pic:spPr>
                </pic:pic>
              </a:graphicData>
            </a:graphic>
            <wp14:sizeRelH relativeFrom="page">
              <wp14:pctWidth>0</wp14:pctWidth>
            </wp14:sizeRelH>
            <wp14:sizeRelV relativeFrom="page">
              <wp14:pctHeight>0</wp14:pctHeight>
            </wp14:sizeRelV>
          </wp:anchor>
        </w:drawing>
      </w:r>
    </w:p>
    <w:p w14:paraId="59888004" w14:textId="77777777" w:rsidR="00BB4946" w:rsidRPr="003C5205" w:rsidRDefault="00BB4946" w:rsidP="00D360D7">
      <w:pPr>
        <w:spacing w:line="360" w:lineRule="auto"/>
        <w:rPr>
          <w:lang w:val="sv-SE"/>
        </w:rPr>
      </w:pPr>
    </w:p>
    <w:p w14:paraId="64A3EFFE" w14:textId="77777777" w:rsidR="00BB4946" w:rsidRPr="003C5205" w:rsidRDefault="00BB4946" w:rsidP="00D360D7">
      <w:pPr>
        <w:spacing w:line="360" w:lineRule="auto"/>
        <w:rPr>
          <w:lang w:val="sv-SE"/>
        </w:rPr>
      </w:pPr>
    </w:p>
    <w:p w14:paraId="003ADB9D" w14:textId="1E24C58F" w:rsidR="00BB4946" w:rsidRPr="003C5205" w:rsidRDefault="004640E3" w:rsidP="00D360D7">
      <w:pPr>
        <w:spacing w:before="29" w:line="360" w:lineRule="auto"/>
        <w:ind w:left="3685" w:right="3405"/>
        <w:jc w:val="center"/>
        <w:rPr>
          <w:sz w:val="24"/>
          <w:szCs w:val="24"/>
          <w:lang w:val="pt-BR"/>
        </w:rPr>
      </w:pPr>
      <w:r w:rsidRPr="003C5205">
        <w:rPr>
          <w:sz w:val="24"/>
          <w:szCs w:val="24"/>
          <w:lang w:val="pt-BR"/>
        </w:rPr>
        <w:t>Disusun oleh :</w:t>
      </w:r>
    </w:p>
    <w:p w14:paraId="6D07BE92" w14:textId="77777777" w:rsidR="00BB4946" w:rsidRPr="003C5205" w:rsidRDefault="00BB4946" w:rsidP="00D360D7">
      <w:pPr>
        <w:spacing w:before="8" w:line="360" w:lineRule="auto"/>
        <w:rPr>
          <w:sz w:val="15"/>
          <w:szCs w:val="15"/>
          <w:lang w:val="pt-BR"/>
        </w:rPr>
        <w:sectPr w:rsidR="00BB4946" w:rsidRPr="003C5205">
          <w:footerReference w:type="default" r:id="rId17"/>
          <w:footerReference w:type="first" r:id="rId18"/>
          <w:pgSz w:w="11920" w:h="16860"/>
          <w:pgMar w:top="1580" w:right="1680" w:bottom="280" w:left="1680" w:header="720" w:footer="720" w:gutter="0"/>
          <w:cols w:space="720"/>
          <w:titlePg/>
        </w:sectPr>
      </w:pPr>
    </w:p>
    <w:p w14:paraId="5D26CB25" w14:textId="24790D1E" w:rsidR="00BB4946" w:rsidRPr="003C5205" w:rsidRDefault="00C912A9" w:rsidP="00D360D7">
      <w:pPr>
        <w:spacing w:before="29" w:line="360" w:lineRule="auto"/>
        <w:jc w:val="right"/>
        <w:rPr>
          <w:sz w:val="24"/>
          <w:szCs w:val="24"/>
          <w:lang w:val="pt-BR"/>
        </w:rPr>
      </w:pPr>
      <w:r w:rsidRPr="003C5205">
        <w:rPr>
          <w:i/>
          <w:sz w:val="24"/>
          <w:szCs w:val="24"/>
          <w:lang w:val="pt-BR"/>
        </w:rPr>
        <w:t>Khatama Putra</w:t>
      </w:r>
    </w:p>
    <w:p w14:paraId="344C2614" w14:textId="059AC023" w:rsidR="00BB4946" w:rsidRPr="003C5205" w:rsidRDefault="00C912A9" w:rsidP="00D360D7">
      <w:pPr>
        <w:spacing w:before="31" w:line="360" w:lineRule="auto"/>
        <w:jc w:val="right"/>
        <w:rPr>
          <w:sz w:val="24"/>
          <w:szCs w:val="24"/>
          <w:lang w:val="pt-BR"/>
        </w:rPr>
      </w:pPr>
      <w:r w:rsidRPr="003C5205">
        <w:rPr>
          <w:i/>
          <w:sz w:val="24"/>
          <w:szCs w:val="24"/>
          <w:lang w:val="pt-BR"/>
        </w:rPr>
        <w:t>Bintoro</w:t>
      </w:r>
    </w:p>
    <w:p w14:paraId="685DACB9" w14:textId="5B9D1958" w:rsidR="00BB4946" w:rsidRPr="003C5205" w:rsidRDefault="004640E3" w:rsidP="00D360D7">
      <w:pPr>
        <w:spacing w:before="29" w:line="360" w:lineRule="auto"/>
        <w:rPr>
          <w:sz w:val="24"/>
          <w:szCs w:val="24"/>
          <w:lang w:val="sv-SE"/>
        </w:rPr>
      </w:pPr>
      <w:r w:rsidRPr="003C5205">
        <w:rPr>
          <w:lang w:val="sv-SE"/>
        </w:rPr>
        <w:br w:type="column"/>
      </w:r>
      <w:r w:rsidR="00723AEA" w:rsidRPr="003C5205">
        <w:rPr>
          <w:i/>
          <w:sz w:val="24"/>
          <w:szCs w:val="24"/>
          <w:lang w:val="sv-SE"/>
        </w:rPr>
        <w:t>1232300</w:t>
      </w:r>
      <w:r w:rsidR="00C912A9" w:rsidRPr="003C5205">
        <w:rPr>
          <w:i/>
          <w:sz w:val="24"/>
          <w:szCs w:val="24"/>
          <w:lang w:val="sv-SE"/>
        </w:rPr>
        <w:t>53</w:t>
      </w:r>
    </w:p>
    <w:p w14:paraId="6CB81EC7" w14:textId="38689F73" w:rsidR="00BB4946" w:rsidRPr="003C5205" w:rsidRDefault="00723AEA" w:rsidP="00D360D7">
      <w:pPr>
        <w:spacing w:before="31" w:line="360" w:lineRule="auto"/>
        <w:rPr>
          <w:sz w:val="24"/>
          <w:szCs w:val="24"/>
          <w:lang w:val="sv-SE"/>
        </w:rPr>
        <w:sectPr w:rsidR="00BB4946" w:rsidRPr="003C5205">
          <w:footerReference w:type="default" r:id="rId19"/>
          <w:footerReference w:type="first" r:id="rId20"/>
          <w:type w:val="continuous"/>
          <w:pgSz w:w="11920" w:h="16860"/>
          <w:pgMar w:top="1580" w:right="1680" w:bottom="280" w:left="1680" w:header="720" w:footer="720" w:gutter="0"/>
          <w:cols w:num="2" w:space="720" w:equalWidth="0">
            <w:col w:w="3186" w:space="2188"/>
            <w:col w:w="3186"/>
          </w:cols>
        </w:sectPr>
      </w:pPr>
      <w:r w:rsidRPr="003C5205">
        <w:rPr>
          <w:i/>
          <w:sz w:val="24"/>
          <w:szCs w:val="24"/>
          <w:lang w:val="sv-SE"/>
        </w:rPr>
        <w:t>1232300</w:t>
      </w:r>
      <w:r w:rsidR="00C912A9" w:rsidRPr="003C5205">
        <w:rPr>
          <w:i/>
          <w:sz w:val="24"/>
          <w:szCs w:val="24"/>
          <w:lang w:val="sv-SE"/>
        </w:rPr>
        <w:t>59</w:t>
      </w:r>
    </w:p>
    <w:p w14:paraId="6E81B5DF" w14:textId="5A008CE6" w:rsidR="00BB4946" w:rsidRPr="003C5205" w:rsidRDefault="00BB4946" w:rsidP="00D360D7">
      <w:pPr>
        <w:spacing w:before="4" w:line="360" w:lineRule="auto"/>
        <w:rPr>
          <w:sz w:val="12"/>
          <w:szCs w:val="12"/>
          <w:lang w:val="sv-SE"/>
        </w:rPr>
      </w:pPr>
    </w:p>
    <w:p w14:paraId="012B1657" w14:textId="77777777" w:rsidR="00BB4946" w:rsidRPr="003C5205" w:rsidRDefault="00BB4946" w:rsidP="00D360D7">
      <w:pPr>
        <w:spacing w:line="360" w:lineRule="auto"/>
        <w:rPr>
          <w:lang w:val="sv-SE"/>
        </w:rPr>
      </w:pPr>
    </w:p>
    <w:p w14:paraId="6D04B17D" w14:textId="77777777" w:rsidR="00BB4946" w:rsidRPr="003C5205" w:rsidRDefault="00BB4946" w:rsidP="00D360D7">
      <w:pPr>
        <w:spacing w:line="360" w:lineRule="auto"/>
        <w:rPr>
          <w:lang w:val="sv-SE"/>
        </w:rPr>
      </w:pPr>
    </w:p>
    <w:p w14:paraId="6819F6DA" w14:textId="77777777" w:rsidR="00BB4946" w:rsidRPr="003C5205" w:rsidRDefault="00BB4946" w:rsidP="00D360D7">
      <w:pPr>
        <w:spacing w:line="360" w:lineRule="auto"/>
        <w:rPr>
          <w:lang w:val="sv-SE"/>
        </w:rPr>
      </w:pPr>
    </w:p>
    <w:p w14:paraId="47200AE5" w14:textId="77777777" w:rsidR="00BB4946" w:rsidRPr="003C5205" w:rsidRDefault="00BB4946" w:rsidP="00D360D7">
      <w:pPr>
        <w:spacing w:line="360" w:lineRule="auto"/>
        <w:rPr>
          <w:lang w:val="sv-SE"/>
        </w:rPr>
      </w:pPr>
    </w:p>
    <w:p w14:paraId="334EDD24" w14:textId="77777777" w:rsidR="00BB4946" w:rsidRPr="003C5205" w:rsidRDefault="004640E3" w:rsidP="00D360D7">
      <w:pPr>
        <w:spacing w:before="29" w:line="360" w:lineRule="auto"/>
        <w:ind w:left="1066" w:right="359"/>
        <w:jc w:val="center"/>
        <w:rPr>
          <w:sz w:val="24"/>
          <w:szCs w:val="24"/>
          <w:lang w:val="sv-SE"/>
        </w:rPr>
      </w:pPr>
      <w:r w:rsidRPr="003C5205">
        <w:rPr>
          <w:sz w:val="24"/>
          <w:szCs w:val="24"/>
          <w:lang w:val="sv-SE"/>
        </w:rPr>
        <w:t>Telah Diperiksa dan Disetujui oleh Asisten Praktikum Sistem Cerdas dan</w:t>
      </w:r>
    </w:p>
    <w:p w14:paraId="738681C5" w14:textId="77777777" w:rsidR="00BB4946" w:rsidRPr="003C5205" w:rsidRDefault="004640E3" w:rsidP="00D360D7">
      <w:pPr>
        <w:spacing w:before="31" w:line="360" w:lineRule="auto"/>
        <w:ind w:left="3508" w:right="2803"/>
        <w:jc w:val="center"/>
        <w:rPr>
          <w:sz w:val="24"/>
          <w:szCs w:val="24"/>
          <w:lang w:val="sv-SE"/>
        </w:rPr>
      </w:pPr>
      <w:r w:rsidRPr="003C5205">
        <w:rPr>
          <w:sz w:val="24"/>
          <w:szCs w:val="24"/>
          <w:lang w:val="sv-SE"/>
        </w:rPr>
        <w:t>Pendukung Keputusan</w:t>
      </w:r>
    </w:p>
    <w:p w14:paraId="0A2D5EA7" w14:textId="4A00366E" w:rsidR="00BB4946" w:rsidRPr="003C5205" w:rsidRDefault="004640E3" w:rsidP="00D360D7">
      <w:pPr>
        <w:spacing w:before="29" w:line="360" w:lineRule="auto"/>
        <w:ind w:left="2853" w:right="2142"/>
        <w:jc w:val="center"/>
        <w:rPr>
          <w:sz w:val="24"/>
          <w:szCs w:val="24"/>
          <w:lang w:val="sv-SE"/>
        </w:rPr>
      </w:pPr>
      <w:r w:rsidRPr="003C5205">
        <w:rPr>
          <w:sz w:val="24"/>
          <w:szCs w:val="24"/>
          <w:lang w:val="sv-SE"/>
        </w:rPr>
        <w:t>Pada Tanggal : .................................</w:t>
      </w:r>
    </w:p>
    <w:p w14:paraId="0994D85B" w14:textId="77777777" w:rsidR="00BB4946" w:rsidRPr="003C5205" w:rsidRDefault="00BB4946" w:rsidP="00D360D7">
      <w:pPr>
        <w:spacing w:line="360" w:lineRule="auto"/>
        <w:rPr>
          <w:lang w:val="sv-SE"/>
        </w:rPr>
      </w:pPr>
    </w:p>
    <w:p w14:paraId="2E3CCA91" w14:textId="77777777" w:rsidR="00BB4946" w:rsidRPr="003C5205" w:rsidRDefault="00BB4946" w:rsidP="00D360D7">
      <w:pPr>
        <w:spacing w:line="360" w:lineRule="auto"/>
        <w:rPr>
          <w:lang w:val="sv-SE"/>
        </w:rPr>
      </w:pPr>
    </w:p>
    <w:p w14:paraId="6D33D64B" w14:textId="77777777" w:rsidR="00BB4946" w:rsidRPr="003C5205" w:rsidRDefault="00BB4946" w:rsidP="00D360D7">
      <w:pPr>
        <w:spacing w:line="360" w:lineRule="auto"/>
        <w:rPr>
          <w:lang w:val="sv-SE"/>
        </w:rPr>
        <w:sectPr w:rsidR="00BB4946" w:rsidRPr="003C5205">
          <w:footerReference w:type="default" r:id="rId21"/>
          <w:footerReference w:type="first" r:id="rId22"/>
          <w:type w:val="continuous"/>
          <w:pgSz w:w="11920" w:h="16860"/>
          <w:pgMar w:top="1580" w:right="1680" w:bottom="280" w:left="1680" w:header="720" w:footer="720" w:gutter="0"/>
          <w:cols w:space="720"/>
        </w:sectPr>
      </w:pPr>
    </w:p>
    <w:p w14:paraId="78B0EF3B" w14:textId="77777777" w:rsidR="00BB4946" w:rsidRPr="003C5205" w:rsidRDefault="004640E3" w:rsidP="00B2028B">
      <w:pPr>
        <w:spacing w:before="29" w:line="360" w:lineRule="auto"/>
        <w:ind w:left="450" w:right="-415"/>
        <w:rPr>
          <w:sz w:val="24"/>
          <w:szCs w:val="24"/>
          <w:lang w:val="sv-SE"/>
        </w:rPr>
      </w:pPr>
      <w:r w:rsidRPr="003C5205">
        <w:rPr>
          <w:b/>
          <w:sz w:val="24"/>
          <w:szCs w:val="24"/>
          <w:lang w:val="sv-SE"/>
        </w:rPr>
        <w:t>Asisten Praktikum</w:t>
      </w:r>
    </w:p>
    <w:p w14:paraId="36D6B188" w14:textId="77777777" w:rsidR="00BB4946" w:rsidRPr="007229AC" w:rsidRDefault="00BB4946" w:rsidP="00D360D7">
      <w:pPr>
        <w:spacing w:before="7" w:line="360" w:lineRule="auto"/>
        <w:rPr>
          <w:sz w:val="24"/>
          <w:szCs w:val="24"/>
          <w:lang w:val="sv-SE"/>
        </w:rPr>
      </w:pPr>
    </w:p>
    <w:p w14:paraId="65657510" w14:textId="77777777" w:rsidR="00BB4946" w:rsidRPr="007229AC" w:rsidRDefault="00BB4946" w:rsidP="00D360D7">
      <w:pPr>
        <w:spacing w:line="360" w:lineRule="auto"/>
        <w:rPr>
          <w:sz w:val="24"/>
          <w:szCs w:val="24"/>
          <w:lang w:val="sv-SE"/>
        </w:rPr>
      </w:pPr>
    </w:p>
    <w:p w14:paraId="0048CBAC" w14:textId="77777777" w:rsidR="00BB4946" w:rsidRPr="007229AC" w:rsidRDefault="00BB4946" w:rsidP="00D360D7">
      <w:pPr>
        <w:spacing w:line="360" w:lineRule="auto"/>
        <w:rPr>
          <w:sz w:val="24"/>
          <w:szCs w:val="24"/>
          <w:lang w:val="sv-SE"/>
        </w:rPr>
      </w:pPr>
    </w:p>
    <w:p w14:paraId="3092930B" w14:textId="77777777" w:rsidR="00BB4946" w:rsidRPr="007229AC" w:rsidRDefault="00BB4946" w:rsidP="00D360D7">
      <w:pPr>
        <w:spacing w:line="360" w:lineRule="auto"/>
        <w:rPr>
          <w:sz w:val="24"/>
          <w:szCs w:val="24"/>
          <w:lang w:val="sv-SE"/>
        </w:rPr>
      </w:pPr>
    </w:p>
    <w:p w14:paraId="021FD079" w14:textId="77777777" w:rsidR="00BB4946" w:rsidRPr="003C5205" w:rsidRDefault="00BB4946" w:rsidP="00D360D7">
      <w:pPr>
        <w:spacing w:line="360" w:lineRule="auto"/>
        <w:rPr>
          <w:lang w:val="sv-SE"/>
        </w:rPr>
      </w:pPr>
    </w:p>
    <w:p w14:paraId="198D6805" w14:textId="6B0FE159" w:rsidR="00BB4946" w:rsidRPr="003C5205" w:rsidRDefault="007F3CD6" w:rsidP="00024604">
      <w:pPr>
        <w:spacing w:line="360" w:lineRule="auto"/>
        <w:ind w:left="459" w:right="-235"/>
        <w:rPr>
          <w:sz w:val="24"/>
          <w:szCs w:val="24"/>
          <w:lang w:val="sv-SE"/>
        </w:rPr>
      </w:pPr>
      <w:r w:rsidRPr="003C5205">
        <w:rPr>
          <w:b/>
          <w:sz w:val="24"/>
          <w:szCs w:val="24"/>
          <w:u w:val="single"/>
          <w:lang w:val="sv-SE"/>
        </w:rPr>
        <w:t>Panca Aulia Rahman</w:t>
      </w:r>
    </w:p>
    <w:p w14:paraId="60DC5089" w14:textId="4CEA8091" w:rsidR="00BB4946" w:rsidRPr="003C5205" w:rsidRDefault="004640E3" w:rsidP="00D360D7">
      <w:pPr>
        <w:spacing w:line="360" w:lineRule="auto"/>
        <w:ind w:firstLine="459"/>
        <w:rPr>
          <w:sz w:val="24"/>
          <w:szCs w:val="24"/>
          <w:lang w:val="sv-SE"/>
        </w:rPr>
      </w:pPr>
      <w:r w:rsidRPr="003C5205">
        <w:rPr>
          <w:b/>
          <w:sz w:val="24"/>
          <w:szCs w:val="24"/>
          <w:lang w:val="sv-SE"/>
        </w:rPr>
        <w:t>NIM.</w:t>
      </w:r>
      <w:r w:rsidR="00723AEA" w:rsidRPr="003C5205">
        <w:rPr>
          <w:b/>
          <w:sz w:val="24"/>
          <w:szCs w:val="24"/>
          <w:lang w:val="sv-SE"/>
        </w:rPr>
        <w:t xml:space="preserve"> 1232</w:t>
      </w:r>
      <w:r w:rsidR="00024604" w:rsidRPr="003C5205">
        <w:rPr>
          <w:b/>
          <w:sz w:val="24"/>
          <w:szCs w:val="24"/>
          <w:lang w:val="sv-SE"/>
        </w:rPr>
        <w:t>0</w:t>
      </w:r>
      <w:r w:rsidR="00723AEA" w:rsidRPr="003C5205">
        <w:rPr>
          <w:b/>
          <w:sz w:val="24"/>
          <w:szCs w:val="24"/>
          <w:lang w:val="sv-SE"/>
        </w:rPr>
        <w:t>0</w:t>
      </w:r>
      <w:r w:rsidR="00024604" w:rsidRPr="003C5205">
        <w:rPr>
          <w:b/>
          <w:sz w:val="24"/>
          <w:szCs w:val="24"/>
          <w:lang w:val="sv-SE"/>
        </w:rPr>
        <w:t>099</w:t>
      </w:r>
    </w:p>
    <w:p w14:paraId="7F979A6F" w14:textId="45C7E232" w:rsidR="00B2028B" w:rsidRPr="007229AC" w:rsidRDefault="004640E3" w:rsidP="007229AC">
      <w:pPr>
        <w:spacing w:before="29" w:line="360" w:lineRule="auto"/>
        <w:rPr>
          <w:b/>
          <w:sz w:val="24"/>
          <w:szCs w:val="24"/>
          <w:lang w:val="sv-SE"/>
        </w:rPr>
      </w:pPr>
      <w:r w:rsidRPr="003C5205">
        <w:rPr>
          <w:lang w:val="sv-SE"/>
        </w:rPr>
        <w:br w:type="column"/>
      </w:r>
      <w:r w:rsidRPr="007229AC">
        <w:rPr>
          <w:b/>
          <w:sz w:val="24"/>
          <w:szCs w:val="24"/>
          <w:lang w:val="sv-SE"/>
        </w:rPr>
        <w:t>Asisten Praktikum</w:t>
      </w:r>
    </w:p>
    <w:p w14:paraId="65158575" w14:textId="77777777" w:rsidR="007229AC" w:rsidRPr="007229AC" w:rsidRDefault="007229AC" w:rsidP="00024604">
      <w:pPr>
        <w:spacing w:line="360" w:lineRule="auto"/>
        <w:ind w:left="43" w:right="-325"/>
        <w:rPr>
          <w:b/>
          <w:sz w:val="24"/>
          <w:szCs w:val="24"/>
          <w:u w:val="single"/>
          <w:lang w:val="sv-SE"/>
        </w:rPr>
      </w:pPr>
    </w:p>
    <w:p w14:paraId="494420E6" w14:textId="77777777" w:rsidR="007229AC" w:rsidRDefault="007229AC" w:rsidP="007229AC">
      <w:pPr>
        <w:spacing w:line="360" w:lineRule="auto"/>
        <w:ind w:right="-325"/>
        <w:rPr>
          <w:b/>
          <w:sz w:val="24"/>
          <w:szCs w:val="24"/>
          <w:u w:val="single"/>
          <w:lang w:val="sv-SE"/>
        </w:rPr>
      </w:pPr>
    </w:p>
    <w:p w14:paraId="4926AD8B" w14:textId="77777777" w:rsidR="00727827" w:rsidRDefault="00727827" w:rsidP="007229AC">
      <w:pPr>
        <w:spacing w:line="360" w:lineRule="auto"/>
        <w:ind w:right="-325"/>
        <w:rPr>
          <w:b/>
          <w:sz w:val="24"/>
          <w:szCs w:val="24"/>
          <w:u w:val="single"/>
          <w:lang w:val="sv-SE"/>
        </w:rPr>
      </w:pPr>
    </w:p>
    <w:p w14:paraId="083D8907" w14:textId="77777777" w:rsidR="00727827" w:rsidRPr="007229AC" w:rsidRDefault="00727827" w:rsidP="007229AC">
      <w:pPr>
        <w:spacing w:line="360" w:lineRule="auto"/>
        <w:ind w:right="-325"/>
        <w:rPr>
          <w:b/>
          <w:sz w:val="24"/>
          <w:szCs w:val="24"/>
          <w:u w:val="single"/>
          <w:lang w:val="sv-SE"/>
        </w:rPr>
      </w:pPr>
    </w:p>
    <w:p w14:paraId="31759820" w14:textId="77777777" w:rsidR="007229AC" w:rsidRPr="007229AC" w:rsidRDefault="007229AC" w:rsidP="00727827">
      <w:pPr>
        <w:spacing w:line="360" w:lineRule="auto"/>
        <w:ind w:left="-180" w:right="-325"/>
        <w:rPr>
          <w:b/>
          <w:sz w:val="24"/>
          <w:szCs w:val="24"/>
          <w:u w:val="single"/>
          <w:lang w:val="sv-SE"/>
        </w:rPr>
      </w:pPr>
    </w:p>
    <w:p w14:paraId="3FF48CCA" w14:textId="2DCC2844" w:rsidR="00723AEA" w:rsidRPr="007229AC" w:rsidRDefault="00024604" w:rsidP="00024604">
      <w:pPr>
        <w:spacing w:line="360" w:lineRule="auto"/>
        <w:ind w:left="43" w:right="-325"/>
        <w:rPr>
          <w:sz w:val="24"/>
          <w:szCs w:val="24"/>
          <w:lang w:val="sv-SE"/>
        </w:rPr>
      </w:pPr>
      <w:r w:rsidRPr="007229AC">
        <w:rPr>
          <w:b/>
          <w:sz w:val="24"/>
          <w:szCs w:val="24"/>
          <w:u w:val="single"/>
          <w:lang w:val="sv-SE"/>
        </w:rPr>
        <w:t>Arvidion Havas Oktavian</w:t>
      </w:r>
    </w:p>
    <w:p w14:paraId="6AE987B0" w14:textId="58C64CC7" w:rsidR="00BB4946" w:rsidRPr="003C5205" w:rsidRDefault="004640E3" w:rsidP="00D360D7">
      <w:pPr>
        <w:spacing w:line="360" w:lineRule="auto"/>
        <w:ind w:left="43"/>
        <w:rPr>
          <w:sz w:val="24"/>
          <w:szCs w:val="24"/>
          <w:lang w:val="sv-SE"/>
        </w:rPr>
        <w:sectPr w:rsidR="00BB4946" w:rsidRPr="003C5205">
          <w:footerReference w:type="default" r:id="rId23"/>
          <w:footerReference w:type="first" r:id="rId24"/>
          <w:type w:val="continuous"/>
          <w:pgSz w:w="11920" w:h="16860"/>
          <w:pgMar w:top="1580" w:right="1680" w:bottom="280" w:left="1680" w:header="720" w:footer="720" w:gutter="0"/>
          <w:cols w:num="2" w:space="720" w:equalWidth="0">
            <w:col w:w="2555" w:space="3449"/>
            <w:col w:w="2555"/>
          </w:cols>
        </w:sectPr>
      </w:pPr>
      <w:r w:rsidRPr="007229AC">
        <w:rPr>
          <w:b/>
          <w:sz w:val="24"/>
          <w:szCs w:val="24"/>
          <w:lang w:val="sv-SE"/>
        </w:rPr>
        <w:t>NIM.</w:t>
      </w:r>
      <w:r w:rsidR="00723AEA" w:rsidRPr="007229AC">
        <w:rPr>
          <w:b/>
          <w:sz w:val="24"/>
          <w:szCs w:val="24"/>
          <w:lang w:val="sv-SE"/>
        </w:rPr>
        <w:t xml:space="preserve"> 1232200</w:t>
      </w:r>
      <w:r w:rsidR="00522085" w:rsidRPr="007229AC">
        <w:rPr>
          <w:b/>
          <w:sz w:val="24"/>
          <w:szCs w:val="24"/>
          <w:lang w:val="sv-SE"/>
        </w:rPr>
        <w:t>6</w:t>
      </w:r>
      <w:r w:rsidR="00723AEA" w:rsidRPr="007229AC">
        <w:rPr>
          <w:b/>
          <w:sz w:val="24"/>
          <w:szCs w:val="24"/>
          <w:lang w:val="sv-SE"/>
        </w:rPr>
        <w:t>9</w:t>
      </w:r>
    </w:p>
    <w:p w14:paraId="064AAD4A" w14:textId="25DFDD82" w:rsidR="00BB4946" w:rsidRDefault="00BB4946" w:rsidP="00D360D7">
      <w:pPr>
        <w:spacing w:line="360" w:lineRule="auto"/>
        <w:rPr>
          <w:lang w:val="sv-SE"/>
        </w:rPr>
      </w:pPr>
    </w:p>
    <w:p w14:paraId="4AAD1849" w14:textId="77777777" w:rsidR="00A447D3" w:rsidRDefault="00A447D3" w:rsidP="00D360D7">
      <w:pPr>
        <w:spacing w:line="360" w:lineRule="auto"/>
        <w:rPr>
          <w:lang w:val="sv-SE"/>
        </w:rPr>
      </w:pPr>
    </w:p>
    <w:p w14:paraId="5015ACB0" w14:textId="77777777" w:rsidR="00A447D3" w:rsidRDefault="00A447D3" w:rsidP="00D360D7">
      <w:pPr>
        <w:spacing w:line="360" w:lineRule="auto"/>
        <w:rPr>
          <w:lang w:val="sv-SE"/>
        </w:rPr>
      </w:pPr>
    </w:p>
    <w:p w14:paraId="1D308160" w14:textId="77777777" w:rsidR="00A447D3" w:rsidRPr="003C5205" w:rsidRDefault="00A447D3" w:rsidP="00D360D7">
      <w:pPr>
        <w:spacing w:line="360" w:lineRule="auto"/>
        <w:rPr>
          <w:lang w:val="sv-SE"/>
        </w:rPr>
      </w:pPr>
    </w:p>
    <w:p w14:paraId="79E691E6" w14:textId="77777777" w:rsidR="00BB4946" w:rsidRPr="003C5205" w:rsidRDefault="00BB4946" w:rsidP="00D360D7">
      <w:pPr>
        <w:spacing w:line="360" w:lineRule="auto"/>
        <w:rPr>
          <w:lang w:val="sv-SE"/>
        </w:rPr>
      </w:pPr>
    </w:p>
    <w:p w14:paraId="1D78103B" w14:textId="77777777" w:rsidR="00BB4946" w:rsidRPr="003C5205" w:rsidRDefault="004640E3" w:rsidP="00D360D7">
      <w:pPr>
        <w:spacing w:line="360" w:lineRule="auto"/>
        <w:ind w:left="4312" w:right="4029"/>
        <w:jc w:val="center"/>
        <w:rPr>
          <w:sz w:val="24"/>
          <w:szCs w:val="24"/>
          <w:lang w:val="sv-SE"/>
        </w:rPr>
        <w:sectPr w:rsidR="00BB4946" w:rsidRPr="003C5205">
          <w:footerReference w:type="default" r:id="rId25"/>
          <w:footerReference w:type="first" r:id="rId26"/>
          <w:type w:val="continuous"/>
          <w:pgSz w:w="11920" w:h="16860"/>
          <w:pgMar w:top="1580" w:right="1680" w:bottom="280" w:left="1680" w:header="720" w:footer="720" w:gutter="0"/>
          <w:cols w:space="720"/>
        </w:sectPr>
      </w:pPr>
      <w:r w:rsidRPr="003C5205">
        <w:rPr>
          <w:sz w:val="24"/>
          <w:szCs w:val="24"/>
          <w:lang w:val="sv-SE"/>
        </w:rPr>
        <w:t>ii</w:t>
      </w:r>
    </w:p>
    <w:p w14:paraId="1A9A2C2E" w14:textId="4F81183E" w:rsidR="00BB4946" w:rsidRPr="003C5205" w:rsidRDefault="004640E3" w:rsidP="0091277F">
      <w:pPr>
        <w:spacing w:before="97" w:line="360" w:lineRule="auto"/>
        <w:ind w:left="3129" w:right="3153"/>
        <w:jc w:val="center"/>
        <w:rPr>
          <w:sz w:val="28"/>
          <w:szCs w:val="28"/>
          <w:lang w:val="sv-SE"/>
        </w:rPr>
      </w:pPr>
      <w:r w:rsidRPr="003C5205">
        <w:rPr>
          <w:b/>
          <w:sz w:val="28"/>
          <w:szCs w:val="28"/>
          <w:lang w:val="sv-SE"/>
        </w:rPr>
        <w:lastRenderedPageBreak/>
        <w:t>KATA PENGANTAR</w:t>
      </w:r>
    </w:p>
    <w:p w14:paraId="6766D7C6" w14:textId="77777777" w:rsidR="00BB4946" w:rsidRPr="003C5205" w:rsidRDefault="00BB4946" w:rsidP="00D360D7">
      <w:pPr>
        <w:spacing w:line="360" w:lineRule="auto"/>
        <w:rPr>
          <w:lang w:val="sv-SE"/>
        </w:rPr>
      </w:pPr>
    </w:p>
    <w:p w14:paraId="6F70BA8B" w14:textId="11CB59C4" w:rsidR="00BB4946" w:rsidRPr="003C5205" w:rsidRDefault="004640E3" w:rsidP="00EA2211">
      <w:pPr>
        <w:spacing w:line="360" w:lineRule="auto"/>
        <w:jc w:val="both"/>
        <w:rPr>
          <w:sz w:val="24"/>
          <w:szCs w:val="24"/>
          <w:lang w:val="sv-SE"/>
        </w:rPr>
      </w:pPr>
      <w:r w:rsidRPr="003C5205">
        <w:rPr>
          <w:sz w:val="24"/>
          <w:szCs w:val="24"/>
          <w:lang w:val="sv-SE"/>
        </w:rPr>
        <w:t xml:space="preserve">Puji syukur saya panjatkan kepada Tuhan Yang Maha Esa yang senantiasa mencurahkan rahmat dan hidayah-Nya sehingga saya dapat menyelesaikan praktikum Sistem Cerdas dan Pendukung Keputusan serta laporan proyek akhir praktikum yang berjudul </w:t>
      </w:r>
      <w:r w:rsidR="0091277F" w:rsidRPr="003C5205">
        <w:rPr>
          <w:sz w:val="24"/>
          <w:szCs w:val="24"/>
          <w:lang w:val="sv-SE"/>
        </w:rPr>
        <w:t>Sistem Pendukung Keputusan Pemilihan Klub Sepak Bola Terbaik di Premier league periode 1992-2024</w:t>
      </w:r>
      <w:r w:rsidR="00EA2211" w:rsidRPr="003C5205">
        <w:rPr>
          <w:sz w:val="24"/>
          <w:szCs w:val="24"/>
          <w:lang w:val="sv-SE"/>
        </w:rPr>
        <w:t xml:space="preserve">. </w:t>
      </w:r>
      <w:r w:rsidRPr="003C5205">
        <w:rPr>
          <w:color w:val="000000"/>
          <w:sz w:val="24"/>
          <w:szCs w:val="24"/>
          <w:lang w:val="sv-SE"/>
        </w:rPr>
        <w:t>Adapun laporan ini berisi tentang proyek akhir yang saya pilih dari hasil pembelajaran selama praktikum berlangsung.</w:t>
      </w:r>
    </w:p>
    <w:p w14:paraId="52B14AC0" w14:textId="77777777" w:rsidR="00BB4946" w:rsidRPr="003C5205" w:rsidRDefault="004640E3" w:rsidP="00EA2211">
      <w:pPr>
        <w:spacing w:before="11" w:line="360" w:lineRule="auto"/>
        <w:ind w:left="102" w:right="77" w:firstLine="720"/>
        <w:jc w:val="both"/>
        <w:rPr>
          <w:sz w:val="24"/>
          <w:szCs w:val="24"/>
          <w:lang w:val="sv-SE"/>
        </w:rPr>
      </w:pPr>
      <w:r w:rsidRPr="003C5205">
        <w:rPr>
          <w:sz w:val="24"/>
          <w:szCs w:val="24"/>
          <w:lang w:val="sv-SE"/>
        </w:rPr>
        <w:t>Tidak lupa ucapan terimakasih kepada asisten dosen yang selalu membimbing dan mengajari saya dalam melaksanakan praktikum dan dalam menyusun laporan ini. Laporan ini masih sangat jauh dari kesempurnaan, oleh karena itu kritik serta saran yang membangun saya harapkan untuk menyempurnakan laporan akhir ini.</w:t>
      </w:r>
    </w:p>
    <w:p w14:paraId="768D8316" w14:textId="77777777" w:rsidR="00BB4946" w:rsidRPr="003C5205" w:rsidRDefault="004640E3" w:rsidP="00EA2211">
      <w:pPr>
        <w:spacing w:before="4" w:line="360" w:lineRule="auto"/>
        <w:ind w:left="102" w:right="73" w:firstLine="720"/>
        <w:jc w:val="both"/>
        <w:rPr>
          <w:sz w:val="24"/>
          <w:szCs w:val="24"/>
          <w:lang w:val="sv-SE"/>
        </w:rPr>
      </w:pPr>
      <w:r w:rsidRPr="003C5205">
        <w:rPr>
          <w:sz w:val="24"/>
          <w:szCs w:val="24"/>
          <w:lang w:val="sv-SE"/>
        </w:rPr>
        <w:t>Atas perhatian dari semua pihak yang membantu penulisan ini, saya ucapkan terimakasih. Semoga laporan ini dapat dipergunakan seperlunya.</w:t>
      </w:r>
    </w:p>
    <w:p w14:paraId="2DEACCF1" w14:textId="77777777" w:rsidR="00BB4946" w:rsidRPr="003C5205" w:rsidRDefault="00BB4946" w:rsidP="00D360D7">
      <w:pPr>
        <w:spacing w:line="360" w:lineRule="auto"/>
        <w:rPr>
          <w:lang w:val="sv-SE"/>
        </w:rPr>
      </w:pPr>
    </w:p>
    <w:p w14:paraId="23C50D66" w14:textId="77777777" w:rsidR="00BB4946" w:rsidRPr="003C5205" w:rsidRDefault="00BB4946" w:rsidP="00D360D7">
      <w:pPr>
        <w:spacing w:before="16" w:line="360" w:lineRule="auto"/>
        <w:rPr>
          <w:lang w:val="sv-SE"/>
        </w:rPr>
      </w:pPr>
    </w:p>
    <w:p w14:paraId="599FBF58" w14:textId="08E77D32" w:rsidR="00BB4946" w:rsidRPr="003C5205" w:rsidRDefault="004640E3" w:rsidP="003C5205">
      <w:pPr>
        <w:spacing w:line="360" w:lineRule="auto"/>
        <w:ind w:left="6570"/>
        <w:rPr>
          <w:sz w:val="24"/>
          <w:szCs w:val="24"/>
          <w:lang w:val="sv-SE"/>
        </w:rPr>
      </w:pPr>
      <w:r w:rsidRPr="003C5205">
        <w:rPr>
          <w:sz w:val="24"/>
          <w:szCs w:val="24"/>
          <w:lang w:val="sv-SE"/>
        </w:rPr>
        <w:t xml:space="preserve">Yogyakarta, </w:t>
      </w:r>
      <w:r w:rsidR="00CB29A9">
        <w:rPr>
          <w:sz w:val="24"/>
          <w:szCs w:val="24"/>
          <w:lang w:val="sv-SE"/>
        </w:rPr>
        <w:t>5</w:t>
      </w:r>
      <w:r w:rsidR="009D25F6" w:rsidRPr="003C5205">
        <w:rPr>
          <w:sz w:val="24"/>
          <w:szCs w:val="24"/>
          <w:lang w:val="sv-SE"/>
        </w:rPr>
        <w:t xml:space="preserve"> Juni 2025</w:t>
      </w:r>
    </w:p>
    <w:p w14:paraId="607C8322" w14:textId="77777777" w:rsidR="00BB4946" w:rsidRPr="003C5205" w:rsidRDefault="00BB4946" w:rsidP="00D360D7">
      <w:pPr>
        <w:spacing w:line="360" w:lineRule="auto"/>
        <w:rPr>
          <w:sz w:val="18"/>
          <w:szCs w:val="18"/>
          <w:lang w:val="sv-SE"/>
        </w:rPr>
      </w:pPr>
    </w:p>
    <w:p w14:paraId="23BFAC56" w14:textId="77777777" w:rsidR="00BB4946" w:rsidRPr="003C5205" w:rsidRDefault="00BB4946" w:rsidP="00D360D7">
      <w:pPr>
        <w:spacing w:line="360" w:lineRule="auto"/>
        <w:rPr>
          <w:lang w:val="sv-SE"/>
        </w:rPr>
      </w:pPr>
    </w:p>
    <w:p w14:paraId="5B3096C2" w14:textId="77777777" w:rsidR="00BB4946" w:rsidRPr="003C5205" w:rsidRDefault="00BB4946" w:rsidP="00D360D7">
      <w:pPr>
        <w:spacing w:line="360" w:lineRule="auto"/>
        <w:rPr>
          <w:lang w:val="sv-SE"/>
        </w:rPr>
      </w:pPr>
    </w:p>
    <w:p w14:paraId="7214867C" w14:textId="77777777" w:rsidR="00BB4946" w:rsidRPr="003C5205" w:rsidRDefault="00BB4946" w:rsidP="00D360D7">
      <w:pPr>
        <w:spacing w:line="360" w:lineRule="auto"/>
        <w:rPr>
          <w:lang w:val="sv-SE"/>
        </w:rPr>
      </w:pPr>
    </w:p>
    <w:p w14:paraId="18784679" w14:textId="4EFBE0D7" w:rsidR="00EA2211" w:rsidRPr="003C5205" w:rsidRDefault="004640E3" w:rsidP="003C5205">
      <w:pPr>
        <w:spacing w:line="360" w:lineRule="auto"/>
        <w:ind w:right="20"/>
        <w:jc w:val="right"/>
        <w:rPr>
          <w:sz w:val="24"/>
          <w:szCs w:val="24"/>
          <w:lang w:val="sv-SE"/>
        </w:rPr>
      </w:pPr>
      <w:r w:rsidRPr="003C5205">
        <w:rPr>
          <w:sz w:val="24"/>
          <w:szCs w:val="24"/>
          <w:lang w:val="sv-SE"/>
        </w:rPr>
        <w:t>Penyusu</w:t>
      </w:r>
      <w:r w:rsidR="00D360D7" w:rsidRPr="003C5205">
        <w:rPr>
          <w:sz w:val="24"/>
          <w:szCs w:val="24"/>
          <w:lang w:val="sv-SE"/>
        </w:rPr>
        <w:t>n</w:t>
      </w:r>
    </w:p>
    <w:p w14:paraId="212CCE87" w14:textId="2C38808D" w:rsidR="00EA2211" w:rsidRPr="003C5205" w:rsidRDefault="00EA2211">
      <w:pPr>
        <w:rPr>
          <w:sz w:val="24"/>
          <w:szCs w:val="24"/>
          <w:lang w:val="sv-SE"/>
        </w:rPr>
      </w:pPr>
      <w:r w:rsidRPr="003C5205">
        <w:rPr>
          <w:sz w:val="24"/>
          <w:szCs w:val="24"/>
          <w:lang w:val="sv-SE"/>
        </w:rPr>
        <w:br w:type="page"/>
      </w:r>
    </w:p>
    <w:bookmarkStart w:id="0" w:name="_Toc199958498" w:displacedByCustomXml="next"/>
    <w:sdt>
      <w:sdtPr>
        <w:rPr>
          <w:rFonts w:ascii="Times New Roman" w:eastAsia="Times New Roman" w:hAnsi="Times New Roman" w:cs="Times New Roman"/>
          <w:b w:val="0"/>
          <w:kern w:val="0"/>
          <w:sz w:val="20"/>
          <w:szCs w:val="20"/>
        </w:rPr>
        <w:id w:val="-1348858283"/>
        <w:docPartObj>
          <w:docPartGallery w:val="Table of Contents"/>
          <w:docPartUnique/>
        </w:docPartObj>
      </w:sdtPr>
      <w:sdtEndPr>
        <w:rPr>
          <w:bCs w:val="0"/>
          <w:noProof/>
          <w:sz w:val="24"/>
          <w:szCs w:val="24"/>
        </w:rPr>
      </w:sdtEndPr>
      <w:sdtContent>
        <w:p w14:paraId="7C69D5A0" w14:textId="6B3EBBB4" w:rsidR="009E4901" w:rsidRPr="008458EB" w:rsidRDefault="008458EB" w:rsidP="008458EB">
          <w:pPr>
            <w:pStyle w:val="Heading1"/>
            <w:spacing w:line="360" w:lineRule="auto"/>
            <w:jc w:val="center"/>
            <w:rPr>
              <w:rStyle w:val="Heading1Char"/>
            </w:rPr>
          </w:pPr>
          <w:r>
            <w:rPr>
              <w:rFonts w:ascii="Times New Roman" w:hAnsi="Times New Roman" w:cs="Times New Roman"/>
              <w:lang w:val="sv-SE"/>
            </w:rPr>
            <w:t>DAFTAR ISI</w:t>
          </w:r>
          <w:bookmarkEnd w:id="0"/>
        </w:p>
        <w:p w14:paraId="31759A4A" w14:textId="5B12F1DA" w:rsidR="008458EB" w:rsidRPr="008458EB" w:rsidRDefault="009E4901" w:rsidP="008458EB">
          <w:pPr>
            <w:pStyle w:val="TOC1"/>
            <w:rPr>
              <w:rFonts w:asciiTheme="minorHAnsi" w:eastAsiaTheme="minorEastAsia" w:hAnsiTheme="minorHAnsi" w:cstheme="minorBidi"/>
              <w:kern w:val="2"/>
              <w:lang w:eastAsia="en-US"/>
              <w14:ligatures w14:val="standardContextual"/>
            </w:rPr>
          </w:pPr>
          <w:r w:rsidRPr="008458EB">
            <w:rPr>
              <w:noProof w:val="0"/>
            </w:rPr>
            <w:fldChar w:fldCharType="begin"/>
          </w:r>
          <w:r w:rsidRPr="008458EB">
            <w:instrText xml:space="preserve"> TOC \o "1-3" \h \z \u </w:instrText>
          </w:r>
          <w:r w:rsidRPr="008458EB">
            <w:rPr>
              <w:noProof w:val="0"/>
            </w:rPr>
            <w:fldChar w:fldCharType="separate"/>
          </w:r>
          <w:hyperlink w:anchor="_Toc199958498" w:history="1">
            <w:r w:rsidR="008458EB" w:rsidRPr="008458EB">
              <w:rPr>
                <w:rStyle w:val="Hyperlink"/>
              </w:rPr>
              <w:t>DAFTAR ISI</w:t>
            </w:r>
            <w:r w:rsidR="008458EB" w:rsidRPr="008458EB">
              <w:rPr>
                <w:webHidden/>
              </w:rPr>
              <w:tab/>
            </w:r>
            <w:r w:rsidR="008458EB" w:rsidRPr="008458EB">
              <w:rPr>
                <w:webHidden/>
              </w:rPr>
              <w:fldChar w:fldCharType="begin"/>
            </w:r>
            <w:r w:rsidR="008458EB" w:rsidRPr="008458EB">
              <w:rPr>
                <w:webHidden/>
              </w:rPr>
              <w:instrText xml:space="preserve"> PAGEREF _Toc199958498 \h </w:instrText>
            </w:r>
            <w:r w:rsidR="008458EB" w:rsidRPr="008458EB">
              <w:rPr>
                <w:webHidden/>
              </w:rPr>
            </w:r>
            <w:r w:rsidR="008458EB" w:rsidRPr="008458EB">
              <w:rPr>
                <w:webHidden/>
              </w:rPr>
              <w:fldChar w:fldCharType="separate"/>
            </w:r>
            <w:r w:rsidR="007C12E9">
              <w:rPr>
                <w:webHidden/>
              </w:rPr>
              <w:t>iv</w:t>
            </w:r>
            <w:r w:rsidR="008458EB" w:rsidRPr="008458EB">
              <w:rPr>
                <w:webHidden/>
              </w:rPr>
              <w:fldChar w:fldCharType="end"/>
            </w:r>
          </w:hyperlink>
        </w:p>
        <w:p w14:paraId="07ACC7E7" w14:textId="4BF8B2CB" w:rsidR="008458EB" w:rsidRPr="008458EB" w:rsidRDefault="008458EB" w:rsidP="008458EB">
          <w:pPr>
            <w:pStyle w:val="TOC1"/>
            <w:rPr>
              <w:rFonts w:asciiTheme="minorHAnsi" w:eastAsiaTheme="minorEastAsia" w:hAnsiTheme="minorHAnsi" w:cstheme="minorBidi"/>
              <w:kern w:val="2"/>
              <w:lang w:eastAsia="en-US"/>
              <w14:ligatures w14:val="standardContextual"/>
            </w:rPr>
          </w:pPr>
          <w:hyperlink w:anchor="_Toc199958499" w:history="1">
            <w:r w:rsidRPr="008458EB">
              <w:rPr>
                <w:rStyle w:val="Hyperlink"/>
              </w:rPr>
              <w:t>BAB I  PENDAHULUAN</w:t>
            </w:r>
            <w:r w:rsidRPr="008458EB">
              <w:rPr>
                <w:webHidden/>
              </w:rPr>
              <w:tab/>
            </w:r>
            <w:r w:rsidRPr="008458EB">
              <w:rPr>
                <w:webHidden/>
              </w:rPr>
              <w:fldChar w:fldCharType="begin"/>
            </w:r>
            <w:r w:rsidRPr="008458EB">
              <w:rPr>
                <w:webHidden/>
              </w:rPr>
              <w:instrText xml:space="preserve"> PAGEREF _Toc199958499 \h </w:instrText>
            </w:r>
            <w:r w:rsidRPr="008458EB">
              <w:rPr>
                <w:webHidden/>
              </w:rPr>
            </w:r>
            <w:r w:rsidRPr="008458EB">
              <w:rPr>
                <w:webHidden/>
              </w:rPr>
              <w:fldChar w:fldCharType="separate"/>
            </w:r>
            <w:r w:rsidR="007C12E9">
              <w:rPr>
                <w:webHidden/>
              </w:rPr>
              <w:t>6</w:t>
            </w:r>
            <w:r w:rsidRPr="008458EB">
              <w:rPr>
                <w:webHidden/>
              </w:rPr>
              <w:fldChar w:fldCharType="end"/>
            </w:r>
          </w:hyperlink>
        </w:p>
        <w:p w14:paraId="0A7D932E" w14:textId="77598D0E" w:rsidR="008458EB" w:rsidRPr="008458EB" w:rsidRDefault="008458EB">
          <w:pPr>
            <w:pStyle w:val="TOC2"/>
            <w:tabs>
              <w:tab w:val="left" w:pos="720"/>
              <w:tab w:val="right" w:leader="dot" w:pos="9010"/>
            </w:tabs>
            <w:rPr>
              <w:rFonts w:asciiTheme="minorHAnsi" w:eastAsiaTheme="minorEastAsia" w:hAnsiTheme="minorHAnsi" w:cstheme="minorBidi"/>
              <w:noProof/>
              <w:kern w:val="2"/>
              <w:sz w:val="24"/>
              <w:szCs w:val="24"/>
              <w:lang w:eastAsia="en-US"/>
              <w14:ligatures w14:val="standardContextual"/>
            </w:rPr>
          </w:pPr>
          <w:hyperlink w:anchor="_Toc199958500" w:history="1">
            <w:r w:rsidRPr="008458EB">
              <w:rPr>
                <w:rStyle w:val="Hyperlink"/>
                <w:rFonts w:eastAsiaTheme="majorEastAsia"/>
                <w:noProof/>
                <w:sz w:val="24"/>
                <w:szCs w:val="24"/>
              </w:rPr>
              <w:t>1.1</w:t>
            </w:r>
            <w:r w:rsidRPr="008458EB">
              <w:rPr>
                <w:rFonts w:asciiTheme="minorHAnsi" w:eastAsiaTheme="minorEastAsia" w:hAnsiTheme="minorHAnsi" w:cstheme="minorBidi"/>
                <w:noProof/>
                <w:kern w:val="2"/>
                <w:sz w:val="24"/>
                <w:szCs w:val="24"/>
                <w:lang w:eastAsia="en-US"/>
                <w14:ligatures w14:val="standardContextual"/>
              </w:rPr>
              <w:tab/>
            </w:r>
            <w:r w:rsidRPr="008458EB">
              <w:rPr>
                <w:rStyle w:val="Hyperlink"/>
                <w:rFonts w:eastAsiaTheme="majorEastAsia"/>
                <w:noProof/>
                <w:sz w:val="24"/>
                <w:szCs w:val="24"/>
              </w:rPr>
              <w:t>Latar Belakang Masalah</w:t>
            </w:r>
            <w:r w:rsidRPr="008458EB">
              <w:rPr>
                <w:noProof/>
                <w:webHidden/>
                <w:sz w:val="24"/>
                <w:szCs w:val="24"/>
              </w:rPr>
              <w:tab/>
            </w:r>
            <w:r w:rsidRPr="008458EB">
              <w:rPr>
                <w:noProof/>
                <w:webHidden/>
                <w:sz w:val="24"/>
                <w:szCs w:val="24"/>
              </w:rPr>
              <w:fldChar w:fldCharType="begin"/>
            </w:r>
            <w:r w:rsidRPr="008458EB">
              <w:rPr>
                <w:noProof/>
                <w:webHidden/>
                <w:sz w:val="24"/>
                <w:szCs w:val="24"/>
              </w:rPr>
              <w:instrText xml:space="preserve"> PAGEREF _Toc199958500 \h </w:instrText>
            </w:r>
            <w:r w:rsidRPr="008458EB">
              <w:rPr>
                <w:noProof/>
                <w:webHidden/>
                <w:sz w:val="24"/>
                <w:szCs w:val="24"/>
              </w:rPr>
            </w:r>
            <w:r w:rsidRPr="008458EB">
              <w:rPr>
                <w:noProof/>
                <w:webHidden/>
                <w:sz w:val="24"/>
                <w:szCs w:val="24"/>
              </w:rPr>
              <w:fldChar w:fldCharType="separate"/>
            </w:r>
            <w:r w:rsidR="007C12E9">
              <w:rPr>
                <w:noProof/>
                <w:webHidden/>
                <w:sz w:val="24"/>
                <w:szCs w:val="24"/>
              </w:rPr>
              <w:t>6</w:t>
            </w:r>
            <w:r w:rsidRPr="008458EB">
              <w:rPr>
                <w:noProof/>
                <w:webHidden/>
                <w:sz w:val="24"/>
                <w:szCs w:val="24"/>
              </w:rPr>
              <w:fldChar w:fldCharType="end"/>
            </w:r>
          </w:hyperlink>
        </w:p>
        <w:p w14:paraId="0E841046" w14:textId="3267F5FE" w:rsidR="008458EB" w:rsidRPr="008458EB" w:rsidRDefault="008458EB">
          <w:pPr>
            <w:pStyle w:val="TOC2"/>
            <w:tabs>
              <w:tab w:val="right" w:leader="dot" w:pos="9010"/>
            </w:tabs>
            <w:rPr>
              <w:rFonts w:asciiTheme="minorHAnsi" w:eastAsiaTheme="minorEastAsia" w:hAnsiTheme="minorHAnsi" w:cstheme="minorBidi"/>
              <w:noProof/>
              <w:kern w:val="2"/>
              <w:sz w:val="24"/>
              <w:szCs w:val="24"/>
              <w:lang w:eastAsia="en-US"/>
              <w14:ligatures w14:val="standardContextual"/>
            </w:rPr>
          </w:pPr>
          <w:hyperlink w:anchor="_Toc199958501" w:history="1">
            <w:r w:rsidRPr="008458EB">
              <w:rPr>
                <w:rStyle w:val="Hyperlink"/>
                <w:rFonts w:eastAsiaTheme="majorEastAsia"/>
                <w:noProof/>
                <w:sz w:val="24"/>
                <w:szCs w:val="24"/>
              </w:rPr>
              <w:t>1.2 Tujuan Proyek Akhir</w:t>
            </w:r>
            <w:r w:rsidRPr="008458EB">
              <w:rPr>
                <w:noProof/>
                <w:webHidden/>
                <w:sz w:val="24"/>
                <w:szCs w:val="24"/>
              </w:rPr>
              <w:tab/>
            </w:r>
            <w:r w:rsidRPr="008458EB">
              <w:rPr>
                <w:noProof/>
                <w:webHidden/>
                <w:sz w:val="24"/>
                <w:szCs w:val="24"/>
              </w:rPr>
              <w:fldChar w:fldCharType="begin"/>
            </w:r>
            <w:r w:rsidRPr="008458EB">
              <w:rPr>
                <w:noProof/>
                <w:webHidden/>
                <w:sz w:val="24"/>
                <w:szCs w:val="24"/>
              </w:rPr>
              <w:instrText xml:space="preserve"> PAGEREF _Toc199958501 \h </w:instrText>
            </w:r>
            <w:r w:rsidRPr="008458EB">
              <w:rPr>
                <w:noProof/>
                <w:webHidden/>
                <w:sz w:val="24"/>
                <w:szCs w:val="24"/>
              </w:rPr>
            </w:r>
            <w:r w:rsidRPr="008458EB">
              <w:rPr>
                <w:noProof/>
                <w:webHidden/>
                <w:sz w:val="24"/>
                <w:szCs w:val="24"/>
              </w:rPr>
              <w:fldChar w:fldCharType="separate"/>
            </w:r>
            <w:r w:rsidR="007C12E9">
              <w:rPr>
                <w:noProof/>
                <w:webHidden/>
                <w:sz w:val="24"/>
                <w:szCs w:val="24"/>
              </w:rPr>
              <w:t>7</w:t>
            </w:r>
            <w:r w:rsidRPr="008458EB">
              <w:rPr>
                <w:noProof/>
                <w:webHidden/>
                <w:sz w:val="24"/>
                <w:szCs w:val="24"/>
              </w:rPr>
              <w:fldChar w:fldCharType="end"/>
            </w:r>
          </w:hyperlink>
        </w:p>
        <w:p w14:paraId="7B71089F" w14:textId="2995EBAA" w:rsidR="008458EB" w:rsidRPr="008458EB" w:rsidRDefault="008458EB">
          <w:pPr>
            <w:pStyle w:val="TOC2"/>
            <w:tabs>
              <w:tab w:val="right" w:leader="dot" w:pos="9010"/>
            </w:tabs>
            <w:rPr>
              <w:rFonts w:asciiTheme="minorHAnsi" w:eastAsiaTheme="minorEastAsia" w:hAnsiTheme="minorHAnsi" w:cstheme="minorBidi"/>
              <w:noProof/>
              <w:kern w:val="2"/>
              <w:sz w:val="24"/>
              <w:szCs w:val="24"/>
              <w:lang w:eastAsia="en-US"/>
              <w14:ligatures w14:val="standardContextual"/>
            </w:rPr>
          </w:pPr>
          <w:hyperlink w:anchor="_Toc199958502" w:history="1">
            <w:r w:rsidRPr="008458EB">
              <w:rPr>
                <w:rStyle w:val="Hyperlink"/>
                <w:rFonts w:eastAsiaTheme="majorEastAsia"/>
                <w:noProof/>
                <w:sz w:val="24"/>
                <w:szCs w:val="24"/>
              </w:rPr>
              <w:t>1.3 Manfaat Proyek Akhir</w:t>
            </w:r>
            <w:r w:rsidRPr="008458EB">
              <w:rPr>
                <w:noProof/>
                <w:webHidden/>
                <w:sz w:val="24"/>
                <w:szCs w:val="24"/>
              </w:rPr>
              <w:tab/>
            </w:r>
            <w:r w:rsidRPr="008458EB">
              <w:rPr>
                <w:noProof/>
                <w:webHidden/>
                <w:sz w:val="24"/>
                <w:szCs w:val="24"/>
              </w:rPr>
              <w:fldChar w:fldCharType="begin"/>
            </w:r>
            <w:r w:rsidRPr="008458EB">
              <w:rPr>
                <w:noProof/>
                <w:webHidden/>
                <w:sz w:val="24"/>
                <w:szCs w:val="24"/>
              </w:rPr>
              <w:instrText xml:space="preserve"> PAGEREF _Toc199958502 \h </w:instrText>
            </w:r>
            <w:r w:rsidRPr="008458EB">
              <w:rPr>
                <w:noProof/>
                <w:webHidden/>
                <w:sz w:val="24"/>
                <w:szCs w:val="24"/>
              </w:rPr>
            </w:r>
            <w:r w:rsidRPr="008458EB">
              <w:rPr>
                <w:noProof/>
                <w:webHidden/>
                <w:sz w:val="24"/>
                <w:szCs w:val="24"/>
              </w:rPr>
              <w:fldChar w:fldCharType="separate"/>
            </w:r>
            <w:r w:rsidR="007C12E9">
              <w:rPr>
                <w:noProof/>
                <w:webHidden/>
                <w:sz w:val="24"/>
                <w:szCs w:val="24"/>
              </w:rPr>
              <w:t>8</w:t>
            </w:r>
            <w:r w:rsidRPr="008458EB">
              <w:rPr>
                <w:noProof/>
                <w:webHidden/>
                <w:sz w:val="24"/>
                <w:szCs w:val="24"/>
              </w:rPr>
              <w:fldChar w:fldCharType="end"/>
            </w:r>
          </w:hyperlink>
        </w:p>
        <w:p w14:paraId="3A64A8A2" w14:textId="52C18750" w:rsidR="008458EB" w:rsidRPr="008458EB" w:rsidRDefault="008458EB" w:rsidP="008458EB">
          <w:pPr>
            <w:pStyle w:val="TOC1"/>
            <w:rPr>
              <w:rFonts w:asciiTheme="minorHAnsi" w:eastAsiaTheme="minorEastAsia" w:hAnsiTheme="minorHAnsi" w:cstheme="minorBidi"/>
              <w:kern w:val="2"/>
              <w:lang w:eastAsia="en-US"/>
              <w14:ligatures w14:val="standardContextual"/>
            </w:rPr>
          </w:pPr>
          <w:hyperlink w:anchor="_Toc199958503" w:history="1">
            <w:r w:rsidRPr="008458EB">
              <w:rPr>
                <w:rStyle w:val="Hyperlink"/>
              </w:rPr>
              <w:t>BAB II  PEMBAHASAN</w:t>
            </w:r>
            <w:r w:rsidRPr="008458EB">
              <w:rPr>
                <w:webHidden/>
              </w:rPr>
              <w:tab/>
            </w:r>
            <w:r w:rsidRPr="008458EB">
              <w:rPr>
                <w:webHidden/>
              </w:rPr>
              <w:fldChar w:fldCharType="begin"/>
            </w:r>
            <w:r w:rsidRPr="008458EB">
              <w:rPr>
                <w:webHidden/>
              </w:rPr>
              <w:instrText xml:space="preserve"> PAGEREF _Toc199958503 \h </w:instrText>
            </w:r>
            <w:r w:rsidRPr="008458EB">
              <w:rPr>
                <w:webHidden/>
              </w:rPr>
            </w:r>
            <w:r w:rsidRPr="008458EB">
              <w:rPr>
                <w:webHidden/>
              </w:rPr>
              <w:fldChar w:fldCharType="separate"/>
            </w:r>
            <w:r w:rsidR="007C12E9">
              <w:rPr>
                <w:webHidden/>
              </w:rPr>
              <w:t>4</w:t>
            </w:r>
            <w:r w:rsidRPr="008458EB">
              <w:rPr>
                <w:webHidden/>
              </w:rPr>
              <w:fldChar w:fldCharType="end"/>
            </w:r>
          </w:hyperlink>
        </w:p>
        <w:p w14:paraId="42A625D8" w14:textId="38C4D380" w:rsidR="008458EB" w:rsidRPr="008458EB" w:rsidRDefault="008458EB">
          <w:pPr>
            <w:pStyle w:val="TOC2"/>
            <w:tabs>
              <w:tab w:val="right" w:leader="dot" w:pos="9010"/>
            </w:tabs>
            <w:rPr>
              <w:rFonts w:asciiTheme="minorHAnsi" w:eastAsiaTheme="minorEastAsia" w:hAnsiTheme="minorHAnsi" w:cstheme="minorBidi"/>
              <w:noProof/>
              <w:kern w:val="2"/>
              <w:sz w:val="24"/>
              <w:szCs w:val="24"/>
              <w:lang w:eastAsia="en-US"/>
              <w14:ligatures w14:val="standardContextual"/>
            </w:rPr>
          </w:pPr>
          <w:hyperlink w:anchor="_Toc199958504" w:history="1">
            <w:r w:rsidRPr="008458EB">
              <w:rPr>
                <w:rStyle w:val="Hyperlink"/>
                <w:rFonts w:eastAsiaTheme="majorEastAsia"/>
                <w:noProof/>
                <w:sz w:val="24"/>
                <w:szCs w:val="24"/>
              </w:rPr>
              <w:t>2.1 Dasar Teori</w:t>
            </w:r>
            <w:r w:rsidRPr="008458EB">
              <w:rPr>
                <w:noProof/>
                <w:webHidden/>
                <w:sz w:val="24"/>
                <w:szCs w:val="24"/>
              </w:rPr>
              <w:tab/>
            </w:r>
            <w:r w:rsidRPr="008458EB">
              <w:rPr>
                <w:noProof/>
                <w:webHidden/>
                <w:sz w:val="24"/>
                <w:szCs w:val="24"/>
              </w:rPr>
              <w:fldChar w:fldCharType="begin"/>
            </w:r>
            <w:r w:rsidRPr="008458EB">
              <w:rPr>
                <w:noProof/>
                <w:webHidden/>
                <w:sz w:val="24"/>
                <w:szCs w:val="24"/>
              </w:rPr>
              <w:instrText xml:space="preserve"> PAGEREF _Toc199958504 \h </w:instrText>
            </w:r>
            <w:r w:rsidRPr="008458EB">
              <w:rPr>
                <w:noProof/>
                <w:webHidden/>
                <w:sz w:val="24"/>
                <w:szCs w:val="24"/>
              </w:rPr>
            </w:r>
            <w:r w:rsidRPr="008458EB">
              <w:rPr>
                <w:noProof/>
                <w:webHidden/>
                <w:sz w:val="24"/>
                <w:szCs w:val="24"/>
              </w:rPr>
              <w:fldChar w:fldCharType="separate"/>
            </w:r>
            <w:r w:rsidR="007C12E9">
              <w:rPr>
                <w:noProof/>
                <w:webHidden/>
                <w:sz w:val="24"/>
                <w:szCs w:val="24"/>
              </w:rPr>
              <w:t>4</w:t>
            </w:r>
            <w:r w:rsidRPr="008458EB">
              <w:rPr>
                <w:noProof/>
                <w:webHidden/>
                <w:sz w:val="24"/>
                <w:szCs w:val="24"/>
              </w:rPr>
              <w:fldChar w:fldCharType="end"/>
            </w:r>
          </w:hyperlink>
        </w:p>
        <w:p w14:paraId="7B06A4E2" w14:textId="0717E474" w:rsidR="008458EB" w:rsidRPr="008458EB" w:rsidRDefault="008458EB">
          <w:pPr>
            <w:pStyle w:val="TOC2"/>
            <w:tabs>
              <w:tab w:val="left" w:pos="720"/>
              <w:tab w:val="right" w:leader="dot" w:pos="9010"/>
            </w:tabs>
            <w:rPr>
              <w:rFonts w:asciiTheme="minorHAnsi" w:eastAsiaTheme="minorEastAsia" w:hAnsiTheme="minorHAnsi" w:cstheme="minorBidi"/>
              <w:noProof/>
              <w:kern w:val="2"/>
              <w:sz w:val="24"/>
              <w:szCs w:val="24"/>
              <w:lang w:eastAsia="en-US"/>
              <w14:ligatures w14:val="standardContextual"/>
            </w:rPr>
          </w:pPr>
          <w:hyperlink w:anchor="_Toc199958505" w:history="1">
            <w:r w:rsidRPr="008458EB">
              <w:rPr>
                <w:rStyle w:val="Hyperlink"/>
                <w:rFonts w:eastAsiaTheme="majorEastAsia"/>
                <w:noProof/>
                <w:sz w:val="24"/>
                <w:szCs w:val="24"/>
              </w:rPr>
              <w:t>2.2</w:t>
            </w:r>
            <w:r w:rsidRPr="008458EB">
              <w:rPr>
                <w:rFonts w:asciiTheme="minorHAnsi" w:eastAsiaTheme="minorEastAsia" w:hAnsiTheme="minorHAnsi" w:cstheme="minorBidi"/>
                <w:noProof/>
                <w:kern w:val="2"/>
                <w:sz w:val="24"/>
                <w:szCs w:val="24"/>
                <w:lang w:eastAsia="en-US"/>
                <w14:ligatures w14:val="standardContextual"/>
              </w:rPr>
              <w:tab/>
            </w:r>
            <w:r w:rsidRPr="008458EB">
              <w:rPr>
                <w:rStyle w:val="Hyperlink"/>
                <w:rFonts w:eastAsiaTheme="majorEastAsia"/>
                <w:noProof/>
                <w:sz w:val="24"/>
                <w:szCs w:val="24"/>
              </w:rPr>
              <w:t>Deskripsi Umum Proyek Akhir</w:t>
            </w:r>
            <w:r w:rsidRPr="008458EB">
              <w:rPr>
                <w:noProof/>
                <w:webHidden/>
                <w:sz w:val="24"/>
                <w:szCs w:val="24"/>
              </w:rPr>
              <w:tab/>
            </w:r>
            <w:r w:rsidRPr="008458EB">
              <w:rPr>
                <w:noProof/>
                <w:webHidden/>
                <w:sz w:val="24"/>
                <w:szCs w:val="24"/>
              </w:rPr>
              <w:fldChar w:fldCharType="begin"/>
            </w:r>
            <w:r w:rsidRPr="008458EB">
              <w:rPr>
                <w:noProof/>
                <w:webHidden/>
                <w:sz w:val="24"/>
                <w:szCs w:val="24"/>
              </w:rPr>
              <w:instrText xml:space="preserve"> PAGEREF _Toc199958505 \h </w:instrText>
            </w:r>
            <w:r w:rsidRPr="008458EB">
              <w:rPr>
                <w:noProof/>
                <w:webHidden/>
                <w:sz w:val="24"/>
                <w:szCs w:val="24"/>
              </w:rPr>
            </w:r>
            <w:r w:rsidRPr="008458EB">
              <w:rPr>
                <w:noProof/>
                <w:webHidden/>
                <w:sz w:val="24"/>
                <w:szCs w:val="24"/>
              </w:rPr>
              <w:fldChar w:fldCharType="separate"/>
            </w:r>
            <w:r w:rsidR="007C12E9">
              <w:rPr>
                <w:noProof/>
                <w:webHidden/>
                <w:sz w:val="24"/>
                <w:szCs w:val="24"/>
              </w:rPr>
              <w:t>5</w:t>
            </w:r>
            <w:r w:rsidRPr="008458EB">
              <w:rPr>
                <w:noProof/>
                <w:webHidden/>
                <w:sz w:val="24"/>
                <w:szCs w:val="24"/>
              </w:rPr>
              <w:fldChar w:fldCharType="end"/>
            </w:r>
          </w:hyperlink>
        </w:p>
        <w:p w14:paraId="48F07500" w14:textId="3C492F74" w:rsidR="008458EB" w:rsidRPr="008458EB" w:rsidRDefault="008458EB">
          <w:pPr>
            <w:pStyle w:val="TOC2"/>
            <w:tabs>
              <w:tab w:val="right" w:leader="dot" w:pos="9010"/>
            </w:tabs>
            <w:rPr>
              <w:rFonts w:asciiTheme="minorHAnsi" w:eastAsiaTheme="minorEastAsia" w:hAnsiTheme="minorHAnsi" w:cstheme="minorBidi"/>
              <w:noProof/>
              <w:kern w:val="2"/>
              <w:sz w:val="24"/>
              <w:szCs w:val="24"/>
              <w:lang w:eastAsia="en-US"/>
              <w14:ligatures w14:val="standardContextual"/>
            </w:rPr>
          </w:pPr>
          <w:hyperlink w:anchor="_Toc199958506" w:history="1">
            <w:r w:rsidRPr="008458EB">
              <w:rPr>
                <w:rStyle w:val="Hyperlink"/>
                <w:rFonts w:eastAsiaTheme="majorEastAsia"/>
                <w:noProof/>
                <w:sz w:val="24"/>
                <w:szCs w:val="24"/>
              </w:rPr>
              <w:t>2.3 Inti Pembahasan</w:t>
            </w:r>
            <w:r w:rsidRPr="008458EB">
              <w:rPr>
                <w:noProof/>
                <w:webHidden/>
                <w:sz w:val="24"/>
                <w:szCs w:val="24"/>
              </w:rPr>
              <w:tab/>
            </w:r>
            <w:r w:rsidRPr="008458EB">
              <w:rPr>
                <w:noProof/>
                <w:webHidden/>
                <w:sz w:val="24"/>
                <w:szCs w:val="24"/>
              </w:rPr>
              <w:fldChar w:fldCharType="begin"/>
            </w:r>
            <w:r w:rsidRPr="008458EB">
              <w:rPr>
                <w:noProof/>
                <w:webHidden/>
                <w:sz w:val="24"/>
                <w:szCs w:val="24"/>
              </w:rPr>
              <w:instrText xml:space="preserve"> PAGEREF _Toc199958506 \h </w:instrText>
            </w:r>
            <w:r w:rsidRPr="008458EB">
              <w:rPr>
                <w:noProof/>
                <w:webHidden/>
                <w:sz w:val="24"/>
                <w:szCs w:val="24"/>
              </w:rPr>
            </w:r>
            <w:r w:rsidRPr="008458EB">
              <w:rPr>
                <w:noProof/>
                <w:webHidden/>
                <w:sz w:val="24"/>
                <w:szCs w:val="24"/>
              </w:rPr>
              <w:fldChar w:fldCharType="separate"/>
            </w:r>
            <w:r w:rsidR="007C12E9">
              <w:rPr>
                <w:noProof/>
                <w:webHidden/>
                <w:sz w:val="24"/>
                <w:szCs w:val="24"/>
              </w:rPr>
              <w:t>6</w:t>
            </w:r>
            <w:r w:rsidRPr="008458EB">
              <w:rPr>
                <w:noProof/>
                <w:webHidden/>
                <w:sz w:val="24"/>
                <w:szCs w:val="24"/>
              </w:rPr>
              <w:fldChar w:fldCharType="end"/>
            </w:r>
          </w:hyperlink>
        </w:p>
        <w:p w14:paraId="4BC5676D" w14:textId="5CE2A9D7" w:rsidR="008458EB" w:rsidRPr="008458EB" w:rsidRDefault="008458EB">
          <w:pPr>
            <w:pStyle w:val="TOC3"/>
            <w:tabs>
              <w:tab w:val="right" w:leader="dot" w:pos="9010"/>
            </w:tabs>
            <w:rPr>
              <w:rFonts w:asciiTheme="minorHAnsi" w:eastAsiaTheme="minorEastAsia" w:hAnsiTheme="minorHAnsi" w:cstheme="minorBidi"/>
              <w:noProof/>
              <w:kern w:val="2"/>
              <w:sz w:val="24"/>
              <w:szCs w:val="24"/>
              <w:lang w:eastAsia="en-US"/>
              <w14:ligatures w14:val="standardContextual"/>
            </w:rPr>
          </w:pPr>
          <w:hyperlink w:anchor="_Toc199958507" w:history="1">
            <w:r w:rsidRPr="008458EB">
              <w:rPr>
                <w:rStyle w:val="Hyperlink"/>
                <w:rFonts w:eastAsiaTheme="majorEastAsia"/>
                <w:noProof/>
                <w:sz w:val="24"/>
                <w:szCs w:val="24"/>
              </w:rPr>
              <w:t>2.3.1 Penjabaran Perhitungan WP untuk Tanaman Cabai</w:t>
            </w:r>
            <w:r w:rsidRPr="008458EB">
              <w:rPr>
                <w:noProof/>
                <w:webHidden/>
                <w:sz w:val="24"/>
                <w:szCs w:val="24"/>
              </w:rPr>
              <w:tab/>
            </w:r>
            <w:r w:rsidRPr="008458EB">
              <w:rPr>
                <w:noProof/>
                <w:webHidden/>
                <w:sz w:val="24"/>
                <w:szCs w:val="24"/>
              </w:rPr>
              <w:fldChar w:fldCharType="begin"/>
            </w:r>
            <w:r w:rsidRPr="008458EB">
              <w:rPr>
                <w:noProof/>
                <w:webHidden/>
                <w:sz w:val="24"/>
                <w:szCs w:val="24"/>
              </w:rPr>
              <w:instrText xml:space="preserve"> PAGEREF _Toc199958507 \h </w:instrText>
            </w:r>
            <w:r w:rsidRPr="008458EB">
              <w:rPr>
                <w:noProof/>
                <w:webHidden/>
                <w:sz w:val="24"/>
                <w:szCs w:val="24"/>
              </w:rPr>
            </w:r>
            <w:r w:rsidRPr="008458EB">
              <w:rPr>
                <w:noProof/>
                <w:webHidden/>
                <w:sz w:val="24"/>
                <w:szCs w:val="24"/>
              </w:rPr>
              <w:fldChar w:fldCharType="separate"/>
            </w:r>
            <w:r w:rsidR="007C12E9">
              <w:rPr>
                <w:noProof/>
                <w:webHidden/>
                <w:sz w:val="24"/>
                <w:szCs w:val="24"/>
              </w:rPr>
              <w:t>6</w:t>
            </w:r>
            <w:r w:rsidRPr="008458EB">
              <w:rPr>
                <w:noProof/>
                <w:webHidden/>
                <w:sz w:val="24"/>
                <w:szCs w:val="24"/>
              </w:rPr>
              <w:fldChar w:fldCharType="end"/>
            </w:r>
          </w:hyperlink>
        </w:p>
        <w:p w14:paraId="6F1DA60C" w14:textId="0AE84484" w:rsidR="008458EB" w:rsidRPr="008458EB" w:rsidRDefault="008458EB">
          <w:pPr>
            <w:pStyle w:val="TOC3"/>
            <w:tabs>
              <w:tab w:val="right" w:leader="dot" w:pos="9010"/>
            </w:tabs>
            <w:rPr>
              <w:rFonts w:asciiTheme="minorHAnsi" w:eastAsiaTheme="minorEastAsia" w:hAnsiTheme="minorHAnsi" w:cstheme="minorBidi"/>
              <w:noProof/>
              <w:kern w:val="2"/>
              <w:sz w:val="24"/>
              <w:szCs w:val="24"/>
              <w:lang w:eastAsia="en-US"/>
              <w14:ligatures w14:val="standardContextual"/>
            </w:rPr>
          </w:pPr>
          <w:hyperlink w:anchor="_Toc199958508" w:history="1">
            <w:r w:rsidRPr="008458EB">
              <w:rPr>
                <w:rStyle w:val="Hyperlink"/>
                <w:rFonts w:eastAsiaTheme="majorEastAsia"/>
                <w:noProof/>
                <w:sz w:val="24"/>
                <w:szCs w:val="24"/>
              </w:rPr>
              <w:t>2.3.2 Alur Program dan Listing Program</w:t>
            </w:r>
            <w:r w:rsidRPr="008458EB">
              <w:rPr>
                <w:noProof/>
                <w:webHidden/>
                <w:sz w:val="24"/>
                <w:szCs w:val="24"/>
              </w:rPr>
              <w:tab/>
            </w:r>
            <w:r w:rsidRPr="008458EB">
              <w:rPr>
                <w:noProof/>
                <w:webHidden/>
                <w:sz w:val="24"/>
                <w:szCs w:val="24"/>
              </w:rPr>
              <w:fldChar w:fldCharType="begin"/>
            </w:r>
            <w:r w:rsidRPr="008458EB">
              <w:rPr>
                <w:noProof/>
                <w:webHidden/>
                <w:sz w:val="24"/>
                <w:szCs w:val="24"/>
              </w:rPr>
              <w:instrText xml:space="preserve"> PAGEREF _Toc199958508 \h </w:instrText>
            </w:r>
            <w:r w:rsidRPr="008458EB">
              <w:rPr>
                <w:noProof/>
                <w:webHidden/>
                <w:sz w:val="24"/>
                <w:szCs w:val="24"/>
              </w:rPr>
            </w:r>
            <w:r w:rsidRPr="008458EB">
              <w:rPr>
                <w:noProof/>
                <w:webHidden/>
                <w:sz w:val="24"/>
                <w:szCs w:val="24"/>
              </w:rPr>
              <w:fldChar w:fldCharType="separate"/>
            </w:r>
            <w:r w:rsidR="007C12E9">
              <w:rPr>
                <w:noProof/>
                <w:webHidden/>
                <w:sz w:val="24"/>
                <w:szCs w:val="24"/>
              </w:rPr>
              <w:t>6</w:t>
            </w:r>
            <w:r w:rsidRPr="008458EB">
              <w:rPr>
                <w:noProof/>
                <w:webHidden/>
                <w:sz w:val="24"/>
                <w:szCs w:val="24"/>
              </w:rPr>
              <w:fldChar w:fldCharType="end"/>
            </w:r>
          </w:hyperlink>
        </w:p>
        <w:p w14:paraId="5F781850" w14:textId="0E1C67E1" w:rsidR="008458EB" w:rsidRPr="008458EB" w:rsidRDefault="008458EB">
          <w:pPr>
            <w:pStyle w:val="TOC3"/>
            <w:tabs>
              <w:tab w:val="right" w:leader="dot" w:pos="9010"/>
            </w:tabs>
            <w:rPr>
              <w:rFonts w:asciiTheme="minorHAnsi" w:eastAsiaTheme="minorEastAsia" w:hAnsiTheme="minorHAnsi" w:cstheme="minorBidi"/>
              <w:noProof/>
              <w:kern w:val="2"/>
              <w:sz w:val="24"/>
              <w:szCs w:val="24"/>
              <w:lang w:eastAsia="en-US"/>
              <w14:ligatures w14:val="standardContextual"/>
            </w:rPr>
          </w:pPr>
          <w:hyperlink w:anchor="_Toc199958509" w:history="1">
            <w:r w:rsidRPr="008458EB">
              <w:rPr>
                <w:rStyle w:val="Hyperlink"/>
                <w:rFonts w:eastAsiaTheme="majorEastAsia"/>
                <w:noProof/>
                <w:sz w:val="24"/>
                <w:szCs w:val="24"/>
                <w:lang w:val="en-ID"/>
              </w:rPr>
              <w:t>2.3.3 Screenshoot Program</w:t>
            </w:r>
            <w:r w:rsidRPr="008458EB">
              <w:rPr>
                <w:noProof/>
                <w:webHidden/>
                <w:sz w:val="24"/>
                <w:szCs w:val="24"/>
              </w:rPr>
              <w:tab/>
            </w:r>
            <w:r w:rsidRPr="008458EB">
              <w:rPr>
                <w:noProof/>
                <w:webHidden/>
                <w:sz w:val="24"/>
                <w:szCs w:val="24"/>
              </w:rPr>
              <w:fldChar w:fldCharType="begin"/>
            </w:r>
            <w:r w:rsidRPr="008458EB">
              <w:rPr>
                <w:noProof/>
                <w:webHidden/>
                <w:sz w:val="24"/>
                <w:szCs w:val="24"/>
              </w:rPr>
              <w:instrText xml:space="preserve"> PAGEREF _Toc199958509 \h </w:instrText>
            </w:r>
            <w:r w:rsidRPr="008458EB">
              <w:rPr>
                <w:noProof/>
                <w:webHidden/>
                <w:sz w:val="24"/>
                <w:szCs w:val="24"/>
              </w:rPr>
            </w:r>
            <w:r w:rsidRPr="008458EB">
              <w:rPr>
                <w:noProof/>
                <w:webHidden/>
                <w:sz w:val="24"/>
                <w:szCs w:val="24"/>
              </w:rPr>
              <w:fldChar w:fldCharType="separate"/>
            </w:r>
            <w:r w:rsidR="007C12E9">
              <w:rPr>
                <w:noProof/>
                <w:webHidden/>
                <w:sz w:val="24"/>
                <w:szCs w:val="24"/>
              </w:rPr>
              <w:t>12</w:t>
            </w:r>
            <w:r w:rsidRPr="008458EB">
              <w:rPr>
                <w:noProof/>
                <w:webHidden/>
                <w:sz w:val="24"/>
                <w:szCs w:val="24"/>
              </w:rPr>
              <w:fldChar w:fldCharType="end"/>
            </w:r>
          </w:hyperlink>
        </w:p>
        <w:p w14:paraId="1D499BF1" w14:textId="44318D65" w:rsidR="008458EB" w:rsidRPr="008458EB" w:rsidRDefault="008458EB" w:rsidP="008458EB">
          <w:pPr>
            <w:pStyle w:val="TOC1"/>
            <w:rPr>
              <w:rFonts w:asciiTheme="minorHAnsi" w:eastAsiaTheme="minorEastAsia" w:hAnsiTheme="minorHAnsi" w:cstheme="minorBidi"/>
              <w:kern w:val="2"/>
              <w:lang w:eastAsia="en-US"/>
              <w14:ligatures w14:val="standardContextual"/>
            </w:rPr>
          </w:pPr>
          <w:hyperlink w:anchor="_Toc199958510" w:history="1">
            <w:r w:rsidRPr="008458EB">
              <w:rPr>
                <w:rStyle w:val="Hyperlink"/>
              </w:rPr>
              <w:t>BAB III  JADWAL PENGERJAAN DAN PEMBAGIAN TUGAS</w:t>
            </w:r>
            <w:r w:rsidRPr="008458EB">
              <w:rPr>
                <w:webHidden/>
              </w:rPr>
              <w:tab/>
            </w:r>
            <w:r w:rsidRPr="008458EB">
              <w:rPr>
                <w:webHidden/>
              </w:rPr>
              <w:fldChar w:fldCharType="begin"/>
            </w:r>
            <w:r w:rsidRPr="008458EB">
              <w:rPr>
                <w:webHidden/>
              </w:rPr>
              <w:instrText xml:space="preserve"> PAGEREF _Toc199958510 \h </w:instrText>
            </w:r>
            <w:r w:rsidRPr="008458EB">
              <w:rPr>
                <w:webHidden/>
              </w:rPr>
            </w:r>
            <w:r w:rsidRPr="008458EB">
              <w:rPr>
                <w:webHidden/>
              </w:rPr>
              <w:fldChar w:fldCharType="separate"/>
            </w:r>
            <w:r w:rsidR="007C12E9">
              <w:rPr>
                <w:webHidden/>
              </w:rPr>
              <w:t>18</w:t>
            </w:r>
            <w:r w:rsidRPr="008458EB">
              <w:rPr>
                <w:webHidden/>
              </w:rPr>
              <w:fldChar w:fldCharType="end"/>
            </w:r>
          </w:hyperlink>
        </w:p>
        <w:p w14:paraId="2BF02F17" w14:textId="6D670314" w:rsidR="008458EB" w:rsidRPr="008458EB" w:rsidRDefault="008458EB">
          <w:pPr>
            <w:pStyle w:val="TOC2"/>
            <w:tabs>
              <w:tab w:val="right" w:leader="dot" w:pos="9010"/>
            </w:tabs>
            <w:rPr>
              <w:rFonts w:asciiTheme="minorHAnsi" w:eastAsiaTheme="minorEastAsia" w:hAnsiTheme="minorHAnsi" w:cstheme="minorBidi"/>
              <w:noProof/>
              <w:kern w:val="2"/>
              <w:sz w:val="24"/>
              <w:szCs w:val="24"/>
              <w:lang w:eastAsia="en-US"/>
              <w14:ligatures w14:val="standardContextual"/>
            </w:rPr>
          </w:pPr>
          <w:hyperlink w:anchor="_Toc199958511" w:history="1">
            <w:r w:rsidRPr="008458EB">
              <w:rPr>
                <w:rStyle w:val="Hyperlink"/>
                <w:rFonts w:eastAsiaTheme="majorEastAsia"/>
                <w:noProof/>
                <w:sz w:val="24"/>
                <w:szCs w:val="24"/>
              </w:rPr>
              <w:t>3.1 Jadwal Pengerjaan</w:t>
            </w:r>
            <w:r w:rsidRPr="008458EB">
              <w:rPr>
                <w:noProof/>
                <w:webHidden/>
                <w:sz w:val="24"/>
                <w:szCs w:val="24"/>
              </w:rPr>
              <w:tab/>
            </w:r>
            <w:r w:rsidRPr="008458EB">
              <w:rPr>
                <w:noProof/>
                <w:webHidden/>
                <w:sz w:val="24"/>
                <w:szCs w:val="24"/>
              </w:rPr>
              <w:fldChar w:fldCharType="begin"/>
            </w:r>
            <w:r w:rsidRPr="008458EB">
              <w:rPr>
                <w:noProof/>
                <w:webHidden/>
                <w:sz w:val="24"/>
                <w:szCs w:val="24"/>
              </w:rPr>
              <w:instrText xml:space="preserve"> PAGEREF _Toc199958511 \h </w:instrText>
            </w:r>
            <w:r w:rsidRPr="008458EB">
              <w:rPr>
                <w:noProof/>
                <w:webHidden/>
                <w:sz w:val="24"/>
                <w:szCs w:val="24"/>
              </w:rPr>
            </w:r>
            <w:r w:rsidRPr="008458EB">
              <w:rPr>
                <w:noProof/>
                <w:webHidden/>
                <w:sz w:val="24"/>
                <w:szCs w:val="24"/>
              </w:rPr>
              <w:fldChar w:fldCharType="separate"/>
            </w:r>
            <w:r w:rsidR="007C12E9">
              <w:rPr>
                <w:noProof/>
                <w:webHidden/>
                <w:sz w:val="24"/>
                <w:szCs w:val="24"/>
              </w:rPr>
              <w:t>18</w:t>
            </w:r>
            <w:r w:rsidRPr="008458EB">
              <w:rPr>
                <w:noProof/>
                <w:webHidden/>
                <w:sz w:val="24"/>
                <w:szCs w:val="24"/>
              </w:rPr>
              <w:fldChar w:fldCharType="end"/>
            </w:r>
          </w:hyperlink>
        </w:p>
        <w:p w14:paraId="384B4439" w14:textId="7CB62FCF" w:rsidR="008458EB" w:rsidRPr="008458EB" w:rsidRDefault="008458EB">
          <w:pPr>
            <w:pStyle w:val="TOC2"/>
            <w:tabs>
              <w:tab w:val="right" w:leader="dot" w:pos="9010"/>
            </w:tabs>
            <w:rPr>
              <w:rFonts w:asciiTheme="minorHAnsi" w:eastAsiaTheme="minorEastAsia" w:hAnsiTheme="minorHAnsi" w:cstheme="minorBidi"/>
              <w:noProof/>
              <w:kern w:val="2"/>
              <w:sz w:val="24"/>
              <w:szCs w:val="24"/>
              <w:lang w:eastAsia="en-US"/>
              <w14:ligatures w14:val="standardContextual"/>
            </w:rPr>
          </w:pPr>
          <w:hyperlink w:anchor="_Toc199958512" w:history="1">
            <w:r w:rsidRPr="008458EB">
              <w:rPr>
                <w:rStyle w:val="Hyperlink"/>
                <w:rFonts w:eastAsiaTheme="majorEastAsia"/>
                <w:noProof/>
                <w:sz w:val="24"/>
                <w:szCs w:val="24"/>
              </w:rPr>
              <w:t>Tabel 3.1 Jadwal Pengerjaan</w:t>
            </w:r>
            <w:r w:rsidRPr="008458EB">
              <w:rPr>
                <w:noProof/>
                <w:webHidden/>
                <w:sz w:val="24"/>
                <w:szCs w:val="24"/>
              </w:rPr>
              <w:tab/>
            </w:r>
            <w:r w:rsidRPr="008458EB">
              <w:rPr>
                <w:noProof/>
                <w:webHidden/>
                <w:sz w:val="24"/>
                <w:szCs w:val="24"/>
              </w:rPr>
              <w:fldChar w:fldCharType="begin"/>
            </w:r>
            <w:r w:rsidRPr="008458EB">
              <w:rPr>
                <w:noProof/>
                <w:webHidden/>
                <w:sz w:val="24"/>
                <w:szCs w:val="24"/>
              </w:rPr>
              <w:instrText xml:space="preserve"> PAGEREF _Toc199958512 \h </w:instrText>
            </w:r>
            <w:r w:rsidRPr="008458EB">
              <w:rPr>
                <w:noProof/>
                <w:webHidden/>
                <w:sz w:val="24"/>
                <w:szCs w:val="24"/>
              </w:rPr>
            </w:r>
            <w:r w:rsidRPr="008458EB">
              <w:rPr>
                <w:noProof/>
                <w:webHidden/>
                <w:sz w:val="24"/>
                <w:szCs w:val="24"/>
              </w:rPr>
              <w:fldChar w:fldCharType="separate"/>
            </w:r>
            <w:r w:rsidR="007C12E9">
              <w:rPr>
                <w:noProof/>
                <w:webHidden/>
                <w:sz w:val="24"/>
                <w:szCs w:val="24"/>
              </w:rPr>
              <w:t>18</w:t>
            </w:r>
            <w:r w:rsidRPr="008458EB">
              <w:rPr>
                <w:noProof/>
                <w:webHidden/>
                <w:sz w:val="24"/>
                <w:szCs w:val="24"/>
              </w:rPr>
              <w:fldChar w:fldCharType="end"/>
            </w:r>
          </w:hyperlink>
        </w:p>
        <w:p w14:paraId="3A850165" w14:textId="7C7F7CA7" w:rsidR="008458EB" w:rsidRPr="008458EB" w:rsidRDefault="008458EB">
          <w:pPr>
            <w:pStyle w:val="TOC2"/>
            <w:tabs>
              <w:tab w:val="right" w:leader="dot" w:pos="9010"/>
            </w:tabs>
            <w:rPr>
              <w:rFonts w:asciiTheme="minorHAnsi" w:eastAsiaTheme="minorEastAsia" w:hAnsiTheme="minorHAnsi" w:cstheme="minorBidi"/>
              <w:noProof/>
              <w:kern w:val="2"/>
              <w:sz w:val="24"/>
              <w:szCs w:val="24"/>
              <w:lang w:eastAsia="en-US"/>
              <w14:ligatures w14:val="standardContextual"/>
            </w:rPr>
          </w:pPr>
          <w:hyperlink w:anchor="_Toc199958513" w:history="1">
            <w:r w:rsidRPr="008458EB">
              <w:rPr>
                <w:rStyle w:val="Hyperlink"/>
                <w:rFonts w:eastAsiaTheme="majorEastAsia"/>
                <w:noProof/>
                <w:sz w:val="24"/>
                <w:szCs w:val="24"/>
              </w:rPr>
              <w:t>3.2 Pembagian Tugas</w:t>
            </w:r>
            <w:r w:rsidRPr="008458EB">
              <w:rPr>
                <w:noProof/>
                <w:webHidden/>
                <w:sz w:val="24"/>
                <w:szCs w:val="24"/>
              </w:rPr>
              <w:tab/>
            </w:r>
            <w:r w:rsidRPr="008458EB">
              <w:rPr>
                <w:noProof/>
                <w:webHidden/>
                <w:sz w:val="24"/>
                <w:szCs w:val="24"/>
              </w:rPr>
              <w:fldChar w:fldCharType="begin"/>
            </w:r>
            <w:r w:rsidRPr="008458EB">
              <w:rPr>
                <w:noProof/>
                <w:webHidden/>
                <w:sz w:val="24"/>
                <w:szCs w:val="24"/>
              </w:rPr>
              <w:instrText xml:space="preserve"> PAGEREF _Toc199958513 \h </w:instrText>
            </w:r>
            <w:r w:rsidRPr="008458EB">
              <w:rPr>
                <w:noProof/>
                <w:webHidden/>
                <w:sz w:val="24"/>
                <w:szCs w:val="24"/>
              </w:rPr>
            </w:r>
            <w:r w:rsidRPr="008458EB">
              <w:rPr>
                <w:noProof/>
                <w:webHidden/>
                <w:sz w:val="24"/>
                <w:szCs w:val="24"/>
              </w:rPr>
              <w:fldChar w:fldCharType="separate"/>
            </w:r>
            <w:r w:rsidR="007C12E9">
              <w:rPr>
                <w:noProof/>
                <w:webHidden/>
                <w:sz w:val="24"/>
                <w:szCs w:val="24"/>
              </w:rPr>
              <w:t>18</w:t>
            </w:r>
            <w:r w:rsidRPr="008458EB">
              <w:rPr>
                <w:noProof/>
                <w:webHidden/>
                <w:sz w:val="24"/>
                <w:szCs w:val="24"/>
              </w:rPr>
              <w:fldChar w:fldCharType="end"/>
            </w:r>
          </w:hyperlink>
        </w:p>
        <w:p w14:paraId="1B934C7F" w14:textId="7CD4E5CB" w:rsidR="008458EB" w:rsidRPr="008458EB" w:rsidRDefault="008458EB">
          <w:pPr>
            <w:pStyle w:val="TOC2"/>
            <w:tabs>
              <w:tab w:val="right" w:leader="dot" w:pos="9010"/>
            </w:tabs>
            <w:rPr>
              <w:rFonts w:asciiTheme="minorHAnsi" w:eastAsiaTheme="minorEastAsia" w:hAnsiTheme="minorHAnsi" w:cstheme="minorBidi"/>
              <w:noProof/>
              <w:kern w:val="2"/>
              <w:sz w:val="24"/>
              <w:szCs w:val="24"/>
              <w:lang w:eastAsia="en-US"/>
              <w14:ligatures w14:val="standardContextual"/>
            </w:rPr>
          </w:pPr>
          <w:hyperlink w:anchor="_Toc199958514" w:history="1">
            <w:r w:rsidRPr="008458EB">
              <w:rPr>
                <w:rStyle w:val="Hyperlink"/>
                <w:rFonts w:eastAsiaTheme="majorEastAsia"/>
                <w:noProof/>
                <w:sz w:val="24"/>
                <w:szCs w:val="24"/>
              </w:rPr>
              <w:t>Tabel 3.2 Pembagian Tugas</w:t>
            </w:r>
            <w:r w:rsidRPr="008458EB">
              <w:rPr>
                <w:noProof/>
                <w:webHidden/>
                <w:sz w:val="24"/>
                <w:szCs w:val="24"/>
              </w:rPr>
              <w:tab/>
            </w:r>
            <w:r w:rsidRPr="008458EB">
              <w:rPr>
                <w:noProof/>
                <w:webHidden/>
                <w:sz w:val="24"/>
                <w:szCs w:val="24"/>
              </w:rPr>
              <w:fldChar w:fldCharType="begin"/>
            </w:r>
            <w:r w:rsidRPr="008458EB">
              <w:rPr>
                <w:noProof/>
                <w:webHidden/>
                <w:sz w:val="24"/>
                <w:szCs w:val="24"/>
              </w:rPr>
              <w:instrText xml:space="preserve"> PAGEREF _Toc199958514 \h </w:instrText>
            </w:r>
            <w:r w:rsidRPr="008458EB">
              <w:rPr>
                <w:noProof/>
                <w:webHidden/>
                <w:sz w:val="24"/>
                <w:szCs w:val="24"/>
              </w:rPr>
            </w:r>
            <w:r w:rsidRPr="008458EB">
              <w:rPr>
                <w:noProof/>
                <w:webHidden/>
                <w:sz w:val="24"/>
                <w:szCs w:val="24"/>
              </w:rPr>
              <w:fldChar w:fldCharType="separate"/>
            </w:r>
            <w:r w:rsidR="007C12E9">
              <w:rPr>
                <w:noProof/>
                <w:webHidden/>
                <w:sz w:val="24"/>
                <w:szCs w:val="24"/>
              </w:rPr>
              <w:t>18</w:t>
            </w:r>
            <w:r w:rsidRPr="008458EB">
              <w:rPr>
                <w:noProof/>
                <w:webHidden/>
                <w:sz w:val="24"/>
                <w:szCs w:val="24"/>
              </w:rPr>
              <w:fldChar w:fldCharType="end"/>
            </w:r>
          </w:hyperlink>
        </w:p>
        <w:p w14:paraId="7CEA5E94" w14:textId="76CA0B54" w:rsidR="008458EB" w:rsidRPr="008458EB" w:rsidRDefault="008458EB" w:rsidP="008458EB">
          <w:pPr>
            <w:pStyle w:val="TOC1"/>
            <w:rPr>
              <w:rFonts w:asciiTheme="minorHAnsi" w:eastAsiaTheme="minorEastAsia" w:hAnsiTheme="minorHAnsi" w:cstheme="minorBidi"/>
              <w:kern w:val="2"/>
              <w:lang w:eastAsia="en-US"/>
              <w14:ligatures w14:val="standardContextual"/>
            </w:rPr>
          </w:pPr>
          <w:hyperlink w:anchor="_Toc199958515" w:history="1">
            <w:r w:rsidRPr="008458EB">
              <w:rPr>
                <w:rStyle w:val="Hyperlink"/>
              </w:rPr>
              <w:t>BAB IV  KESIMPULAN DAN SARAN</w:t>
            </w:r>
            <w:r w:rsidRPr="008458EB">
              <w:rPr>
                <w:webHidden/>
              </w:rPr>
              <w:tab/>
            </w:r>
            <w:r w:rsidRPr="008458EB">
              <w:rPr>
                <w:webHidden/>
              </w:rPr>
              <w:fldChar w:fldCharType="begin"/>
            </w:r>
            <w:r w:rsidRPr="008458EB">
              <w:rPr>
                <w:webHidden/>
              </w:rPr>
              <w:instrText xml:space="preserve"> PAGEREF _Toc199958515 \h </w:instrText>
            </w:r>
            <w:r w:rsidRPr="008458EB">
              <w:rPr>
                <w:webHidden/>
              </w:rPr>
            </w:r>
            <w:r w:rsidRPr="008458EB">
              <w:rPr>
                <w:webHidden/>
              </w:rPr>
              <w:fldChar w:fldCharType="separate"/>
            </w:r>
            <w:r w:rsidR="007C12E9">
              <w:rPr>
                <w:webHidden/>
              </w:rPr>
              <w:t>19</w:t>
            </w:r>
            <w:r w:rsidRPr="008458EB">
              <w:rPr>
                <w:webHidden/>
              </w:rPr>
              <w:fldChar w:fldCharType="end"/>
            </w:r>
          </w:hyperlink>
        </w:p>
        <w:p w14:paraId="463B47AE" w14:textId="63B02335" w:rsidR="008458EB" w:rsidRPr="008458EB" w:rsidRDefault="008458EB">
          <w:pPr>
            <w:pStyle w:val="TOC2"/>
            <w:tabs>
              <w:tab w:val="right" w:leader="dot" w:pos="9010"/>
            </w:tabs>
            <w:rPr>
              <w:rFonts w:asciiTheme="minorHAnsi" w:eastAsiaTheme="minorEastAsia" w:hAnsiTheme="minorHAnsi" w:cstheme="minorBidi"/>
              <w:noProof/>
              <w:kern w:val="2"/>
              <w:sz w:val="24"/>
              <w:szCs w:val="24"/>
              <w:lang w:eastAsia="en-US"/>
              <w14:ligatures w14:val="standardContextual"/>
            </w:rPr>
          </w:pPr>
          <w:hyperlink w:anchor="_Toc199958516" w:history="1">
            <w:r w:rsidRPr="008458EB">
              <w:rPr>
                <w:rStyle w:val="Hyperlink"/>
                <w:rFonts w:eastAsiaTheme="majorEastAsia"/>
                <w:noProof/>
                <w:sz w:val="24"/>
                <w:szCs w:val="24"/>
              </w:rPr>
              <w:t>4.1 Kesimpulan</w:t>
            </w:r>
            <w:r w:rsidRPr="008458EB">
              <w:rPr>
                <w:noProof/>
                <w:webHidden/>
                <w:sz w:val="24"/>
                <w:szCs w:val="24"/>
              </w:rPr>
              <w:tab/>
            </w:r>
            <w:r w:rsidRPr="008458EB">
              <w:rPr>
                <w:noProof/>
                <w:webHidden/>
                <w:sz w:val="24"/>
                <w:szCs w:val="24"/>
              </w:rPr>
              <w:fldChar w:fldCharType="begin"/>
            </w:r>
            <w:r w:rsidRPr="008458EB">
              <w:rPr>
                <w:noProof/>
                <w:webHidden/>
                <w:sz w:val="24"/>
                <w:szCs w:val="24"/>
              </w:rPr>
              <w:instrText xml:space="preserve"> PAGEREF _Toc199958516 \h </w:instrText>
            </w:r>
            <w:r w:rsidRPr="008458EB">
              <w:rPr>
                <w:noProof/>
                <w:webHidden/>
                <w:sz w:val="24"/>
                <w:szCs w:val="24"/>
              </w:rPr>
            </w:r>
            <w:r w:rsidRPr="008458EB">
              <w:rPr>
                <w:noProof/>
                <w:webHidden/>
                <w:sz w:val="24"/>
                <w:szCs w:val="24"/>
              </w:rPr>
              <w:fldChar w:fldCharType="separate"/>
            </w:r>
            <w:r w:rsidR="007C12E9">
              <w:rPr>
                <w:noProof/>
                <w:webHidden/>
                <w:sz w:val="24"/>
                <w:szCs w:val="24"/>
              </w:rPr>
              <w:t>19</w:t>
            </w:r>
            <w:r w:rsidRPr="008458EB">
              <w:rPr>
                <w:noProof/>
                <w:webHidden/>
                <w:sz w:val="24"/>
                <w:szCs w:val="24"/>
              </w:rPr>
              <w:fldChar w:fldCharType="end"/>
            </w:r>
          </w:hyperlink>
        </w:p>
        <w:p w14:paraId="6B39B80C" w14:textId="75ABAFD3" w:rsidR="008458EB" w:rsidRPr="008458EB" w:rsidRDefault="008458EB">
          <w:pPr>
            <w:pStyle w:val="TOC2"/>
            <w:tabs>
              <w:tab w:val="right" w:leader="dot" w:pos="9010"/>
            </w:tabs>
            <w:rPr>
              <w:rFonts w:asciiTheme="minorHAnsi" w:eastAsiaTheme="minorEastAsia" w:hAnsiTheme="minorHAnsi" w:cstheme="minorBidi"/>
              <w:noProof/>
              <w:kern w:val="2"/>
              <w:sz w:val="24"/>
              <w:szCs w:val="24"/>
              <w:lang w:eastAsia="en-US"/>
              <w14:ligatures w14:val="standardContextual"/>
            </w:rPr>
          </w:pPr>
          <w:hyperlink w:anchor="_Toc199958517" w:history="1">
            <w:r w:rsidRPr="008458EB">
              <w:rPr>
                <w:rStyle w:val="Hyperlink"/>
                <w:rFonts w:eastAsiaTheme="majorEastAsia"/>
                <w:noProof/>
                <w:sz w:val="24"/>
                <w:szCs w:val="24"/>
              </w:rPr>
              <w:t>4.2 Saran</w:t>
            </w:r>
            <w:r w:rsidRPr="008458EB">
              <w:rPr>
                <w:noProof/>
                <w:webHidden/>
                <w:sz w:val="24"/>
                <w:szCs w:val="24"/>
              </w:rPr>
              <w:tab/>
            </w:r>
            <w:r w:rsidRPr="008458EB">
              <w:rPr>
                <w:noProof/>
                <w:webHidden/>
                <w:sz w:val="24"/>
                <w:szCs w:val="24"/>
              </w:rPr>
              <w:fldChar w:fldCharType="begin"/>
            </w:r>
            <w:r w:rsidRPr="008458EB">
              <w:rPr>
                <w:noProof/>
                <w:webHidden/>
                <w:sz w:val="24"/>
                <w:szCs w:val="24"/>
              </w:rPr>
              <w:instrText xml:space="preserve"> PAGEREF _Toc199958517 \h </w:instrText>
            </w:r>
            <w:r w:rsidRPr="008458EB">
              <w:rPr>
                <w:noProof/>
                <w:webHidden/>
                <w:sz w:val="24"/>
                <w:szCs w:val="24"/>
              </w:rPr>
            </w:r>
            <w:r w:rsidRPr="008458EB">
              <w:rPr>
                <w:noProof/>
                <w:webHidden/>
                <w:sz w:val="24"/>
                <w:szCs w:val="24"/>
              </w:rPr>
              <w:fldChar w:fldCharType="separate"/>
            </w:r>
            <w:r w:rsidR="007C12E9">
              <w:rPr>
                <w:noProof/>
                <w:webHidden/>
                <w:sz w:val="24"/>
                <w:szCs w:val="24"/>
              </w:rPr>
              <w:t>19</w:t>
            </w:r>
            <w:r w:rsidRPr="008458EB">
              <w:rPr>
                <w:noProof/>
                <w:webHidden/>
                <w:sz w:val="24"/>
                <w:szCs w:val="24"/>
              </w:rPr>
              <w:fldChar w:fldCharType="end"/>
            </w:r>
          </w:hyperlink>
        </w:p>
        <w:p w14:paraId="20569C66" w14:textId="4E523641" w:rsidR="008458EB" w:rsidRPr="008458EB" w:rsidRDefault="008458EB" w:rsidP="008458EB">
          <w:pPr>
            <w:pStyle w:val="TOC1"/>
            <w:rPr>
              <w:rFonts w:asciiTheme="minorHAnsi" w:eastAsiaTheme="minorEastAsia" w:hAnsiTheme="minorHAnsi" w:cstheme="minorBidi"/>
              <w:kern w:val="2"/>
              <w:lang w:eastAsia="en-US"/>
              <w14:ligatures w14:val="standardContextual"/>
            </w:rPr>
          </w:pPr>
          <w:hyperlink w:anchor="_Toc199958518" w:history="1">
            <w:r w:rsidRPr="008458EB">
              <w:rPr>
                <w:rStyle w:val="Hyperlink"/>
              </w:rPr>
              <w:t>DAFTAR PUSTAKA</w:t>
            </w:r>
            <w:r w:rsidRPr="008458EB">
              <w:rPr>
                <w:webHidden/>
              </w:rPr>
              <w:tab/>
            </w:r>
            <w:r w:rsidRPr="008458EB">
              <w:rPr>
                <w:webHidden/>
              </w:rPr>
              <w:fldChar w:fldCharType="begin"/>
            </w:r>
            <w:r w:rsidRPr="008458EB">
              <w:rPr>
                <w:webHidden/>
              </w:rPr>
              <w:instrText xml:space="preserve"> PAGEREF _Toc199958518 \h </w:instrText>
            </w:r>
            <w:r w:rsidRPr="008458EB">
              <w:rPr>
                <w:webHidden/>
              </w:rPr>
            </w:r>
            <w:r w:rsidRPr="008458EB">
              <w:rPr>
                <w:webHidden/>
              </w:rPr>
              <w:fldChar w:fldCharType="separate"/>
            </w:r>
            <w:r w:rsidR="007C12E9">
              <w:rPr>
                <w:webHidden/>
              </w:rPr>
              <w:t>21</w:t>
            </w:r>
            <w:r w:rsidRPr="008458EB">
              <w:rPr>
                <w:webHidden/>
              </w:rPr>
              <w:fldChar w:fldCharType="end"/>
            </w:r>
          </w:hyperlink>
        </w:p>
        <w:p w14:paraId="03355D48" w14:textId="35BAA83B" w:rsidR="009E4901" w:rsidRPr="008458EB" w:rsidRDefault="009E4901">
          <w:pPr>
            <w:rPr>
              <w:sz w:val="24"/>
              <w:szCs w:val="24"/>
            </w:rPr>
          </w:pPr>
          <w:r w:rsidRPr="008458EB">
            <w:rPr>
              <w:noProof/>
              <w:sz w:val="24"/>
              <w:szCs w:val="24"/>
            </w:rPr>
            <w:fldChar w:fldCharType="end"/>
          </w:r>
        </w:p>
      </w:sdtContent>
    </w:sdt>
    <w:p w14:paraId="26ED66D8" w14:textId="77777777" w:rsidR="00BB4946" w:rsidRPr="003C5205" w:rsidRDefault="00BB4946" w:rsidP="00D360D7">
      <w:pPr>
        <w:spacing w:line="360" w:lineRule="auto"/>
        <w:ind w:right="1132"/>
        <w:jc w:val="right"/>
        <w:rPr>
          <w:sz w:val="24"/>
          <w:szCs w:val="24"/>
          <w:lang w:val="sv-SE"/>
        </w:rPr>
        <w:sectPr w:rsidR="00BB4946" w:rsidRPr="003C5205" w:rsidSect="00474ECB">
          <w:headerReference w:type="default" r:id="rId27"/>
          <w:footerReference w:type="default" r:id="rId28"/>
          <w:footerReference w:type="first" r:id="rId29"/>
          <w:pgSz w:w="11920" w:h="16860"/>
          <w:pgMar w:top="1580" w:right="1300" w:bottom="280" w:left="1600" w:header="0" w:footer="759" w:gutter="0"/>
          <w:pgNumType w:fmt="lowerRoman"/>
          <w:cols w:space="720"/>
        </w:sectPr>
      </w:pPr>
    </w:p>
    <w:p w14:paraId="73BE65F3" w14:textId="77777777" w:rsidR="00BB4946" w:rsidRPr="003C5205" w:rsidRDefault="00BB4946" w:rsidP="00D360D7">
      <w:pPr>
        <w:spacing w:before="4" w:line="360" w:lineRule="auto"/>
        <w:rPr>
          <w:sz w:val="16"/>
          <w:szCs w:val="16"/>
          <w:lang w:val="sv-SE"/>
        </w:rPr>
      </w:pPr>
    </w:p>
    <w:p w14:paraId="10A4DDBE" w14:textId="77777777" w:rsidR="00BB4946" w:rsidRPr="003C5205" w:rsidRDefault="00BB4946" w:rsidP="00D360D7">
      <w:pPr>
        <w:spacing w:before="3" w:line="360" w:lineRule="auto"/>
        <w:rPr>
          <w:sz w:val="17"/>
          <w:szCs w:val="17"/>
          <w:lang w:val="sv-SE"/>
        </w:rPr>
      </w:pPr>
    </w:p>
    <w:p w14:paraId="1FDB73EE" w14:textId="77777777" w:rsidR="00BB4946" w:rsidRPr="003C5205" w:rsidRDefault="00BB4946" w:rsidP="00D360D7">
      <w:pPr>
        <w:spacing w:line="360" w:lineRule="auto"/>
        <w:rPr>
          <w:lang w:val="sv-SE"/>
        </w:rPr>
      </w:pPr>
    </w:p>
    <w:p w14:paraId="40FB23E3" w14:textId="77777777" w:rsidR="00BB4946" w:rsidRPr="003C5205" w:rsidRDefault="00BB4946" w:rsidP="00D360D7">
      <w:pPr>
        <w:spacing w:line="360" w:lineRule="auto"/>
        <w:rPr>
          <w:lang w:val="sv-SE"/>
        </w:rPr>
      </w:pPr>
    </w:p>
    <w:p w14:paraId="7D9C9EAB" w14:textId="77777777" w:rsidR="00BB4946" w:rsidRPr="003C5205" w:rsidRDefault="00BB4946" w:rsidP="00D360D7">
      <w:pPr>
        <w:spacing w:line="360" w:lineRule="auto"/>
        <w:rPr>
          <w:lang w:val="sv-SE"/>
        </w:rPr>
      </w:pPr>
    </w:p>
    <w:p w14:paraId="7C7FF2D7" w14:textId="77777777" w:rsidR="00BB4946" w:rsidRPr="003C5205" w:rsidRDefault="00BB4946" w:rsidP="00D360D7">
      <w:pPr>
        <w:spacing w:line="360" w:lineRule="auto"/>
        <w:rPr>
          <w:lang w:val="sv-SE"/>
        </w:rPr>
      </w:pPr>
    </w:p>
    <w:p w14:paraId="53941186" w14:textId="77777777" w:rsidR="00BB4946" w:rsidRPr="003C5205" w:rsidRDefault="00BB4946" w:rsidP="00D360D7">
      <w:pPr>
        <w:spacing w:line="360" w:lineRule="auto"/>
        <w:rPr>
          <w:lang w:val="sv-SE"/>
        </w:rPr>
      </w:pPr>
    </w:p>
    <w:p w14:paraId="77A0D0F9" w14:textId="77777777" w:rsidR="00BB4946" w:rsidRPr="003C5205" w:rsidRDefault="00BB4946" w:rsidP="00D360D7">
      <w:pPr>
        <w:spacing w:line="360" w:lineRule="auto"/>
        <w:rPr>
          <w:lang w:val="sv-SE"/>
        </w:rPr>
      </w:pPr>
    </w:p>
    <w:p w14:paraId="6F7DD7E4" w14:textId="77777777" w:rsidR="00BB4946" w:rsidRPr="003C5205" w:rsidRDefault="00BB4946" w:rsidP="00D360D7">
      <w:pPr>
        <w:spacing w:line="360" w:lineRule="auto"/>
        <w:rPr>
          <w:lang w:val="sv-SE"/>
        </w:rPr>
      </w:pPr>
    </w:p>
    <w:p w14:paraId="49D03459" w14:textId="77777777" w:rsidR="00BB4946" w:rsidRPr="003C5205" w:rsidRDefault="00BB4946" w:rsidP="00D360D7">
      <w:pPr>
        <w:spacing w:line="360" w:lineRule="auto"/>
        <w:rPr>
          <w:lang w:val="sv-SE"/>
        </w:rPr>
      </w:pPr>
    </w:p>
    <w:p w14:paraId="12766378" w14:textId="4F28CFC2" w:rsidR="00BB4946" w:rsidRPr="003C5205" w:rsidRDefault="008C94CD" w:rsidP="00D360D7">
      <w:pPr>
        <w:spacing w:line="360" w:lineRule="auto"/>
        <w:jc w:val="center"/>
        <w:rPr>
          <w:sz w:val="40"/>
          <w:szCs w:val="40"/>
          <w:lang w:val="sv-SE"/>
        </w:rPr>
      </w:pPr>
      <w:r w:rsidRPr="008C94CD">
        <w:rPr>
          <w:sz w:val="40"/>
          <w:szCs w:val="40"/>
          <w:lang w:val="sv-SE"/>
        </w:rPr>
        <w:t>Sistem Pendukung Keputusan Pemilihan Lahan Terbaik untuk Tanaman Menggunakan Metode Weighted Product</w:t>
      </w:r>
    </w:p>
    <w:p w14:paraId="485BF9A4" w14:textId="29AEAC87" w:rsidR="00BB4946" w:rsidRPr="003C5205" w:rsidRDefault="00BB4946" w:rsidP="00D360D7">
      <w:pPr>
        <w:spacing w:line="360" w:lineRule="auto"/>
        <w:rPr>
          <w:sz w:val="56"/>
          <w:szCs w:val="56"/>
          <w:lang w:val="sv-SE"/>
        </w:rPr>
      </w:pPr>
    </w:p>
    <w:p w14:paraId="0B84D23C" w14:textId="77777777" w:rsidR="00BB4946" w:rsidRPr="003C5205" w:rsidRDefault="00BB4946" w:rsidP="00D360D7">
      <w:pPr>
        <w:spacing w:line="360" w:lineRule="auto"/>
        <w:rPr>
          <w:lang w:val="sv-SE"/>
        </w:rPr>
      </w:pPr>
    </w:p>
    <w:p w14:paraId="0182107B" w14:textId="77777777" w:rsidR="00BB4946" w:rsidRPr="003C5205" w:rsidRDefault="00BB4946" w:rsidP="00D360D7">
      <w:pPr>
        <w:spacing w:line="360" w:lineRule="auto"/>
        <w:rPr>
          <w:lang w:val="sv-SE"/>
        </w:rPr>
      </w:pPr>
    </w:p>
    <w:p w14:paraId="75BEF980" w14:textId="77777777" w:rsidR="00BB4946" w:rsidRPr="003C5205" w:rsidRDefault="00BB4946" w:rsidP="00D360D7">
      <w:pPr>
        <w:spacing w:line="360" w:lineRule="auto"/>
        <w:rPr>
          <w:lang w:val="sv-SE"/>
        </w:rPr>
      </w:pPr>
    </w:p>
    <w:p w14:paraId="3A7693E5" w14:textId="77777777" w:rsidR="00BB4946" w:rsidRPr="003C5205" w:rsidRDefault="00BB4946" w:rsidP="00D360D7">
      <w:pPr>
        <w:spacing w:line="360" w:lineRule="auto"/>
        <w:rPr>
          <w:lang w:val="sv-SE"/>
        </w:rPr>
      </w:pPr>
    </w:p>
    <w:p w14:paraId="721488E3" w14:textId="77777777" w:rsidR="00BB4946" w:rsidRPr="003C5205" w:rsidRDefault="00BB4946" w:rsidP="00D360D7">
      <w:pPr>
        <w:spacing w:line="360" w:lineRule="auto"/>
        <w:rPr>
          <w:lang w:val="sv-SE"/>
        </w:rPr>
      </w:pPr>
    </w:p>
    <w:p w14:paraId="18D45E5C" w14:textId="77777777" w:rsidR="00BB4946" w:rsidRPr="003C5205" w:rsidRDefault="00BB4946" w:rsidP="00D360D7">
      <w:pPr>
        <w:spacing w:line="360" w:lineRule="auto"/>
        <w:rPr>
          <w:lang w:val="sv-SE"/>
        </w:rPr>
      </w:pPr>
    </w:p>
    <w:p w14:paraId="2634A67F" w14:textId="77777777" w:rsidR="00BB4946" w:rsidRPr="003C5205" w:rsidRDefault="00BB4946" w:rsidP="00D360D7">
      <w:pPr>
        <w:spacing w:line="360" w:lineRule="auto"/>
        <w:rPr>
          <w:lang w:val="sv-SE"/>
        </w:rPr>
      </w:pPr>
    </w:p>
    <w:p w14:paraId="4CE41D05" w14:textId="77777777" w:rsidR="00BB4946" w:rsidRPr="003C5205" w:rsidRDefault="00BB4946" w:rsidP="00D360D7">
      <w:pPr>
        <w:spacing w:line="360" w:lineRule="auto"/>
        <w:rPr>
          <w:lang w:val="sv-SE"/>
        </w:rPr>
      </w:pPr>
    </w:p>
    <w:p w14:paraId="663A1C36" w14:textId="77777777" w:rsidR="00BB4946" w:rsidRPr="003C5205" w:rsidRDefault="00BB4946" w:rsidP="00D360D7">
      <w:pPr>
        <w:spacing w:line="360" w:lineRule="auto"/>
        <w:rPr>
          <w:lang w:val="sv-SE"/>
        </w:rPr>
      </w:pPr>
    </w:p>
    <w:p w14:paraId="15383772" w14:textId="77777777" w:rsidR="00BB4946" w:rsidRPr="003C5205" w:rsidRDefault="00BB4946" w:rsidP="00D360D7">
      <w:pPr>
        <w:spacing w:line="360" w:lineRule="auto"/>
        <w:rPr>
          <w:lang w:val="sv-SE"/>
        </w:rPr>
      </w:pPr>
    </w:p>
    <w:p w14:paraId="28B3D81F" w14:textId="77777777" w:rsidR="00BB4946" w:rsidRPr="003C5205" w:rsidRDefault="00BB4946" w:rsidP="00D360D7">
      <w:pPr>
        <w:spacing w:line="360" w:lineRule="auto"/>
        <w:rPr>
          <w:lang w:val="sv-SE"/>
        </w:rPr>
      </w:pPr>
    </w:p>
    <w:p w14:paraId="1676F096" w14:textId="77777777" w:rsidR="00BB4946" w:rsidRPr="003C5205" w:rsidRDefault="00BB4946" w:rsidP="00D360D7">
      <w:pPr>
        <w:spacing w:line="360" w:lineRule="auto"/>
        <w:rPr>
          <w:lang w:val="sv-SE"/>
        </w:rPr>
      </w:pPr>
    </w:p>
    <w:p w14:paraId="6BF85D5E" w14:textId="77777777" w:rsidR="00BB4946" w:rsidRPr="003C5205" w:rsidRDefault="00BB4946" w:rsidP="00D360D7">
      <w:pPr>
        <w:spacing w:line="360" w:lineRule="auto"/>
        <w:rPr>
          <w:lang w:val="sv-SE"/>
        </w:rPr>
      </w:pPr>
    </w:p>
    <w:p w14:paraId="3222C5CD" w14:textId="77777777" w:rsidR="00BB4946" w:rsidRPr="003C5205" w:rsidRDefault="00BB4946" w:rsidP="00D360D7">
      <w:pPr>
        <w:spacing w:line="360" w:lineRule="auto"/>
        <w:rPr>
          <w:lang w:val="sv-SE"/>
        </w:rPr>
      </w:pPr>
    </w:p>
    <w:p w14:paraId="7B0B1D9D" w14:textId="77777777" w:rsidR="00BB4946" w:rsidRPr="003C5205" w:rsidRDefault="00BB4946" w:rsidP="00D360D7">
      <w:pPr>
        <w:spacing w:line="360" w:lineRule="auto"/>
        <w:rPr>
          <w:lang w:val="sv-SE"/>
        </w:rPr>
      </w:pPr>
    </w:p>
    <w:p w14:paraId="747C0F8F" w14:textId="77777777" w:rsidR="00BB4946" w:rsidRPr="003C5205" w:rsidRDefault="00BB4946" w:rsidP="00D360D7">
      <w:pPr>
        <w:spacing w:line="360" w:lineRule="auto"/>
        <w:rPr>
          <w:lang w:val="sv-SE"/>
        </w:rPr>
      </w:pPr>
    </w:p>
    <w:p w14:paraId="566DE725" w14:textId="77777777" w:rsidR="00BB4946" w:rsidRPr="003C5205" w:rsidRDefault="00BB4946" w:rsidP="00D360D7">
      <w:pPr>
        <w:spacing w:line="360" w:lineRule="auto"/>
        <w:rPr>
          <w:lang w:val="sv-SE"/>
        </w:rPr>
      </w:pPr>
    </w:p>
    <w:p w14:paraId="51495C91" w14:textId="77777777" w:rsidR="00BB4946" w:rsidRPr="003C5205" w:rsidRDefault="00BB4946" w:rsidP="00D360D7">
      <w:pPr>
        <w:spacing w:line="360" w:lineRule="auto"/>
        <w:rPr>
          <w:lang w:val="sv-SE"/>
        </w:rPr>
      </w:pPr>
    </w:p>
    <w:p w14:paraId="61728ED4" w14:textId="77777777" w:rsidR="00FF23D5" w:rsidRPr="003C5205" w:rsidRDefault="00FF23D5" w:rsidP="00D360D7">
      <w:pPr>
        <w:spacing w:line="360" w:lineRule="auto"/>
        <w:rPr>
          <w:lang w:val="sv-SE"/>
        </w:rPr>
      </w:pPr>
    </w:p>
    <w:p w14:paraId="237E91A3" w14:textId="77777777" w:rsidR="00FF23D5" w:rsidRPr="003C5205" w:rsidRDefault="00FF23D5" w:rsidP="00D360D7">
      <w:pPr>
        <w:spacing w:line="360" w:lineRule="auto"/>
        <w:rPr>
          <w:lang w:val="sv-SE"/>
        </w:rPr>
      </w:pPr>
    </w:p>
    <w:p w14:paraId="7918C4BD" w14:textId="77777777" w:rsidR="00FF23D5" w:rsidRPr="003C5205" w:rsidRDefault="00FF23D5" w:rsidP="00D360D7">
      <w:pPr>
        <w:spacing w:line="360" w:lineRule="auto"/>
        <w:rPr>
          <w:lang w:val="sv-SE"/>
        </w:rPr>
      </w:pPr>
    </w:p>
    <w:p w14:paraId="66C4C2B3" w14:textId="77777777" w:rsidR="00BB4946" w:rsidRPr="003C5205" w:rsidRDefault="00BB4946" w:rsidP="00D360D7">
      <w:pPr>
        <w:spacing w:line="360" w:lineRule="auto"/>
        <w:rPr>
          <w:lang w:val="sv-SE"/>
        </w:rPr>
      </w:pPr>
    </w:p>
    <w:p w14:paraId="256E388D" w14:textId="77777777" w:rsidR="00BB4946" w:rsidRPr="003C5205" w:rsidRDefault="00BB4946" w:rsidP="00D360D7">
      <w:pPr>
        <w:spacing w:line="360" w:lineRule="auto"/>
        <w:rPr>
          <w:lang w:val="sv-SE"/>
        </w:rPr>
      </w:pPr>
    </w:p>
    <w:p w14:paraId="107C45CD" w14:textId="77777777" w:rsidR="00BB4946" w:rsidRPr="003C5205" w:rsidRDefault="00BB4946" w:rsidP="00D360D7">
      <w:pPr>
        <w:spacing w:line="360" w:lineRule="auto"/>
        <w:rPr>
          <w:lang w:val="sv-SE"/>
        </w:rPr>
      </w:pPr>
    </w:p>
    <w:p w14:paraId="3DC39CB3" w14:textId="77777777" w:rsidR="00474ECB" w:rsidRPr="003C5205" w:rsidRDefault="00474ECB" w:rsidP="009E4901">
      <w:pPr>
        <w:pStyle w:val="Heading1"/>
        <w:jc w:val="center"/>
        <w:rPr>
          <w:rFonts w:ascii="Times New Roman" w:hAnsi="Times New Roman" w:cs="Times New Roman"/>
          <w:lang w:val="sv-SE"/>
        </w:rPr>
        <w:sectPr w:rsidR="00474ECB" w:rsidRPr="003C5205" w:rsidSect="00474ECB">
          <w:headerReference w:type="default" r:id="rId30"/>
          <w:footerReference w:type="even" r:id="rId31"/>
          <w:footerReference w:type="default" r:id="rId32"/>
          <w:headerReference w:type="first" r:id="rId33"/>
          <w:footerReference w:type="first" r:id="rId34"/>
          <w:type w:val="nextColumn"/>
          <w:pgSz w:w="11920" w:h="16860"/>
          <w:pgMar w:top="1520" w:right="1179" w:bottom="278" w:left="1503" w:header="0" w:footer="760" w:gutter="0"/>
          <w:pgNumType w:fmt="lowerRoman"/>
          <w:cols w:space="720"/>
          <w:titlePg/>
          <w:docGrid w:linePitch="272"/>
        </w:sectPr>
      </w:pPr>
    </w:p>
    <w:p w14:paraId="196B498C" w14:textId="00411EDF" w:rsidR="00BB4946" w:rsidRPr="003C5205" w:rsidRDefault="004640E3" w:rsidP="00494D9A">
      <w:pPr>
        <w:pStyle w:val="Heading1"/>
        <w:spacing w:line="360" w:lineRule="auto"/>
        <w:jc w:val="center"/>
        <w:rPr>
          <w:rFonts w:ascii="Times New Roman" w:hAnsi="Times New Roman" w:cs="Times New Roman"/>
          <w:lang w:val="sv-SE"/>
        </w:rPr>
      </w:pPr>
      <w:bookmarkStart w:id="1" w:name="_Toc199958499"/>
      <w:r w:rsidRPr="003C5205">
        <w:rPr>
          <w:rFonts w:ascii="Times New Roman" w:hAnsi="Times New Roman" w:cs="Times New Roman"/>
          <w:lang w:val="sv-SE"/>
        </w:rPr>
        <w:lastRenderedPageBreak/>
        <w:t xml:space="preserve">BAB I </w:t>
      </w:r>
      <w:r w:rsidR="00CB5E0D" w:rsidRPr="003C5205">
        <w:rPr>
          <w:rFonts w:ascii="Times New Roman" w:hAnsi="Times New Roman" w:cs="Times New Roman"/>
          <w:lang w:val="sv-SE"/>
        </w:rPr>
        <w:br w:type="textWrapping" w:clear="all"/>
      </w:r>
      <w:r w:rsidRPr="003C5205">
        <w:rPr>
          <w:rFonts w:ascii="Times New Roman" w:hAnsi="Times New Roman" w:cs="Times New Roman"/>
          <w:lang w:val="sv-SE"/>
        </w:rPr>
        <w:t>PENDAHULUAN</w:t>
      </w:r>
      <w:bookmarkEnd w:id="1"/>
    </w:p>
    <w:p w14:paraId="4933C4D8" w14:textId="1DA09469" w:rsidR="003C5205" w:rsidRPr="003C5205" w:rsidRDefault="004640E3" w:rsidP="00FB0B3C">
      <w:pPr>
        <w:pStyle w:val="Heading2"/>
        <w:numPr>
          <w:ilvl w:val="1"/>
          <w:numId w:val="26"/>
        </w:numPr>
      </w:pPr>
      <w:bookmarkStart w:id="2" w:name="_Toc199958500"/>
      <w:r w:rsidRPr="003C5205">
        <w:t>Latar Belakang Masalah</w:t>
      </w:r>
      <w:bookmarkEnd w:id="2"/>
    </w:p>
    <w:p w14:paraId="1F6850E1" w14:textId="77777777" w:rsidR="00732C5C" w:rsidRDefault="00732C5C" w:rsidP="00D4147D">
      <w:pPr>
        <w:pStyle w:val="NormalWeb"/>
        <w:spacing w:before="240" w:beforeAutospacing="0" w:after="0" w:afterAutospacing="0" w:line="360" w:lineRule="auto"/>
        <w:ind w:left="142" w:right="-132" w:firstLine="578"/>
        <w:jc w:val="both"/>
        <w:rPr>
          <w:lang w:val="nb-NO"/>
        </w:rPr>
      </w:pPr>
      <w:r w:rsidRPr="00732C5C">
        <w:rPr>
          <w:color w:val="000000"/>
          <w:lang w:val="nb-NO"/>
        </w:rPr>
        <w:t>Sektor pertanian merupakan salah satu pilar utama perekonomian global yang berperan penting dalam ketahanan pangan dunia. Negara-negara dengan potensi pertanian besar seperti Amerika Serikat, Afrika, dan India memiliki wilayah yang luas dan kondisi geografis yang sangat beragam, mulai dari dataran rendah hingga dataran tinggi, dari iklim tropis hingga subtropis. Keragaman kondisi geografis dan iklim ini memberikan peluang besar untuk mengembangkan berbagai jenis tanaman pertanian. Namun, keberhasilan budidaya tanaman sangat bergantung pada pemilihan lokasi atau lahan pertanian yang tepat berdasarkan kondisi lingkungan yang sesuai dengan kebutuhan spesifik setiap tanaman.</w:t>
      </w:r>
    </w:p>
    <w:p w14:paraId="0DED4FFD" w14:textId="5AEF0A3B" w:rsidR="00732C5C" w:rsidRPr="00732C5C" w:rsidRDefault="00732C5C" w:rsidP="00D4147D">
      <w:pPr>
        <w:pStyle w:val="NormalWeb"/>
        <w:spacing w:before="240" w:beforeAutospacing="0" w:after="0" w:afterAutospacing="0" w:line="360" w:lineRule="auto"/>
        <w:ind w:left="142" w:right="-132" w:firstLine="578"/>
        <w:jc w:val="both"/>
        <w:rPr>
          <w:lang w:val="nb-NO"/>
        </w:rPr>
      </w:pPr>
      <w:r w:rsidRPr="00732C5C">
        <w:rPr>
          <w:color w:val="000000"/>
          <w:lang w:val="nb-NO"/>
        </w:rPr>
        <w:t>Dalam praktiknya, para pelaku pertanian sering menghadapi kesulitan dalam menentukan lokasi farm atau lahan pertanian yang optimal untuk menanam suatu jenis tanaman tertentu. Keputusan pemilihan lokasi yang tidak tepat dapat mengakibatkan rendahnya produktivitas tanaman, kerugian ekonomi, dan pemborosan sumber daya. Hal ini terjadi karena banyaknya faktor lingkungan yang harus dipertimbangkan secara simultan, seperti kondisi pH tanah, kelembapan tanah, suhu, curah hujan, dan intensitas sinar matahari.</w:t>
      </w:r>
    </w:p>
    <w:p w14:paraId="64226750" w14:textId="77777777" w:rsidR="00732C5C" w:rsidRPr="00732C5C" w:rsidRDefault="00732C5C" w:rsidP="00D4147D">
      <w:pPr>
        <w:pStyle w:val="NormalWeb"/>
        <w:spacing w:before="240" w:beforeAutospacing="0" w:after="240" w:afterAutospacing="0" w:line="360" w:lineRule="auto"/>
        <w:ind w:left="142" w:right="-132" w:firstLine="578"/>
        <w:jc w:val="both"/>
        <w:rPr>
          <w:lang w:val="nb-NO"/>
        </w:rPr>
      </w:pPr>
      <w:r w:rsidRPr="00732C5C">
        <w:rPr>
          <w:color w:val="000000"/>
          <w:lang w:val="nb-NO"/>
        </w:rPr>
        <w:t>Di Amerika Serikat, dengan Great Plains yang luas untuk tanaman jagung dan gandum, hingga California yang cocok untuk buah-buahan dan sayuran, setiap wilayah memiliki karakteristik lingkungan yang unik. Afrika dengan iklim yang beragam dari Sahel hingga savana, menawarkan potensi besar untuk berbagai tanaman pangan dan komersial. Sementara India dengan variasi iklim monsun, dataran Indo-Gangga yang subur, dan Deccan Plateau, memiliki keragaman kondisi lingkungan yang memungkinkan budidaya berbagai jenis tanaman sepanjang tahun.</w:t>
      </w:r>
    </w:p>
    <w:p w14:paraId="16E25011" w14:textId="77777777" w:rsidR="00732C5C" w:rsidRPr="00732C5C" w:rsidRDefault="00732C5C" w:rsidP="00D4147D">
      <w:pPr>
        <w:pStyle w:val="NormalWeb"/>
        <w:spacing w:before="240" w:beforeAutospacing="0" w:after="240" w:afterAutospacing="0" w:line="360" w:lineRule="auto"/>
        <w:ind w:left="142" w:right="-132" w:firstLine="578"/>
        <w:jc w:val="both"/>
        <w:rPr>
          <w:lang w:val="nb-NO"/>
        </w:rPr>
      </w:pPr>
      <w:r w:rsidRPr="00732C5C">
        <w:rPr>
          <w:color w:val="000000"/>
          <w:lang w:val="nb-NO"/>
        </w:rPr>
        <w:t>Setiap jenis tanaman memiliki kebutuhan lingkungan yang berbeda-beda. Misalnya, tanaman jagung yang dominan di Midwest Amerika Serikat membutuhkan kondisi tanah yang berbeda dengan tanaman sorgum yang tumbuh baik di wilayah semi-arid Afrika, atau padi yang dibudidayakan secara intensif di berbagai wilayah India. Kompleksitas dalam menganalisis dan membandingkan berbagai faktor lingkungan lintas benua ini membuat proses pengambilan keputusan menjadi rumit dan memakan waktu.</w:t>
      </w:r>
    </w:p>
    <w:p w14:paraId="03265427" w14:textId="77777777" w:rsidR="00732C5C" w:rsidRPr="00732C5C" w:rsidRDefault="00732C5C" w:rsidP="00D4147D">
      <w:pPr>
        <w:pStyle w:val="NormalWeb"/>
        <w:spacing w:before="240" w:beforeAutospacing="0" w:after="240" w:afterAutospacing="0" w:line="360" w:lineRule="auto"/>
        <w:ind w:left="142" w:right="-132" w:firstLine="578"/>
        <w:jc w:val="both"/>
        <w:rPr>
          <w:lang w:val="nb-NO"/>
        </w:rPr>
      </w:pPr>
      <w:r w:rsidRPr="00732C5C">
        <w:rPr>
          <w:color w:val="000000"/>
          <w:lang w:val="nb-NO"/>
        </w:rPr>
        <w:lastRenderedPageBreak/>
        <w:t>Permasalahan lain yang sering dihadapi adalah keterbatasan pengetahuan dan pengalaman dalam menganalisis data kondisi lingkungan secara komprehensif di berbagai wilayah geografis yang luas. Para petani, agribisnis, atau calon investor pertanian internasional seringkali tidak memiliki tools atau metode yang sistematis untuk mengevaluasi dan membandingkan berbagai alternatif lokasi farm di Amerika Serikat, Afrika, dan India berdasarkan kriteria-kriteria penting yang mempengaruhi pertumbuhan tanaman.</w:t>
      </w:r>
    </w:p>
    <w:p w14:paraId="70770394" w14:textId="77777777" w:rsidR="00732C5C" w:rsidRPr="00732C5C" w:rsidRDefault="00732C5C" w:rsidP="00D4147D">
      <w:pPr>
        <w:pStyle w:val="NormalWeb"/>
        <w:spacing w:before="240" w:beforeAutospacing="0" w:after="240" w:afterAutospacing="0" w:line="360" w:lineRule="auto"/>
        <w:ind w:left="142" w:right="-132" w:firstLine="578"/>
        <w:jc w:val="both"/>
        <w:rPr>
          <w:lang w:val="nb-NO"/>
        </w:rPr>
      </w:pPr>
      <w:r>
        <w:rPr>
          <w:color w:val="000000"/>
        </w:rPr>
        <w:t xml:space="preserve">Metode Weighted Product dipilih karena </w:t>
      </w:r>
      <w:proofErr w:type="spellStart"/>
      <w:r>
        <w:rPr>
          <w:color w:val="000000"/>
        </w:rPr>
        <w:t>kemampuannya</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menangani</w:t>
      </w:r>
      <w:proofErr w:type="spellEnd"/>
      <w:r>
        <w:rPr>
          <w:color w:val="000000"/>
        </w:rPr>
        <w:t xml:space="preserve"> multiple criteria decision making </w:t>
      </w:r>
      <w:proofErr w:type="spellStart"/>
      <w:r>
        <w:rPr>
          <w:color w:val="000000"/>
        </w:rPr>
        <w:t>dengan</w:t>
      </w:r>
      <w:proofErr w:type="spellEnd"/>
      <w:r>
        <w:rPr>
          <w:color w:val="000000"/>
        </w:rPr>
        <w:t xml:space="preserve"> </w:t>
      </w:r>
      <w:proofErr w:type="spellStart"/>
      <w:r>
        <w:rPr>
          <w:color w:val="000000"/>
        </w:rPr>
        <w:t>cara</w:t>
      </w:r>
      <w:proofErr w:type="spellEnd"/>
      <w:r>
        <w:rPr>
          <w:color w:val="000000"/>
        </w:rPr>
        <w:t xml:space="preserve"> yang </w:t>
      </w:r>
      <w:proofErr w:type="spellStart"/>
      <w:r>
        <w:rPr>
          <w:color w:val="000000"/>
        </w:rPr>
        <w:t>relatif</w:t>
      </w:r>
      <w:proofErr w:type="spellEnd"/>
      <w:r>
        <w:rPr>
          <w:color w:val="000000"/>
        </w:rPr>
        <w:t xml:space="preserve"> </w:t>
      </w:r>
      <w:proofErr w:type="spellStart"/>
      <w:r>
        <w:rPr>
          <w:color w:val="000000"/>
        </w:rPr>
        <w:t>sederhana</w:t>
      </w:r>
      <w:proofErr w:type="spellEnd"/>
      <w:r>
        <w:rPr>
          <w:color w:val="000000"/>
        </w:rPr>
        <w:t xml:space="preserve"> </w:t>
      </w:r>
      <w:proofErr w:type="spellStart"/>
      <w:r>
        <w:rPr>
          <w:color w:val="000000"/>
        </w:rPr>
        <w:t>namun</w:t>
      </w:r>
      <w:proofErr w:type="spellEnd"/>
      <w:r>
        <w:rPr>
          <w:color w:val="000000"/>
        </w:rPr>
        <w:t xml:space="preserve"> </w:t>
      </w:r>
      <w:proofErr w:type="spellStart"/>
      <w:r>
        <w:rPr>
          <w:color w:val="000000"/>
        </w:rPr>
        <w:t>efektif</w:t>
      </w:r>
      <w:proofErr w:type="spellEnd"/>
      <w:r>
        <w:rPr>
          <w:color w:val="000000"/>
        </w:rPr>
        <w:t xml:space="preserve">. Metode </w:t>
      </w:r>
      <w:proofErr w:type="spellStart"/>
      <w:r>
        <w:rPr>
          <w:color w:val="000000"/>
        </w:rPr>
        <w:t>ini</w:t>
      </w:r>
      <w:proofErr w:type="spellEnd"/>
      <w:r>
        <w:rPr>
          <w:color w:val="000000"/>
        </w:rPr>
        <w:t xml:space="preserve"> </w:t>
      </w:r>
      <w:proofErr w:type="spellStart"/>
      <w:r>
        <w:rPr>
          <w:color w:val="000000"/>
        </w:rPr>
        <w:t>menggunakan</w:t>
      </w:r>
      <w:proofErr w:type="spellEnd"/>
      <w:r>
        <w:rPr>
          <w:color w:val="000000"/>
        </w:rPr>
        <w:t xml:space="preserve"> </w:t>
      </w:r>
      <w:proofErr w:type="spellStart"/>
      <w:r>
        <w:rPr>
          <w:color w:val="000000"/>
        </w:rPr>
        <w:t>perkalian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menghubungkan</w:t>
      </w:r>
      <w:proofErr w:type="spellEnd"/>
      <w:r>
        <w:rPr>
          <w:color w:val="000000"/>
        </w:rPr>
        <w:t xml:space="preserve"> rating </w:t>
      </w:r>
      <w:proofErr w:type="spellStart"/>
      <w:r>
        <w:rPr>
          <w:color w:val="000000"/>
        </w:rPr>
        <w:t>atribut</w:t>
      </w:r>
      <w:proofErr w:type="spellEnd"/>
      <w:r>
        <w:rPr>
          <w:color w:val="000000"/>
        </w:rPr>
        <w:t xml:space="preserve">, </w:t>
      </w:r>
      <w:proofErr w:type="spellStart"/>
      <w:r>
        <w:rPr>
          <w:color w:val="000000"/>
        </w:rPr>
        <w:t>dimana</w:t>
      </w:r>
      <w:proofErr w:type="spellEnd"/>
      <w:r>
        <w:rPr>
          <w:color w:val="000000"/>
        </w:rPr>
        <w:t xml:space="preserve"> rating </w:t>
      </w:r>
      <w:proofErr w:type="spellStart"/>
      <w:r>
        <w:rPr>
          <w:color w:val="000000"/>
        </w:rPr>
        <w:t>setiap</w:t>
      </w:r>
      <w:proofErr w:type="spellEnd"/>
      <w:r>
        <w:rPr>
          <w:color w:val="000000"/>
        </w:rPr>
        <w:t xml:space="preserve"> </w:t>
      </w:r>
      <w:proofErr w:type="spellStart"/>
      <w:r>
        <w:rPr>
          <w:color w:val="000000"/>
        </w:rPr>
        <w:t>atribut</w:t>
      </w:r>
      <w:proofErr w:type="spellEnd"/>
      <w:r>
        <w:rPr>
          <w:color w:val="000000"/>
        </w:rPr>
        <w:t xml:space="preserve"> </w:t>
      </w:r>
      <w:proofErr w:type="spellStart"/>
      <w:r>
        <w:rPr>
          <w:color w:val="000000"/>
        </w:rPr>
        <w:t>harus</w:t>
      </w:r>
      <w:proofErr w:type="spellEnd"/>
      <w:r>
        <w:rPr>
          <w:color w:val="000000"/>
        </w:rPr>
        <w:t xml:space="preserve"> </w:t>
      </w:r>
      <w:proofErr w:type="spellStart"/>
      <w:r>
        <w:rPr>
          <w:color w:val="000000"/>
        </w:rPr>
        <w:t>dipangkatkan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bobot</w:t>
      </w:r>
      <w:proofErr w:type="spellEnd"/>
      <w:r>
        <w:rPr>
          <w:color w:val="000000"/>
        </w:rPr>
        <w:t xml:space="preserve"> </w:t>
      </w:r>
      <w:proofErr w:type="spellStart"/>
      <w:r>
        <w:rPr>
          <w:color w:val="000000"/>
        </w:rPr>
        <w:t>atribut</w:t>
      </w:r>
      <w:proofErr w:type="spellEnd"/>
      <w:r>
        <w:rPr>
          <w:color w:val="000000"/>
        </w:rPr>
        <w:t xml:space="preserve"> yang </w:t>
      </w:r>
      <w:proofErr w:type="spellStart"/>
      <w:r>
        <w:rPr>
          <w:color w:val="000000"/>
        </w:rPr>
        <w:t>bersangkutan</w:t>
      </w:r>
      <w:proofErr w:type="spellEnd"/>
      <w:r>
        <w:rPr>
          <w:color w:val="000000"/>
        </w:rPr>
        <w:t xml:space="preserve">. </w:t>
      </w:r>
      <w:r w:rsidRPr="00732C5C">
        <w:rPr>
          <w:color w:val="000000"/>
          <w:lang w:val="nb-NO"/>
        </w:rPr>
        <w:t>Pendekatan ini memungkinkan sistem untuk memberikan rekomendasi lokasi farm terbaik berdasarkan perhitungan matematis yang objektif.</w:t>
      </w:r>
    </w:p>
    <w:p w14:paraId="105192F1" w14:textId="4F2A81B1" w:rsidR="009D25F6" w:rsidRPr="00732C5C" w:rsidRDefault="00732C5C" w:rsidP="00D4147D">
      <w:pPr>
        <w:pStyle w:val="NormalWeb"/>
        <w:spacing w:before="240" w:beforeAutospacing="0" w:after="240" w:afterAutospacing="0" w:line="360" w:lineRule="auto"/>
        <w:ind w:left="142" w:right="-132" w:firstLine="578"/>
        <w:jc w:val="both"/>
        <w:rPr>
          <w:lang w:val="nb-NO"/>
        </w:rPr>
      </w:pPr>
      <w:r w:rsidRPr="00732C5C">
        <w:rPr>
          <w:color w:val="000000"/>
          <w:lang w:val="nb-NO"/>
        </w:rPr>
        <w:t>Di era digital dan globalisasi pertanian saat ini, teknologi sistem cerdas dan pengambilan keputusan dapat menjadi solusi untuk mengatasi permasalahan tersebut. Dengan memanfaatkan metode pengambilan keputusan multi-kriteria seperti Weighted Product (WP), dimungkinkan untuk mengembangkan sebuah sistem yang dapat menganalisis dan merangking berbagai alternatif lokasi farm di tiga benua utama produsen pangan dunia berdasarkan kriteria lingkungan yang relevan.</w:t>
      </w:r>
    </w:p>
    <w:p w14:paraId="637FC89E" w14:textId="7491FBAE" w:rsidR="009D25F6" w:rsidRDefault="004640E3" w:rsidP="00FB0B3C">
      <w:pPr>
        <w:pStyle w:val="Heading2"/>
      </w:pPr>
      <w:bookmarkStart w:id="3" w:name="_Toc199958501"/>
      <w:r w:rsidRPr="003C5205">
        <w:t>1.2 Tujuan Proyek Akhir</w:t>
      </w:r>
      <w:bookmarkEnd w:id="3"/>
    </w:p>
    <w:p w14:paraId="7141801D" w14:textId="77777777" w:rsidR="00F12F1B" w:rsidRPr="00F12F1B" w:rsidRDefault="00F12F1B" w:rsidP="00D4147D">
      <w:pPr>
        <w:spacing w:before="240" w:line="360" w:lineRule="auto"/>
        <w:ind w:firstLine="720"/>
        <w:jc w:val="both"/>
        <w:rPr>
          <w:sz w:val="24"/>
          <w:szCs w:val="24"/>
          <w:lang w:val="nb-NO"/>
        </w:rPr>
      </w:pPr>
      <w:r w:rsidRPr="00F12F1B">
        <w:rPr>
          <w:sz w:val="24"/>
          <w:szCs w:val="24"/>
          <w:lang w:val="sv-SE"/>
        </w:rPr>
        <w:t xml:space="preserve">Secara khusus, proyek ini bertujuan untuk mengimplementasikan metode Weighted Product sebagai algoritma pengambilan keputusan multi-kriteria yang dapat mengevaluasi dan merangking alternatif lokasi farm berdasarkan lima kriteria utama yaitu pH tanah, kelembapan tanah, suhu, curah hujan, dan jam matahari. </w:t>
      </w:r>
      <w:r w:rsidRPr="00F12F1B">
        <w:rPr>
          <w:sz w:val="24"/>
          <w:szCs w:val="24"/>
          <w:lang w:val="nb-NO"/>
        </w:rPr>
        <w:t>Implementasi ini diharapkan dapat memberikan penilaian yang objektif dan terstruktur terhadap setiap alternatif lokasi farm.</w:t>
      </w:r>
    </w:p>
    <w:p w14:paraId="323B693D" w14:textId="77777777" w:rsidR="00F12F1B" w:rsidRDefault="00F12F1B" w:rsidP="00D4147D">
      <w:pPr>
        <w:spacing w:before="240" w:line="360" w:lineRule="auto"/>
        <w:ind w:firstLine="720"/>
        <w:jc w:val="both"/>
        <w:rPr>
          <w:sz w:val="24"/>
          <w:szCs w:val="24"/>
          <w:lang w:val="nb-NO"/>
        </w:rPr>
      </w:pPr>
      <w:r w:rsidRPr="00F12F1B">
        <w:rPr>
          <w:sz w:val="24"/>
          <w:szCs w:val="24"/>
          <w:lang w:val="nb-NO"/>
        </w:rPr>
        <w:t>Proyek ini juga bertujuan untuk membangun sistem rekomendasi terintegrasi yang dapat mengintegrasikan data kondisi lingkungan dari berbagai lokasi farm di Amerika Serikat, Afrika, dan India dalam satu platform. Integrasi ini memungkinkan pengguna untuk melakukan perbandingan dan analisis secara mudah dan efisien tanpa perlu mengakses berbagai sumber data terpisah.</w:t>
      </w:r>
    </w:p>
    <w:p w14:paraId="490C7815" w14:textId="6AEA1BDA" w:rsidR="00F12F1B" w:rsidRPr="00F12F1B" w:rsidRDefault="00F12F1B" w:rsidP="00D4147D">
      <w:pPr>
        <w:spacing w:before="240" w:line="360" w:lineRule="auto"/>
        <w:ind w:firstLine="720"/>
        <w:jc w:val="both"/>
        <w:rPr>
          <w:sz w:val="24"/>
          <w:szCs w:val="24"/>
          <w:lang w:val="nb-NO"/>
        </w:rPr>
      </w:pPr>
      <w:r w:rsidRPr="00F12F1B">
        <w:rPr>
          <w:sz w:val="24"/>
          <w:szCs w:val="24"/>
          <w:lang w:val="nb-NO"/>
        </w:rPr>
        <w:lastRenderedPageBreak/>
        <w:t>Selain itu, sistem ini dirancang untuk menyediakan analisis multi-kriteria yang objektif dengan mengurangi subjektivitas dalam pengambilan keputusan. Setiap lokasi farm akan dinilai berdasarkan bobot kepentingan masing-masing kriteria lingkungan yang telah ditentukan secara ilmiah, sehingga hasil rekomendasi dapat dipertanggungjawabkan secara akademis dan praktis.</w:t>
      </w:r>
    </w:p>
    <w:p w14:paraId="7E679D9C" w14:textId="77777777" w:rsidR="00F12F1B" w:rsidRPr="00F12F1B" w:rsidRDefault="00F12F1B" w:rsidP="00D4147D">
      <w:pPr>
        <w:spacing w:before="240" w:line="360" w:lineRule="auto"/>
        <w:ind w:firstLine="720"/>
        <w:jc w:val="both"/>
        <w:rPr>
          <w:sz w:val="24"/>
          <w:szCs w:val="24"/>
          <w:lang w:val="nb-NO"/>
        </w:rPr>
      </w:pPr>
      <w:r w:rsidRPr="00F12F1B">
        <w:rPr>
          <w:sz w:val="24"/>
          <w:szCs w:val="24"/>
          <w:lang w:val="nb-NO"/>
        </w:rPr>
        <w:t>Proyek ini juga bertujuan untuk meningkatkan efisiensi pengambilan keputusan dengan mengotomatisasi proses evaluasi dan perbandingan lokasi farm. Proses yang sebelumnya memerlukan waktu dan tenaga yang besar untuk dilakukan secara manual, dapat diubah menjadi proses yang lebih cepat, sistematis, dan akurat melalui implementasi sistem cerdas ini.</w:t>
      </w:r>
    </w:p>
    <w:p w14:paraId="68165DA9" w14:textId="77777777" w:rsidR="00F12F1B" w:rsidRPr="00F12F1B" w:rsidRDefault="00F12F1B" w:rsidP="00D4147D">
      <w:pPr>
        <w:spacing w:before="240" w:line="360" w:lineRule="auto"/>
        <w:ind w:firstLine="720"/>
        <w:jc w:val="both"/>
        <w:rPr>
          <w:sz w:val="24"/>
          <w:szCs w:val="24"/>
          <w:lang w:val="nb-NO"/>
        </w:rPr>
      </w:pPr>
      <w:r w:rsidRPr="00F12F1B">
        <w:rPr>
          <w:sz w:val="24"/>
          <w:szCs w:val="24"/>
          <w:lang w:val="nb-NO"/>
        </w:rPr>
        <w:t>Dari aspek praktis, sistem ini bertujuan untuk mendukung optimalisasi investasi pertanian dengan memberikan dukungan informasi yang akurat dan terstruktur kepada petani, agribisnis, dan investor pertanian dalam memilih lokasi yang tepat untuk investasi pertanian lintas benua. Hal ini diharapkan dapat meningkatkan tingkat keberhasilan investasi dan mengurangi risiko kerugian akibat pemilihan lokasi yang tidak optimal.</w:t>
      </w:r>
    </w:p>
    <w:p w14:paraId="3D13FD21" w14:textId="77777777" w:rsidR="00F12F1B" w:rsidRPr="00F12F1B" w:rsidRDefault="00F12F1B" w:rsidP="00D4147D">
      <w:pPr>
        <w:spacing w:before="240" w:line="360" w:lineRule="auto"/>
        <w:ind w:firstLine="720"/>
        <w:jc w:val="both"/>
        <w:rPr>
          <w:sz w:val="24"/>
          <w:szCs w:val="24"/>
          <w:lang w:val="nb-NO"/>
        </w:rPr>
      </w:pPr>
      <w:r w:rsidRPr="00F12F1B">
        <w:rPr>
          <w:sz w:val="24"/>
          <w:szCs w:val="24"/>
          <w:lang w:val="nb-NO"/>
        </w:rPr>
        <w:t>Validasi kinerja sistem juga menjadi salah satu tujuan penting dalam proyek ini, dimana akurasi dan reliabilitas sistem dalam memberikan rekomendasi lokasi farm terbaik akan diuji melalui implementasi metode Weighted Product dan analisis hasil ranking. Validasi ini penting untuk memastikan bahwa sistem dapat memberikan hasil yang konsisten dan dapat diandalkan.</w:t>
      </w:r>
    </w:p>
    <w:p w14:paraId="5071DF4F" w14:textId="2069379F" w:rsidR="00BB4946" w:rsidRPr="00D4147D" w:rsidRDefault="00F12F1B" w:rsidP="00D4147D">
      <w:pPr>
        <w:spacing w:before="240" w:line="360" w:lineRule="auto"/>
        <w:ind w:firstLine="720"/>
        <w:jc w:val="both"/>
        <w:rPr>
          <w:sz w:val="24"/>
          <w:szCs w:val="24"/>
          <w:lang w:val="nb-NO"/>
        </w:rPr>
      </w:pPr>
      <w:r w:rsidRPr="00F12F1B">
        <w:rPr>
          <w:sz w:val="24"/>
          <w:szCs w:val="24"/>
          <w:lang w:val="nb-NO"/>
        </w:rPr>
        <w:t>Terakhir, proyek ini bertujuan untuk menciptakan solusi yang skalabel dan meningkatkan aksesibilitas informasi pertanian. Sistem dirancang agar dapat dengan mudah diperluas untuk menambahkan kriteria baru, lokasi farm tambahan, atau jenis tanaman spesifik sesuai dengan kebutuhan pengguna di masa mendatang. Platform yang user-friendly ini diharapkan dapat diakses oleh berbagai kalangan pengguna untuk mendapatkan informasi dan rekomendasi lokasi farm terbaik berdasarkan data ilmiah dan perhitungan matematis yang valid.</w:t>
      </w:r>
    </w:p>
    <w:p w14:paraId="3B90C632" w14:textId="77777777" w:rsidR="00BB4946" w:rsidRPr="003C5205" w:rsidRDefault="004640E3" w:rsidP="00FB0B3C">
      <w:pPr>
        <w:pStyle w:val="Heading2"/>
      </w:pPr>
      <w:bookmarkStart w:id="4" w:name="_Hlk199947797"/>
      <w:bookmarkStart w:id="5" w:name="_Toc199958502"/>
      <w:r w:rsidRPr="003C5205">
        <w:t>1.3 Manfaat Proyek Akhir</w:t>
      </w:r>
      <w:bookmarkEnd w:id="5"/>
    </w:p>
    <w:bookmarkEnd w:id="4"/>
    <w:p w14:paraId="6EB274F8" w14:textId="77777777" w:rsidR="00C55059" w:rsidRPr="00C55059" w:rsidRDefault="00C55059" w:rsidP="00D4147D">
      <w:pPr>
        <w:spacing w:before="240" w:line="360" w:lineRule="auto"/>
        <w:ind w:firstLine="720"/>
        <w:jc w:val="both"/>
        <w:rPr>
          <w:sz w:val="24"/>
          <w:szCs w:val="24"/>
          <w:lang w:val="nb-NO"/>
        </w:rPr>
      </w:pPr>
      <w:r w:rsidRPr="00C55059">
        <w:rPr>
          <w:sz w:val="24"/>
          <w:szCs w:val="24"/>
          <w:lang w:val="nb-NO"/>
        </w:rPr>
        <w:t xml:space="preserve">Proyek pengembangan sistem cerdas untuk pemilihan farm terbaik ini memberikan berbagai manfaat yang luas dan multidimensional, mencakup aspek teoritis, praktis, teknologi, ekonomi, dan sosial. Secara teoritis, proyek ini memberikan kontribusi penting dalam pengembangan ilmu pengetahuan khususnya di bidang sistem cerdas dan pengambilan keputusan. Implementasi metode Weighted Product dalam konteks pemilihan lokasi farm memberikan pemahaman yang lebih mendalam mengenai penerapan algoritma multi-criteria </w:t>
      </w:r>
      <w:r w:rsidRPr="00C55059">
        <w:rPr>
          <w:sz w:val="24"/>
          <w:szCs w:val="24"/>
          <w:lang w:val="nb-NO"/>
        </w:rPr>
        <w:lastRenderedPageBreak/>
        <w:t>decision making pada sektor pertanian, serta memperkaya literatur akademis tentang penggunaan sistem pendukung keputusan dalam optimalisasi investasi pertanian lintas benua.</w:t>
      </w:r>
    </w:p>
    <w:p w14:paraId="4F3E4DFF" w14:textId="77777777" w:rsidR="00C55059" w:rsidRPr="00C55059" w:rsidRDefault="00C55059" w:rsidP="00D4147D">
      <w:pPr>
        <w:spacing w:before="240" w:line="360" w:lineRule="auto"/>
        <w:ind w:firstLine="720"/>
        <w:jc w:val="both"/>
        <w:rPr>
          <w:sz w:val="24"/>
          <w:szCs w:val="24"/>
          <w:lang w:val="nb-NO"/>
        </w:rPr>
      </w:pPr>
      <w:r w:rsidRPr="00C55059">
        <w:rPr>
          <w:sz w:val="24"/>
          <w:szCs w:val="24"/>
          <w:lang w:val="nb-NO"/>
        </w:rPr>
        <w:t>Dari aspek praktis, sistem ini memberikan manfaat langsung bagi berbagai stakeholder di sektor pertanian. Para petani dan pelaku agribisnis mendapatkan kemudahan akses informasi untuk pengambilan keputusan investasi pertanian, yang dapat meningkatkan peluang keberhasilan panen dan mengurangi risiko kerugian akibat pemilihan lokasi yang tidak tepat. Bagi pelaku agribisnis skala besar, sistem ini membantu dalam perencanaan strategis jangka panjang untuk ekspansi usaha ke wilayah baru dengan alokasi sumber daya yang lebih efisien dan efektif. Investor pertanian dapat memanfaatkan sistem ini sebagai tools analisis awal untuk mengevaluasi potensi investasi di berbagai lokasi dengan informasi yang terstruktur dan objektif, sehingga dapat membuat keputusan investasi yang lebih informed dan mengurangi risiko investasi yang tidak menguntungkan.</w:t>
      </w:r>
    </w:p>
    <w:p w14:paraId="24430BE0" w14:textId="77777777" w:rsidR="00C55059" w:rsidRPr="00C55059" w:rsidRDefault="00C55059" w:rsidP="00D4147D">
      <w:pPr>
        <w:spacing w:before="240" w:line="360" w:lineRule="auto"/>
        <w:ind w:firstLine="720"/>
        <w:jc w:val="both"/>
        <w:rPr>
          <w:sz w:val="24"/>
          <w:szCs w:val="24"/>
          <w:lang w:val="nb-NO"/>
        </w:rPr>
      </w:pPr>
      <w:r w:rsidRPr="00C55059">
        <w:rPr>
          <w:sz w:val="24"/>
          <w:szCs w:val="24"/>
          <w:lang w:val="nb-NO"/>
        </w:rPr>
        <w:t>Manfaat praktis juga dirasakan oleh pemerintah dan pembuat kebijakan yang dapat menggunakan hasil analisis sistem ini sebagai bahan pertimbangan dalam pembuatan kebijakan pertanian dan perencanaan pembangunan wilayah. Data dan analisis yang dihasilkan membantu dalam identifikasi wilayah-wilayah yang memiliki potensi pertanian tinggi untuk dikembangkan menjadi kawasan agropolitan atau sentra produksi pertanian. Sementara itu, akademisi dan peneliti dapat menggunakan sistem ini sebagai platform untuk penelitian lanjutan dalam bidang sistem cerdas, pengambilan keputusan, dan aplikasinya dalam sektor pertanian, serta sebagai basis untuk mengembangkan metode atau algoritma baru.</w:t>
      </w:r>
    </w:p>
    <w:p w14:paraId="3B2B5ADB" w14:textId="77777777" w:rsidR="00C55059" w:rsidRPr="00C55059" w:rsidRDefault="00C55059" w:rsidP="00D4147D">
      <w:pPr>
        <w:spacing w:before="240" w:line="360" w:lineRule="auto"/>
        <w:ind w:firstLine="720"/>
        <w:jc w:val="both"/>
        <w:rPr>
          <w:sz w:val="24"/>
          <w:szCs w:val="24"/>
          <w:lang w:val="nb-NO"/>
        </w:rPr>
      </w:pPr>
      <w:r w:rsidRPr="00C55059">
        <w:rPr>
          <w:sz w:val="24"/>
          <w:szCs w:val="24"/>
          <w:lang w:val="nb-NO"/>
        </w:rPr>
        <w:t>Dari segi teknologi, proyek ini mendemonstrasikan implementasi praktis dari sistem pengambilan keputusan berbasis komputer yang dapat diakses secara luas dan menunjukkan bagaimana teknologi informasi dapat dimanfaatkan untuk memecahkan permasalahan nyata di sektor pertanian dengan pendekatan yang sistematis dan terukur. Sistem ini memberikan contoh konkret tentang integrasi data dari berbagai sumber geografis dalam satu platform yang unified dengan arsitektur sistem yang scalable, memungkinkan pengembangan lebih lanjut dan adaptasi untuk kebutuhan yang lebih spesifik.</w:t>
      </w:r>
    </w:p>
    <w:p w14:paraId="09494C2B" w14:textId="77777777" w:rsidR="00C55059" w:rsidRPr="00C55059" w:rsidRDefault="00C55059" w:rsidP="00D4147D">
      <w:pPr>
        <w:spacing w:before="240" w:line="360" w:lineRule="auto"/>
        <w:ind w:firstLine="720"/>
        <w:jc w:val="both"/>
        <w:rPr>
          <w:sz w:val="24"/>
          <w:szCs w:val="24"/>
          <w:lang w:val="nb-NO"/>
        </w:rPr>
      </w:pPr>
      <w:r w:rsidRPr="00C55059">
        <w:rPr>
          <w:sz w:val="24"/>
          <w:szCs w:val="24"/>
          <w:lang w:val="nb-NO"/>
        </w:rPr>
        <w:t xml:space="preserve">Secara ekonomi, implementasi sistem ini berkontribusi pada peningkatan efisiensi sektor pertanian melalui optimalisasi pemilihan lokasi farm, yang berdampak pada peningkatan produktivitas pertanian, pengurangan biaya operasional yang tidak perlu, dan peningkatan profitabilitas usaha pertanian secara keseluruhan. Dalam skala yang lebih luas, sistem ini mendukung ketahanan pangan global dengan membantu mengidentifikasi dan mengoptimalkan </w:t>
      </w:r>
      <w:r w:rsidRPr="00C55059">
        <w:rPr>
          <w:sz w:val="24"/>
          <w:szCs w:val="24"/>
          <w:lang w:val="nb-NO"/>
        </w:rPr>
        <w:lastRenderedPageBreak/>
        <w:t>pemanfaatan lahan pertanian yang ada, sehingga peningkatan efisiensi produksi pertanian dapat berkontribusi pada stabilitas harga komoditas pangan dan mengurangi risiko krisis pangan di masa mendatang.</w:t>
      </w:r>
    </w:p>
    <w:p w14:paraId="5BFBC178" w14:textId="77777777" w:rsidR="00C55059" w:rsidRPr="00C55059" w:rsidRDefault="00C55059" w:rsidP="00D4147D">
      <w:pPr>
        <w:spacing w:before="240" w:line="360" w:lineRule="auto"/>
        <w:ind w:firstLine="720"/>
        <w:jc w:val="both"/>
        <w:rPr>
          <w:sz w:val="24"/>
          <w:szCs w:val="24"/>
          <w:lang w:val="nb-NO"/>
        </w:rPr>
      </w:pPr>
      <w:r w:rsidRPr="00C55059">
        <w:rPr>
          <w:sz w:val="24"/>
          <w:szCs w:val="24"/>
          <w:lang w:val="nb-NO"/>
        </w:rPr>
        <w:t>Manfaat sosial dari proyek ini terlihat dari potensinya untuk mendukung pembangunan berkelanjutan di sektor pertanian. Dengan membantu petani dan pelaku agribisnis membuat keputusan yang lebih baik, sistem ini berkontribusi pada peningkatan kesejahteraan masyarakat petani dan stabilitas ekonomi pedesaan. Sistem ini juga membantu dalam democratization of information, dimana informasi yang sebelumnya hanya dapat diakses oleh kalangan terbatas kini dapat dimanfaatkan oleh berbagai pihak yang membutuhkan, sehingga dapat mengurangi kesenjangan informasi dan memberikan kesempatan yang lebih equal bagi semua pelaku di sektor pertanian. Secara keseluruhan, proyek ini tidak hanya memberikan solusi teknis untuk permasalahan pemilihan lokasi farm, tetapi juga berkontribusi pada pengembangan ilmu pengetahuan, peningkatan efisiensi ekonomi, dan kemajuan sosial masyarakat.</w:t>
      </w:r>
    </w:p>
    <w:p w14:paraId="2A8259C8" w14:textId="54A74824" w:rsidR="009D25F6" w:rsidRPr="00C55059" w:rsidRDefault="009D25F6" w:rsidP="00C55059">
      <w:pPr>
        <w:spacing w:line="360" w:lineRule="auto"/>
        <w:jc w:val="both"/>
        <w:rPr>
          <w:sz w:val="24"/>
          <w:szCs w:val="24"/>
          <w:lang w:val="nb-NO"/>
        </w:rPr>
      </w:pPr>
    </w:p>
    <w:p w14:paraId="38504D8F" w14:textId="77777777" w:rsidR="009D25F6" w:rsidRPr="003C5205" w:rsidRDefault="009D25F6" w:rsidP="00D360D7">
      <w:pPr>
        <w:spacing w:line="360" w:lineRule="auto"/>
        <w:ind w:left="122"/>
        <w:rPr>
          <w:sz w:val="24"/>
          <w:szCs w:val="24"/>
          <w:lang w:val="sv-SE"/>
        </w:rPr>
      </w:pPr>
    </w:p>
    <w:p w14:paraId="661ED4A7" w14:textId="77777777" w:rsidR="009D25F6" w:rsidRPr="003C5205" w:rsidRDefault="009D25F6" w:rsidP="00D360D7">
      <w:pPr>
        <w:spacing w:line="360" w:lineRule="auto"/>
        <w:rPr>
          <w:sz w:val="22"/>
          <w:szCs w:val="22"/>
          <w:lang w:val="sv-SE"/>
        </w:rPr>
      </w:pPr>
      <w:r w:rsidRPr="003C5205">
        <w:rPr>
          <w:sz w:val="22"/>
          <w:szCs w:val="22"/>
          <w:lang w:val="sv-SE"/>
        </w:rPr>
        <w:br w:type="page"/>
      </w:r>
    </w:p>
    <w:p w14:paraId="109BAE77" w14:textId="77777777" w:rsidR="00DC31AB" w:rsidRPr="003C5205" w:rsidRDefault="00DC31AB" w:rsidP="009E4901">
      <w:pPr>
        <w:pStyle w:val="Heading1"/>
        <w:jc w:val="center"/>
        <w:rPr>
          <w:rFonts w:ascii="Times New Roman" w:hAnsi="Times New Roman" w:cs="Times New Roman"/>
          <w:lang w:val="sv-SE"/>
        </w:rPr>
        <w:sectPr w:rsidR="00DC31AB" w:rsidRPr="003C5205" w:rsidSect="00DC31AB">
          <w:headerReference w:type="first" r:id="rId35"/>
          <w:footerReference w:type="first" r:id="rId36"/>
          <w:pgSz w:w="11920" w:h="16860"/>
          <w:pgMar w:top="1520" w:right="1179" w:bottom="278" w:left="1503" w:header="760" w:footer="760" w:gutter="0"/>
          <w:cols w:space="720"/>
          <w:titlePg/>
          <w:docGrid w:linePitch="272"/>
        </w:sectPr>
      </w:pPr>
    </w:p>
    <w:p w14:paraId="57716500" w14:textId="52689151" w:rsidR="00494D9A" w:rsidRPr="00494D9A" w:rsidRDefault="004640E3" w:rsidP="00494D9A">
      <w:pPr>
        <w:pStyle w:val="Heading1"/>
        <w:spacing w:line="360" w:lineRule="auto"/>
        <w:jc w:val="center"/>
        <w:rPr>
          <w:rFonts w:ascii="Times New Roman" w:hAnsi="Times New Roman" w:cs="Times New Roman"/>
          <w:lang w:val="sv-SE"/>
        </w:rPr>
      </w:pPr>
      <w:bookmarkStart w:id="6" w:name="_Toc199958503"/>
      <w:r w:rsidRPr="003C5205">
        <w:rPr>
          <w:rFonts w:ascii="Times New Roman" w:hAnsi="Times New Roman" w:cs="Times New Roman"/>
          <w:lang w:val="sv-SE"/>
        </w:rPr>
        <w:lastRenderedPageBreak/>
        <w:t xml:space="preserve">BAB II </w:t>
      </w:r>
      <w:r w:rsidR="009E4901" w:rsidRPr="003C5205">
        <w:rPr>
          <w:rFonts w:ascii="Times New Roman" w:hAnsi="Times New Roman" w:cs="Times New Roman"/>
          <w:lang w:val="sv-SE"/>
        </w:rPr>
        <w:br w:type="textWrapping" w:clear="all"/>
      </w:r>
      <w:r w:rsidRPr="003C5205">
        <w:rPr>
          <w:rFonts w:ascii="Times New Roman" w:hAnsi="Times New Roman" w:cs="Times New Roman"/>
          <w:lang w:val="sv-SE"/>
        </w:rPr>
        <w:t>PEMBAHASAN</w:t>
      </w:r>
      <w:bookmarkEnd w:id="6"/>
    </w:p>
    <w:p w14:paraId="7D8752D2" w14:textId="6ACBADA7" w:rsidR="00F04619" w:rsidRPr="00F04619" w:rsidRDefault="00494D9A" w:rsidP="00FB0B3C">
      <w:pPr>
        <w:pStyle w:val="Heading2"/>
      </w:pPr>
      <w:bookmarkStart w:id="7" w:name="_Toc199958504"/>
      <w:r>
        <w:t>2</w:t>
      </w:r>
      <w:r w:rsidRPr="003C5205">
        <w:t>.</w:t>
      </w:r>
      <w:r>
        <w:t>1</w:t>
      </w:r>
      <w:r w:rsidRPr="003C5205">
        <w:t xml:space="preserve"> </w:t>
      </w:r>
      <w:r w:rsidR="005E693D">
        <w:t>Dasar Teori</w:t>
      </w:r>
      <w:bookmarkEnd w:id="7"/>
    </w:p>
    <w:p w14:paraId="7EDA371C" w14:textId="77777777" w:rsidR="00745041" w:rsidRPr="00745041" w:rsidRDefault="00745041" w:rsidP="00745041">
      <w:pPr>
        <w:spacing w:before="240" w:after="240" w:line="360" w:lineRule="auto"/>
        <w:ind w:firstLine="720"/>
        <w:jc w:val="both"/>
        <w:rPr>
          <w:sz w:val="24"/>
          <w:szCs w:val="24"/>
          <w:lang w:val="sv-SE"/>
        </w:rPr>
      </w:pPr>
      <w:r w:rsidRPr="00745041">
        <w:rPr>
          <w:sz w:val="24"/>
          <w:szCs w:val="24"/>
          <w:lang w:val="sv-SE"/>
        </w:rPr>
        <w:t xml:space="preserve">Metode </w:t>
      </w:r>
      <w:r w:rsidRPr="00745041">
        <w:rPr>
          <w:b/>
          <w:bCs/>
          <w:sz w:val="24"/>
          <w:szCs w:val="24"/>
          <w:lang w:val="sv-SE"/>
        </w:rPr>
        <w:t>Weighted Product (WP)</w:t>
      </w:r>
      <w:r w:rsidRPr="00745041">
        <w:rPr>
          <w:sz w:val="24"/>
          <w:szCs w:val="24"/>
          <w:lang w:val="sv-SE"/>
        </w:rPr>
        <w:t xml:space="preserve"> adalah salah satu pendekatan dalam pengambilan keputusan multikriteria (Multi-Criteria Decision Making / MCDM) yang menggunakan model </w:t>
      </w:r>
      <w:r w:rsidRPr="00745041">
        <w:rPr>
          <w:i/>
          <w:iCs/>
          <w:sz w:val="24"/>
          <w:szCs w:val="24"/>
          <w:lang w:val="sv-SE"/>
        </w:rPr>
        <w:t>perkalian</w:t>
      </w:r>
      <w:r w:rsidRPr="00745041">
        <w:rPr>
          <w:sz w:val="24"/>
          <w:szCs w:val="24"/>
          <w:lang w:val="sv-SE"/>
        </w:rPr>
        <w:t xml:space="preserve"> (multiplicative model) untuk menggabungkan nilai-nilai dari setiap alternatif berdasarkan kriteria yang telah ditentukan. Berbeda dengan metode aditif seperti </w:t>
      </w:r>
      <w:r w:rsidRPr="00745041">
        <w:rPr>
          <w:b/>
          <w:bCs/>
          <w:sz w:val="24"/>
          <w:szCs w:val="24"/>
          <w:lang w:val="sv-SE"/>
        </w:rPr>
        <w:t>Weighted Sum Model (WSM)</w:t>
      </w:r>
      <w:r w:rsidRPr="00745041">
        <w:rPr>
          <w:sz w:val="24"/>
          <w:szCs w:val="24"/>
          <w:lang w:val="sv-SE"/>
        </w:rPr>
        <w:t>, metode WP tidak menjumlahkan nilai, melainkan mengalikan nilai kriteria yang telah dipangkatkan dengan bobotnya.</w:t>
      </w:r>
    </w:p>
    <w:p w14:paraId="148129C8" w14:textId="77777777" w:rsidR="00745041" w:rsidRPr="00745041" w:rsidRDefault="00745041" w:rsidP="00745041">
      <w:pPr>
        <w:spacing w:before="240" w:after="240" w:line="360" w:lineRule="auto"/>
        <w:ind w:firstLine="720"/>
        <w:jc w:val="both"/>
        <w:rPr>
          <w:sz w:val="24"/>
          <w:szCs w:val="24"/>
          <w:lang w:val="nb-NO"/>
        </w:rPr>
      </w:pPr>
      <w:proofErr w:type="spellStart"/>
      <w:r w:rsidRPr="00745041">
        <w:rPr>
          <w:sz w:val="24"/>
          <w:szCs w:val="24"/>
        </w:rPr>
        <w:t>Pendekatan</w:t>
      </w:r>
      <w:proofErr w:type="spellEnd"/>
      <w:r w:rsidRPr="00745041">
        <w:rPr>
          <w:sz w:val="24"/>
          <w:szCs w:val="24"/>
        </w:rPr>
        <w:t xml:space="preserve"> </w:t>
      </w:r>
      <w:proofErr w:type="spellStart"/>
      <w:r w:rsidRPr="00745041">
        <w:rPr>
          <w:sz w:val="24"/>
          <w:szCs w:val="24"/>
        </w:rPr>
        <w:t>ini</w:t>
      </w:r>
      <w:proofErr w:type="spellEnd"/>
      <w:r w:rsidRPr="00745041">
        <w:rPr>
          <w:sz w:val="24"/>
          <w:szCs w:val="24"/>
        </w:rPr>
        <w:t xml:space="preserve"> </w:t>
      </w:r>
      <w:proofErr w:type="spellStart"/>
      <w:r w:rsidRPr="00745041">
        <w:rPr>
          <w:sz w:val="24"/>
          <w:szCs w:val="24"/>
        </w:rPr>
        <w:t>didasarkan</w:t>
      </w:r>
      <w:proofErr w:type="spellEnd"/>
      <w:r w:rsidRPr="00745041">
        <w:rPr>
          <w:sz w:val="24"/>
          <w:szCs w:val="24"/>
        </w:rPr>
        <w:t xml:space="preserve"> pada </w:t>
      </w:r>
      <w:proofErr w:type="spellStart"/>
      <w:r w:rsidRPr="00745041">
        <w:rPr>
          <w:sz w:val="24"/>
          <w:szCs w:val="24"/>
        </w:rPr>
        <w:t>teori</w:t>
      </w:r>
      <w:proofErr w:type="spellEnd"/>
      <w:r w:rsidRPr="00745041">
        <w:rPr>
          <w:sz w:val="24"/>
          <w:szCs w:val="24"/>
        </w:rPr>
        <w:t xml:space="preserve"> </w:t>
      </w:r>
      <w:r w:rsidRPr="00745041">
        <w:rPr>
          <w:b/>
          <w:bCs/>
          <w:sz w:val="24"/>
          <w:szCs w:val="24"/>
        </w:rPr>
        <w:t>utility multiplicative model</w:t>
      </w:r>
      <w:r w:rsidRPr="00745041">
        <w:rPr>
          <w:sz w:val="24"/>
          <w:szCs w:val="24"/>
        </w:rPr>
        <w:t xml:space="preserve"> </w:t>
      </w:r>
      <w:proofErr w:type="spellStart"/>
      <w:r w:rsidRPr="00745041">
        <w:rPr>
          <w:sz w:val="24"/>
          <w:szCs w:val="24"/>
        </w:rPr>
        <w:t>dalam</w:t>
      </w:r>
      <w:proofErr w:type="spellEnd"/>
      <w:r w:rsidRPr="00745041">
        <w:rPr>
          <w:sz w:val="24"/>
          <w:szCs w:val="24"/>
        </w:rPr>
        <w:t xml:space="preserve"> </w:t>
      </w:r>
      <w:proofErr w:type="spellStart"/>
      <w:r w:rsidRPr="00745041">
        <w:rPr>
          <w:sz w:val="24"/>
          <w:szCs w:val="24"/>
        </w:rPr>
        <w:t>pengambilan</w:t>
      </w:r>
      <w:proofErr w:type="spellEnd"/>
      <w:r w:rsidRPr="00745041">
        <w:rPr>
          <w:sz w:val="24"/>
          <w:szCs w:val="24"/>
        </w:rPr>
        <w:t xml:space="preserve"> </w:t>
      </w:r>
      <w:proofErr w:type="spellStart"/>
      <w:r w:rsidRPr="00745041">
        <w:rPr>
          <w:sz w:val="24"/>
          <w:szCs w:val="24"/>
        </w:rPr>
        <w:t>keputusan</w:t>
      </w:r>
      <w:proofErr w:type="spellEnd"/>
      <w:r w:rsidRPr="00745041">
        <w:rPr>
          <w:sz w:val="24"/>
          <w:szCs w:val="24"/>
        </w:rPr>
        <w:t xml:space="preserve"> </w:t>
      </w:r>
      <w:proofErr w:type="spellStart"/>
      <w:r w:rsidRPr="00745041">
        <w:rPr>
          <w:sz w:val="24"/>
          <w:szCs w:val="24"/>
        </w:rPr>
        <w:t>rasional</w:t>
      </w:r>
      <w:proofErr w:type="spellEnd"/>
      <w:r w:rsidRPr="00745041">
        <w:rPr>
          <w:sz w:val="24"/>
          <w:szCs w:val="24"/>
        </w:rPr>
        <w:t xml:space="preserve">, yang </w:t>
      </w:r>
      <w:proofErr w:type="spellStart"/>
      <w:r w:rsidRPr="00745041">
        <w:rPr>
          <w:sz w:val="24"/>
          <w:szCs w:val="24"/>
        </w:rPr>
        <w:t>telah</w:t>
      </w:r>
      <w:proofErr w:type="spellEnd"/>
      <w:r w:rsidRPr="00745041">
        <w:rPr>
          <w:sz w:val="24"/>
          <w:szCs w:val="24"/>
        </w:rPr>
        <w:t xml:space="preserve"> </w:t>
      </w:r>
      <w:proofErr w:type="spellStart"/>
      <w:r w:rsidRPr="00745041">
        <w:rPr>
          <w:sz w:val="24"/>
          <w:szCs w:val="24"/>
        </w:rPr>
        <w:t>dikembangkan</w:t>
      </w:r>
      <w:proofErr w:type="spellEnd"/>
      <w:r w:rsidRPr="00745041">
        <w:rPr>
          <w:sz w:val="24"/>
          <w:szCs w:val="24"/>
        </w:rPr>
        <w:t xml:space="preserve"> dan </w:t>
      </w:r>
      <w:proofErr w:type="spellStart"/>
      <w:r w:rsidRPr="00745041">
        <w:rPr>
          <w:sz w:val="24"/>
          <w:szCs w:val="24"/>
        </w:rPr>
        <w:t>dibahas</w:t>
      </w:r>
      <w:proofErr w:type="spellEnd"/>
      <w:r w:rsidRPr="00745041">
        <w:rPr>
          <w:sz w:val="24"/>
          <w:szCs w:val="24"/>
        </w:rPr>
        <w:t xml:space="preserve"> </w:t>
      </w:r>
      <w:proofErr w:type="spellStart"/>
      <w:r w:rsidRPr="00745041">
        <w:rPr>
          <w:sz w:val="24"/>
          <w:szCs w:val="24"/>
        </w:rPr>
        <w:t>secara</w:t>
      </w:r>
      <w:proofErr w:type="spellEnd"/>
      <w:r w:rsidRPr="00745041">
        <w:rPr>
          <w:sz w:val="24"/>
          <w:szCs w:val="24"/>
        </w:rPr>
        <w:t xml:space="preserve"> </w:t>
      </w:r>
      <w:proofErr w:type="spellStart"/>
      <w:r w:rsidRPr="00745041">
        <w:rPr>
          <w:sz w:val="24"/>
          <w:szCs w:val="24"/>
        </w:rPr>
        <w:t>luas</w:t>
      </w:r>
      <w:proofErr w:type="spellEnd"/>
      <w:r w:rsidRPr="00745041">
        <w:rPr>
          <w:sz w:val="24"/>
          <w:szCs w:val="24"/>
        </w:rPr>
        <w:t xml:space="preserve"> </w:t>
      </w:r>
      <w:proofErr w:type="spellStart"/>
      <w:r w:rsidRPr="00745041">
        <w:rPr>
          <w:sz w:val="24"/>
          <w:szCs w:val="24"/>
        </w:rPr>
        <w:t>dalam</w:t>
      </w:r>
      <w:proofErr w:type="spellEnd"/>
      <w:r w:rsidRPr="00745041">
        <w:rPr>
          <w:sz w:val="24"/>
          <w:szCs w:val="24"/>
        </w:rPr>
        <w:t xml:space="preserve"> </w:t>
      </w:r>
      <w:proofErr w:type="spellStart"/>
      <w:r w:rsidRPr="00745041">
        <w:rPr>
          <w:sz w:val="24"/>
          <w:szCs w:val="24"/>
        </w:rPr>
        <w:t>literatur</w:t>
      </w:r>
      <w:proofErr w:type="spellEnd"/>
      <w:r w:rsidRPr="00745041">
        <w:rPr>
          <w:sz w:val="24"/>
          <w:szCs w:val="24"/>
        </w:rPr>
        <w:t xml:space="preserve"> </w:t>
      </w:r>
      <w:proofErr w:type="spellStart"/>
      <w:r w:rsidRPr="00745041">
        <w:rPr>
          <w:sz w:val="24"/>
          <w:szCs w:val="24"/>
        </w:rPr>
        <w:t>pengambilan</w:t>
      </w:r>
      <w:proofErr w:type="spellEnd"/>
      <w:r w:rsidRPr="00745041">
        <w:rPr>
          <w:sz w:val="24"/>
          <w:szCs w:val="24"/>
        </w:rPr>
        <w:t xml:space="preserve"> </w:t>
      </w:r>
      <w:proofErr w:type="spellStart"/>
      <w:r w:rsidRPr="00745041">
        <w:rPr>
          <w:sz w:val="24"/>
          <w:szCs w:val="24"/>
        </w:rPr>
        <w:t>keputusan</w:t>
      </w:r>
      <w:proofErr w:type="spellEnd"/>
      <w:r w:rsidRPr="00745041">
        <w:rPr>
          <w:sz w:val="24"/>
          <w:szCs w:val="24"/>
        </w:rPr>
        <w:t xml:space="preserve">, </w:t>
      </w:r>
      <w:proofErr w:type="spellStart"/>
      <w:r w:rsidRPr="00745041">
        <w:rPr>
          <w:sz w:val="24"/>
          <w:szCs w:val="24"/>
        </w:rPr>
        <w:t>seperti</w:t>
      </w:r>
      <w:proofErr w:type="spellEnd"/>
      <w:r w:rsidRPr="00745041">
        <w:rPr>
          <w:sz w:val="24"/>
          <w:szCs w:val="24"/>
        </w:rPr>
        <w:t xml:space="preserve"> oleh </w:t>
      </w:r>
      <w:r w:rsidRPr="00745041">
        <w:rPr>
          <w:b/>
          <w:bCs/>
          <w:sz w:val="24"/>
          <w:szCs w:val="24"/>
        </w:rPr>
        <w:t xml:space="preserve">Keeney dan </w:t>
      </w:r>
      <w:proofErr w:type="spellStart"/>
      <w:r w:rsidRPr="00745041">
        <w:rPr>
          <w:b/>
          <w:bCs/>
          <w:sz w:val="24"/>
          <w:szCs w:val="24"/>
        </w:rPr>
        <w:t>Raiffa</w:t>
      </w:r>
      <w:proofErr w:type="spellEnd"/>
      <w:r w:rsidRPr="00745041">
        <w:rPr>
          <w:b/>
          <w:bCs/>
          <w:sz w:val="24"/>
          <w:szCs w:val="24"/>
        </w:rPr>
        <w:t xml:space="preserve"> (1976)</w:t>
      </w:r>
      <w:r w:rsidRPr="00745041">
        <w:rPr>
          <w:sz w:val="24"/>
          <w:szCs w:val="24"/>
        </w:rPr>
        <w:t xml:space="preserve"> </w:t>
      </w:r>
      <w:proofErr w:type="spellStart"/>
      <w:r w:rsidRPr="00745041">
        <w:rPr>
          <w:sz w:val="24"/>
          <w:szCs w:val="24"/>
        </w:rPr>
        <w:t>dalam</w:t>
      </w:r>
      <w:proofErr w:type="spellEnd"/>
      <w:r w:rsidRPr="00745041">
        <w:rPr>
          <w:sz w:val="24"/>
          <w:szCs w:val="24"/>
        </w:rPr>
        <w:t xml:space="preserve"> </w:t>
      </w:r>
      <w:proofErr w:type="spellStart"/>
      <w:r w:rsidRPr="00745041">
        <w:rPr>
          <w:sz w:val="24"/>
          <w:szCs w:val="24"/>
        </w:rPr>
        <w:t>buku</w:t>
      </w:r>
      <w:proofErr w:type="spellEnd"/>
      <w:r w:rsidRPr="00745041">
        <w:rPr>
          <w:sz w:val="24"/>
          <w:szCs w:val="24"/>
        </w:rPr>
        <w:t xml:space="preserve"> </w:t>
      </w:r>
      <w:r w:rsidRPr="00745041">
        <w:rPr>
          <w:i/>
          <w:iCs/>
          <w:sz w:val="24"/>
          <w:szCs w:val="24"/>
        </w:rPr>
        <w:t>"Decisions with Multiple Objectives: Preferences and Value Tradeoffs"</w:t>
      </w:r>
      <w:r w:rsidRPr="00745041">
        <w:rPr>
          <w:sz w:val="24"/>
          <w:szCs w:val="24"/>
        </w:rPr>
        <w:t xml:space="preserve">. </w:t>
      </w:r>
      <w:r w:rsidRPr="00745041">
        <w:rPr>
          <w:sz w:val="24"/>
          <w:szCs w:val="24"/>
          <w:lang w:val="nb-NO"/>
        </w:rPr>
        <w:t xml:space="preserve">Model ini mengasumsikan bahwa kontribusi tiap kriteria terhadap keseluruhan nilai preferensi bersifat </w:t>
      </w:r>
      <w:r w:rsidRPr="00745041">
        <w:rPr>
          <w:i/>
          <w:iCs/>
          <w:sz w:val="24"/>
          <w:szCs w:val="24"/>
          <w:lang w:val="nb-NO"/>
        </w:rPr>
        <w:t>proporsional</w:t>
      </w:r>
      <w:r w:rsidRPr="00745041">
        <w:rPr>
          <w:sz w:val="24"/>
          <w:szCs w:val="24"/>
          <w:lang w:val="nb-NO"/>
        </w:rPr>
        <w:t xml:space="preserve"> dan </w:t>
      </w:r>
      <w:r w:rsidRPr="00745041">
        <w:rPr>
          <w:i/>
          <w:iCs/>
          <w:sz w:val="24"/>
          <w:szCs w:val="24"/>
          <w:lang w:val="nb-NO"/>
        </w:rPr>
        <w:t>independen</w:t>
      </w:r>
      <w:r w:rsidRPr="00745041">
        <w:rPr>
          <w:sz w:val="24"/>
          <w:szCs w:val="24"/>
          <w:lang w:val="nb-NO"/>
        </w:rPr>
        <w:t>.</w:t>
      </w:r>
    </w:p>
    <w:p w14:paraId="3A2C93D5" w14:textId="77777777" w:rsidR="00745041" w:rsidRPr="00745041" w:rsidRDefault="00745041" w:rsidP="00745041">
      <w:pPr>
        <w:spacing w:before="240" w:after="240" w:line="360" w:lineRule="auto"/>
        <w:ind w:firstLine="720"/>
        <w:jc w:val="both"/>
        <w:rPr>
          <w:sz w:val="24"/>
          <w:szCs w:val="24"/>
          <w:lang w:val="nb-NO"/>
        </w:rPr>
      </w:pPr>
      <w:r w:rsidRPr="00745041">
        <w:rPr>
          <w:sz w:val="24"/>
          <w:szCs w:val="24"/>
          <w:lang w:val="nb-NO"/>
        </w:rPr>
        <w:t xml:space="preserve">Salah satu kekuatan utama dari metode WP adalah kemampuannya menangani </w:t>
      </w:r>
      <w:r w:rsidRPr="00745041">
        <w:rPr>
          <w:b/>
          <w:bCs/>
          <w:sz w:val="24"/>
          <w:szCs w:val="24"/>
          <w:lang w:val="nb-NO"/>
        </w:rPr>
        <w:t>perbedaan skala dan satuan antar kriteria</w:t>
      </w:r>
      <w:r w:rsidRPr="00745041">
        <w:rPr>
          <w:sz w:val="24"/>
          <w:szCs w:val="24"/>
          <w:lang w:val="nb-NO"/>
        </w:rPr>
        <w:t xml:space="preserve"> tanpa memerlukan normalisasi data, karena proses perkalian bersifat skala-invariant. Ini merupakan kelebihan signifikan dibandingkan metode-metode lain yang membutuhkan proses normalisasi yang terkadang dapat mempengaruhi keakuratan hasil (Triantaphyllou, 2000).</w:t>
      </w:r>
    </w:p>
    <w:p w14:paraId="5B30125E" w14:textId="77777777" w:rsidR="00745041" w:rsidRPr="00745041" w:rsidRDefault="00745041" w:rsidP="00745041">
      <w:pPr>
        <w:spacing w:before="240" w:after="240" w:line="360" w:lineRule="auto"/>
        <w:ind w:firstLine="720"/>
        <w:jc w:val="both"/>
        <w:rPr>
          <w:sz w:val="24"/>
          <w:szCs w:val="24"/>
          <w:lang w:val="nb-NO"/>
        </w:rPr>
      </w:pPr>
      <w:r w:rsidRPr="00745041">
        <w:rPr>
          <w:sz w:val="24"/>
          <w:szCs w:val="24"/>
          <w:lang w:val="nb-NO"/>
        </w:rPr>
        <w:t xml:space="preserve">Selain itu, metode WP juga dikenal </w:t>
      </w:r>
      <w:r w:rsidRPr="00745041">
        <w:rPr>
          <w:b/>
          <w:bCs/>
          <w:sz w:val="24"/>
          <w:szCs w:val="24"/>
          <w:lang w:val="nb-NO"/>
        </w:rPr>
        <w:t>lebih tahan terhadap masalah rank reversal</w:t>
      </w:r>
      <w:r w:rsidRPr="00745041">
        <w:rPr>
          <w:sz w:val="24"/>
          <w:szCs w:val="24"/>
          <w:lang w:val="nb-NO"/>
        </w:rPr>
        <w:t>, yaitu kondisi ketika perubahan alternatif (penambahan atau pengurangan) menyebabkan perubahan peringkat yang tidak rasional. Dalam model perkalian seperti WP, hasil akhir cenderung lebih stabil terhadap perubahan jumlah alternatif, dibandingkan model aditif.</w:t>
      </w:r>
    </w:p>
    <w:p w14:paraId="5E3D7EA2" w14:textId="77777777" w:rsidR="00745041" w:rsidRPr="00745041" w:rsidRDefault="00745041" w:rsidP="00745041">
      <w:pPr>
        <w:spacing w:before="240" w:after="240" w:line="360" w:lineRule="auto"/>
        <w:jc w:val="both"/>
        <w:rPr>
          <w:sz w:val="24"/>
          <w:szCs w:val="24"/>
          <w:lang w:val="nb-NO"/>
        </w:rPr>
      </w:pPr>
      <w:r w:rsidRPr="00745041">
        <w:rPr>
          <w:sz w:val="24"/>
          <w:szCs w:val="24"/>
          <w:lang w:val="nb-NO"/>
        </w:rPr>
        <w:t>Dalam implementasinya, metode WP melibatkan tiga komponen utama:</w:t>
      </w:r>
    </w:p>
    <w:p w14:paraId="60C563BC" w14:textId="77777777" w:rsidR="00745041" w:rsidRDefault="00745041" w:rsidP="00745041">
      <w:pPr>
        <w:pStyle w:val="ListParagraph"/>
        <w:numPr>
          <w:ilvl w:val="0"/>
          <w:numId w:val="17"/>
        </w:numPr>
        <w:spacing w:before="240" w:after="240" w:line="360" w:lineRule="auto"/>
        <w:jc w:val="both"/>
        <w:rPr>
          <w:sz w:val="24"/>
          <w:szCs w:val="24"/>
          <w:lang w:val="nb-NO"/>
        </w:rPr>
      </w:pPr>
      <w:r w:rsidRPr="00745041">
        <w:rPr>
          <w:b/>
          <w:bCs/>
          <w:sz w:val="24"/>
          <w:szCs w:val="24"/>
          <w:lang w:val="nb-NO"/>
        </w:rPr>
        <w:t>Alternatif keputusan</w:t>
      </w:r>
      <w:r w:rsidRPr="00745041">
        <w:rPr>
          <w:sz w:val="24"/>
          <w:szCs w:val="24"/>
          <w:lang w:val="nb-NO"/>
        </w:rPr>
        <w:t xml:space="preserve"> – opsi-opsi yang akan dievaluasi.</w:t>
      </w:r>
    </w:p>
    <w:p w14:paraId="60F9C2BD" w14:textId="6E8789FB" w:rsidR="00A72A27" w:rsidRDefault="00745041" w:rsidP="00745041">
      <w:pPr>
        <w:pStyle w:val="ListParagraph"/>
        <w:numPr>
          <w:ilvl w:val="0"/>
          <w:numId w:val="17"/>
        </w:numPr>
        <w:spacing w:before="240" w:after="240" w:line="360" w:lineRule="auto"/>
        <w:jc w:val="both"/>
        <w:rPr>
          <w:sz w:val="24"/>
          <w:szCs w:val="24"/>
          <w:lang w:val="nb-NO"/>
        </w:rPr>
      </w:pPr>
      <w:r w:rsidRPr="00745041">
        <w:rPr>
          <w:b/>
          <w:bCs/>
          <w:sz w:val="24"/>
          <w:szCs w:val="24"/>
          <w:lang w:val="nb-NO"/>
        </w:rPr>
        <w:t>Kriteria evaluasi</w:t>
      </w:r>
      <w:r w:rsidRPr="00745041">
        <w:rPr>
          <w:sz w:val="24"/>
          <w:szCs w:val="24"/>
          <w:lang w:val="nb-NO"/>
        </w:rPr>
        <w:t xml:space="preserve"> – aspek-aspek penting yang menjadi dasar penilaian.</w:t>
      </w:r>
    </w:p>
    <w:p w14:paraId="1C448BFB" w14:textId="68B0B230" w:rsidR="00494D9A" w:rsidRDefault="00745041" w:rsidP="00745041">
      <w:pPr>
        <w:pStyle w:val="ListParagraph"/>
        <w:numPr>
          <w:ilvl w:val="0"/>
          <w:numId w:val="17"/>
        </w:numPr>
        <w:spacing w:before="240" w:after="240" w:line="360" w:lineRule="auto"/>
        <w:jc w:val="both"/>
        <w:rPr>
          <w:sz w:val="24"/>
          <w:szCs w:val="24"/>
          <w:lang w:val="nb-NO"/>
        </w:rPr>
      </w:pPr>
      <w:r w:rsidRPr="00A72A27">
        <w:rPr>
          <w:b/>
          <w:bCs/>
          <w:sz w:val="24"/>
          <w:szCs w:val="24"/>
          <w:lang w:val="nb-NO"/>
        </w:rPr>
        <w:t>Bobot kriteria</w:t>
      </w:r>
      <w:r w:rsidRPr="00A72A27">
        <w:rPr>
          <w:sz w:val="24"/>
          <w:szCs w:val="24"/>
          <w:lang w:val="nb-NO"/>
        </w:rPr>
        <w:t xml:space="preserve"> – tingkat kepentingan relatif dari masing-masing kriteria.</w:t>
      </w:r>
    </w:p>
    <w:p w14:paraId="1F9B063B" w14:textId="193C6282" w:rsidR="00A72A27" w:rsidRDefault="00FF23D9" w:rsidP="00A75482">
      <w:pPr>
        <w:spacing w:before="240" w:after="240" w:line="360" w:lineRule="auto"/>
        <w:jc w:val="both"/>
        <w:rPr>
          <w:sz w:val="24"/>
          <w:szCs w:val="24"/>
          <w:lang w:val="nb-NO"/>
        </w:rPr>
      </w:pPr>
      <w:r w:rsidRPr="00FF23D9">
        <w:rPr>
          <w:sz w:val="24"/>
          <w:szCs w:val="24"/>
          <w:lang w:val="nb-NO"/>
        </w:rPr>
        <w:lastRenderedPageBreak/>
        <w:t>Formulasi dasar metode WP adalah:</w:t>
      </w:r>
    </w:p>
    <w:p w14:paraId="7FF75AEE" w14:textId="77777777" w:rsidR="00F95B43" w:rsidRDefault="00FF23D9" w:rsidP="00F95B43">
      <w:pPr>
        <w:keepNext/>
        <w:spacing w:before="240" w:after="240" w:line="360" w:lineRule="auto"/>
        <w:ind w:left="90"/>
        <w:jc w:val="center"/>
      </w:pPr>
      <w:r>
        <w:rPr>
          <w:noProof/>
          <w:bdr w:val="none" w:sz="0" w:space="0" w:color="auto" w:frame="1"/>
        </w:rPr>
        <w:drawing>
          <wp:inline distT="0" distB="0" distL="0" distR="0" wp14:anchorId="63357E7B" wp14:editId="6230FFCF">
            <wp:extent cx="1209675" cy="970915"/>
            <wp:effectExtent l="0" t="0" r="9525" b="635"/>
            <wp:docPr id="20661096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09675" cy="970915"/>
                    </a:xfrm>
                    <a:prstGeom prst="rect">
                      <a:avLst/>
                    </a:prstGeom>
                    <a:noFill/>
                    <a:ln>
                      <a:noFill/>
                    </a:ln>
                  </pic:spPr>
                </pic:pic>
              </a:graphicData>
            </a:graphic>
          </wp:inline>
        </w:drawing>
      </w:r>
    </w:p>
    <w:p w14:paraId="1C22A590" w14:textId="385B127C" w:rsidR="00FF23D9" w:rsidRPr="00D846A6" w:rsidRDefault="00F95B43" w:rsidP="00F95B43">
      <w:pPr>
        <w:pStyle w:val="Caption"/>
        <w:jc w:val="center"/>
        <w:rPr>
          <w:b/>
          <w:bCs/>
          <w:i w:val="0"/>
          <w:iCs w:val="0"/>
          <w:color w:val="auto"/>
          <w:sz w:val="28"/>
          <w:szCs w:val="28"/>
        </w:rPr>
      </w:pPr>
      <w:r w:rsidRPr="00D846A6">
        <w:rPr>
          <w:i w:val="0"/>
          <w:iCs w:val="0"/>
          <w:color w:val="auto"/>
          <w:sz w:val="20"/>
          <w:szCs w:val="20"/>
        </w:rPr>
        <w:t xml:space="preserve">Gambar </w:t>
      </w:r>
      <w:r w:rsidR="003C22A5" w:rsidRPr="00D846A6">
        <w:rPr>
          <w:i w:val="0"/>
          <w:iCs w:val="0"/>
          <w:color w:val="auto"/>
          <w:sz w:val="20"/>
          <w:szCs w:val="20"/>
        </w:rPr>
        <w:t>2.</w:t>
      </w:r>
      <w:r w:rsidR="00032B7D" w:rsidRPr="00D846A6">
        <w:rPr>
          <w:i w:val="0"/>
          <w:iCs w:val="0"/>
          <w:color w:val="auto"/>
          <w:sz w:val="20"/>
          <w:szCs w:val="20"/>
        </w:rPr>
        <w:t xml:space="preserve">1 </w:t>
      </w:r>
      <w:proofErr w:type="spellStart"/>
      <w:r w:rsidR="00D846A6" w:rsidRPr="00D846A6">
        <w:rPr>
          <w:i w:val="0"/>
          <w:iCs w:val="0"/>
          <w:color w:val="auto"/>
          <w:sz w:val="20"/>
          <w:szCs w:val="20"/>
        </w:rPr>
        <w:t>Rumus</w:t>
      </w:r>
      <w:proofErr w:type="spellEnd"/>
      <w:r w:rsidR="00D846A6" w:rsidRPr="00D846A6">
        <w:rPr>
          <w:i w:val="0"/>
          <w:iCs w:val="0"/>
          <w:color w:val="auto"/>
          <w:sz w:val="20"/>
          <w:szCs w:val="20"/>
        </w:rPr>
        <w:t xml:space="preserve"> vector S dan vector V</w:t>
      </w:r>
    </w:p>
    <w:p w14:paraId="40D3E48A" w14:textId="1C6E11E2" w:rsidR="00FF23D9" w:rsidRPr="00D846A6" w:rsidRDefault="00FF23D9" w:rsidP="00A75482">
      <w:pPr>
        <w:spacing w:before="240" w:after="240" w:line="360" w:lineRule="auto"/>
        <w:jc w:val="both"/>
        <w:rPr>
          <w:sz w:val="24"/>
          <w:szCs w:val="24"/>
        </w:rPr>
      </w:pPr>
      <w:proofErr w:type="spellStart"/>
      <w:r w:rsidRPr="00D846A6">
        <w:rPr>
          <w:sz w:val="24"/>
          <w:szCs w:val="24"/>
        </w:rPr>
        <w:t>Dengan</w:t>
      </w:r>
      <w:proofErr w:type="spellEnd"/>
      <w:r w:rsidRPr="00D846A6">
        <w:rPr>
          <w:sz w:val="24"/>
          <w:szCs w:val="24"/>
        </w:rPr>
        <w:t>:</w:t>
      </w:r>
    </w:p>
    <w:p w14:paraId="28DC81D1" w14:textId="02ADF05A" w:rsidR="00FF23D9" w:rsidRDefault="70561598" w:rsidP="00FF23D9">
      <w:pPr>
        <w:pStyle w:val="ListParagraph"/>
        <w:numPr>
          <w:ilvl w:val="0"/>
          <w:numId w:val="18"/>
        </w:numPr>
        <w:spacing w:before="240" w:after="240" w:line="360" w:lineRule="auto"/>
        <w:ind w:left="540"/>
        <w:jc w:val="both"/>
        <w:rPr>
          <w:sz w:val="24"/>
          <w:szCs w:val="24"/>
          <w:lang w:val="nb-NO"/>
        </w:rPr>
      </w:pPr>
      <w:r w:rsidRPr="70561598">
        <w:rPr>
          <w:sz w:val="24"/>
          <w:szCs w:val="24"/>
          <w:lang w:val="nb-NO"/>
        </w:rPr>
        <w:t>X</w:t>
      </w:r>
      <w:r w:rsidRPr="70561598">
        <w:rPr>
          <w:sz w:val="24"/>
          <w:szCs w:val="24"/>
          <w:vertAlign w:val="subscript"/>
          <w:lang w:val="nb-NO"/>
        </w:rPr>
        <w:t>ij</w:t>
      </w:r>
      <w:r w:rsidR="005A2342" w:rsidRPr="005A2342">
        <w:rPr>
          <w:sz w:val="24"/>
          <w:szCs w:val="24"/>
          <w:lang w:val="nb-NO"/>
        </w:rPr>
        <w:t>​: nilai alternatif ke-i pada kriteria ke-j,</w:t>
      </w:r>
    </w:p>
    <w:p w14:paraId="5C11F48E" w14:textId="71265332" w:rsidR="005A2342" w:rsidRDefault="70561598" w:rsidP="00FF23D9">
      <w:pPr>
        <w:pStyle w:val="ListParagraph"/>
        <w:numPr>
          <w:ilvl w:val="0"/>
          <w:numId w:val="18"/>
        </w:numPr>
        <w:spacing w:before="240" w:after="240" w:line="360" w:lineRule="auto"/>
        <w:ind w:left="540"/>
        <w:jc w:val="both"/>
        <w:rPr>
          <w:sz w:val="24"/>
          <w:szCs w:val="24"/>
          <w:lang w:val="nb-NO"/>
        </w:rPr>
      </w:pPr>
      <w:r w:rsidRPr="70561598">
        <w:rPr>
          <w:sz w:val="24"/>
          <w:szCs w:val="24"/>
          <w:lang w:val="nb-NO"/>
        </w:rPr>
        <w:t>w</w:t>
      </w:r>
      <w:r w:rsidRPr="70561598">
        <w:rPr>
          <w:sz w:val="24"/>
          <w:szCs w:val="24"/>
          <w:vertAlign w:val="subscript"/>
          <w:lang w:val="nb-NO"/>
        </w:rPr>
        <w:t>j</w:t>
      </w:r>
      <w:r w:rsidRPr="70561598">
        <w:rPr>
          <w:sz w:val="24"/>
          <w:szCs w:val="24"/>
          <w:lang w:val="nb-NO"/>
        </w:rPr>
        <w:t>:</w:t>
      </w:r>
      <w:r w:rsidR="00391CE4" w:rsidRPr="00391CE4">
        <w:rPr>
          <w:sz w:val="24"/>
          <w:szCs w:val="24"/>
          <w:lang w:val="nb-NO"/>
        </w:rPr>
        <w:t xml:space="preserve"> bobot dari kriteria ke-j (dalam bentuk proporsi yang jumlah totalnya = 1),</w:t>
      </w:r>
    </w:p>
    <w:p w14:paraId="4CC4B08F" w14:textId="40ECC50A" w:rsidR="00391CE4" w:rsidRPr="002942E0" w:rsidRDefault="4A2ECCC2" w:rsidP="00FF23D9">
      <w:pPr>
        <w:pStyle w:val="ListParagraph"/>
        <w:numPr>
          <w:ilvl w:val="0"/>
          <w:numId w:val="18"/>
        </w:numPr>
        <w:spacing w:before="240" w:after="240" w:line="360" w:lineRule="auto"/>
        <w:ind w:left="540"/>
        <w:jc w:val="both"/>
        <w:rPr>
          <w:sz w:val="24"/>
          <w:szCs w:val="24"/>
          <w:lang w:val="nb-NO"/>
        </w:rPr>
      </w:pPr>
      <w:r w:rsidRPr="005F14D5">
        <w:rPr>
          <w:sz w:val="24"/>
          <w:szCs w:val="24"/>
          <w:lang w:val="nb-NO"/>
        </w:rPr>
        <w:t>S</w:t>
      </w:r>
      <w:r w:rsidRPr="005F14D5">
        <w:rPr>
          <w:sz w:val="24"/>
          <w:szCs w:val="24"/>
          <w:vertAlign w:val="subscript"/>
          <w:lang w:val="nb-NO"/>
        </w:rPr>
        <w:t>i</w:t>
      </w:r>
      <w:r w:rsidR="002942E0" w:rsidRPr="005F14D5">
        <w:rPr>
          <w:sz w:val="24"/>
          <w:szCs w:val="24"/>
          <w:lang w:val="nb-NO"/>
        </w:rPr>
        <w:t>​: skor agregat untuk alternatif ke-i,</w:t>
      </w:r>
    </w:p>
    <w:p w14:paraId="7113141C" w14:textId="6874BFEA" w:rsidR="00A75482" w:rsidRDefault="52D29675" w:rsidP="00A75482">
      <w:pPr>
        <w:pStyle w:val="ListParagraph"/>
        <w:numPr>
          <w:ilvl w:val="0"/>
          <w:numId w:val="18"/>
        </w:numPr>
        <w:spacing w:before="240" w:after="240" w:line="360" w:lineRule="auto"/>
        <w:ind w:left="540"/>
        <w:jc w:val="both"/>
        <w:rPr>
          <w:sz w:val="24"/>
          <w:szCs w:val="24"/>
          <w:lang w:val="nb-NO"/>
        </w:rPr>
      </w:pPr>
      <w:r w:rsidRPr="52D29675">
        <w:rPr>
          <w:sz w:val="24"/>
          <w:szCs w:val="24"/>
          <w:lang w:val="nb-NO"/>
        </w:rPr>
        <w:t>V</w:t>
      </w:r>
      <w:r w:rsidRPr="10C0AA5F">
        <w:rPr>
          <w:sz w:val="24"/>
          <w:szCs w:val="24"/>
          <w:vertAlign w:val="subscript"/>
          <w:lang w:val="nb-NO"/>
        </w:rPr>
        <w:t>i</w:t>
      </w:r>
      <w:r w:rsidRPr="52D29675">
        <w:rPr>
          <w:sz w:val="24"/>
          <w:szCs w:val="24"/>
          <w:lang w:val="nb-NO"/>
        </w:rPr>
        <w:t>:</w:t>
      </w:r>
      <w:r w:rsidR="007074D4" w:rsidRPr="007074D4">
        <w:rPr>
          <w:sz w:val="24"/>
          <w:szCs w:val="24"/>
          <w:lang w:val="nb-NO"/>
        </w:rPr>
        <w:t xml:space="preserve"> nilai preferensi relatif untuk alternatif ke-i.</w:t>
      </w:r>
    </w:p>
    <w:p w14:paraId="2F1A68D5" w14:textId="0A508024" w:rsidR="00A75482" w:rsidRDefault="00A75482" w:rsidP="00A75482">
      <w:pPr>
        <w:spacing w:before="240" w:after="240" w:line="360" w:lineRule="auto"/>
        <w:ind w:firstLine="540"/>
        <w:jc w:val="both"/>
        <w:rPr>
          <w:color w:val="000000"/>
          <w:sz w:val="24"/>
          <w:szCs w:val="24"/>
          <w:lang w:val="nb-NO"/>
        </w:rPr>
      </w:pPr>
      <w:r w:rsidRPr="00A75482">
        <w:rPr>
          <w:color w:val="000000" w:themeColor="text1"/>
          <w:sz w:val="24"/>
          <w:szCs w:val="24"/>
          <w:lang w:val="nb-NO"/>
        </w:rPr>
        <w:t xml:space="preserve">Penggunaan eksponen bobot </w:t>
      </w:r>
      <w:r w:rsidR="3A408ABD" w:rsidRPr="3A408ABD">
        <w:rPr>
          <w:color w:val="000000" w:themeColor="text1"/>
          <w:sz w:val="24"/>
          <w:szCs w:val="24"/>
          <w:lang w:val="nb-NO"/>
        </w:rPr>
        <w:t>w</w:t>
      </w:r>
      <w:r w:rsidR="3A408ABD" w:rsidRPr="0F3A26A6">
        <w:rPr>
          <w:color w:val="000000" w:themeColor="text1"/>
          <w:sz w:val="24"/>
          <w:szCs w:val="24"/>
          <w:vertAlign w:val="subscript"/>
          <w:lang w:val="nb-NO"/>
        </w:rPr>
        <w:t>j</w:t>
      </w:r>
      <w:r w:rsidRPr="00A75482">
        <w:rPr>
          <w:color w:val="000000" w:themeColor="text1"/>
          <w:sz w:val="24"/>
          <w:szCs w:val="24"/>
          <w:vertAlign w:val="subscript"/>
          <w:lang w:val="nb-NO"/>
        </w:rPr>
        <w:t xml:space="preserve"> </w:t>
      </w:r>
      <w:r w:rsidRPr="00A75482">
        <w:rPr>
          <w:color w:val="000000" w:themeColor="text1"/>
          <w:sz w:val="24"/>
          <w:szCs w:val="24"/>
          <w:lang w:val="nb-NO"/>
        </w:rPr>
        <w:t xml:space="preserve">dalam proses ini berarti bahwa setiap kriteria memiliki </w:t>
      </w:r>
      <w:r w:rsidRPr="00A75482">
        <w:rPr>
          <w:b/>
          <w:color w:val="000000" w:themeColor="text1"/>
          <w:sz w:val="24"/>
          <w:szCs w:val="24"/>
          <w:lang w:val="nb-NO"/>
        </w:rPr>
        <w:t>pengaruh eksponensial</w:t>
      </w:r>
      <w:r w:rsidRPr="00A75482">
        <w:rPr>
          <w:color w:val="000000" w:themeColor="text1"/>
          <w:sz w:val="24"/>
          <w:szCs w:val="24"/>
          <w:lang w:val="nb-NO"/>
        </w:rPr>
        <w:t xml:space="preserve"> terhadap hasil akhir, sehingga sangat penting untuk menetapkan bobot dengan cermat dan berdasarkan analisis yang valid, misalnya melalui metode AHP atau pairwise comparison.</w:t>
      </w:r>
    </w:p>
    <w:p w14:paraId="76A88324" w14:textId="2A663C0C" w:rsidR="00494D9A" w:rsidRPr="00A75482" w:rsidRDefault="00A75482" w:rsidP="00A75482">
      <w:pPr>
        <w:spacing w:before="240" w:after="240" w:line="360" w:lineRule="auto"/>
        <w:ind w:firstLine="540"/>
        <w:jc w:val="both"/>
        <w:rPr>
          <w:color w:val="000000"/>
          <w:sz w:val="24"/>
          <w:szCs w:val="24"/>
          <w:lang w:val="nb-NO"/>
        </w:rPr>
      </w:pPr>
      <w:r w:rsidRPr="00A75482">
        <w:rPr>
          <w:color w:val="000000"/>
          <w:sz w:val="24"/>
          <w:szCs w:val="24"/>
          <w:lang w:val="nb-NO"/>
        </w:rPr>
        <w:t>Secara empiris, metode WP telah banyak digunakan dalam studi kasus nyata, seperti pemilihan supplier, seleksi lokasi, evaluasi risiko, dan berbagai bidang lain yang melibatkan keputusan multikriteria. Validitasnya sebagai metode MCDM telah dibuktikan melalui berbagai penelitian, termasuk dalam studi komparatif antara metode WSM, AHP, dan TOPSIS, yang menunjukkan bahwa WP memberikan hasil yang konsisten dan relevan dengan preferensi pengambil keputusan.</w:t>
      </w:r>
    </w:p>
    <w:p w14:paraId="064A7EF9" w14:textId="422E429A" w:rsidR="00BB4946" w:rsidRPr="004A16F6" w:rsidRDefault="004640E3" w:rsidP="00FB0B3C">
      <w:pPr>
        <w:pStyle w:val="Heading2"/>
        <w:numPr>
          <w:ilvl w:val="1"/>
          <w:numId w:val="19"/>
        </w:numPr>
      </w:pPr>
      <w:bookmarkStart w:id="8" w:name="_Toc199958505"/>
      <w:r w:rsidRPr="003C5205">
        <w:t>Deskripsi Umum Proyek Akhir</w:t>
      </w:r>
      <w:bookmarkEnd w:id="8"/>
    </w:p>
    <w:p w14:paraId="3F6DC6D3" w14:textId="435327EA" w:rsidR="004A16F6" w:rsidRPr="004A16F6" w:rsidRDefault="004A16F6" w:rsidP="004A16F6">
      <w:pPr>
        <w:spacing w:before="240" w:after="240" w:line="360" w:lineRule="auto"/>
        <w:ind w:firstLine="540"/>
        <w:jc w:val="both"/>
        <w:rPr>
          <w:sz w:val="24"/>
          <w:szCs w:val="24"/>
          <w:lang w:val="sv-SE"/>
        </w:rPr>
      </w:pPr>
      <w:r w:rsidRPr="004A16F6">
        <w:rPr>
          <w:sz w:val="24"/>
          <w:szCs w:val="24"/>
          <w:lang w:val="sv-SE"/>
        </w:rPr>
        <w:t xml:space="preserve">Proyek akhir ini merupakan pengembangan sebuah Sistem </w:t>
      </w:r>
      <w:r w:rsidR="6389E11A" w:rsidRPr="6389E11A">
        <w:rPr>
          <w:sz w:val="24"/>
          <w:szCs w:val="24"/>
          <w:lang w:val="sv-SE"/>
        </w:rPr>
        <w:t>Cerdas Pendukung</w:t>
      </w:r>
      <w:r w:rsidRPr="004A16F6">
        <w:rPr>
          <w:sz w:val="24"/>
          <w:szCs w:val="24"/>
          <w:lang w:val="sv-SE"/>
        </w:rPr>
        <w:t xml:space="preserve"> Keputusan (</w:t>
      </w:r>
      <w:r w:rsidR="6389E11A" w:rsidRPr="6389E11A">
        <w:rPr>
          <w:sz w:val="24"/>
          <w:szCs w:val="24"/>
          <w:lang w:val="sv-SE"/>
        </w:rPr>
        <w:t>SCPK</w:t>
      </w:r>
      <w:r w:rsidRPr="004A16F6">
        <w:rPr>
          <w:sz w:val="24"/>
          <w:szCs w:val="24"/>
          <w:lang w:val="sv-SE"/>
        </w:rPr>
        <w:t xml:space="preserve">) berbasis web untuk membantu dalam menentukan lahan terbaik bagi suatu tanaman menggunakan metode Weighted Product (WP). Aplikasi ini dibangun dengan menggunakan framework Streamlit dalam bahasa pemrograman Python dan memanfaatkan data sensor pertanian dari dataset </w:t>
      </w:r>
      <w:r w:rsidRPr="004A16F6">
        <w:rPr>
          <w:i/>
          <w:iCs/>
          <w:sz w:val="24"/>
          <w:szCs w:val="24"/>
          <w:lang w:val="sv-SE"/>
        </w:rPr>
        <w:t>Smart Farming Crop Yield 2024</w:t>
      </w:r>
      <w:r w:rsidRPr="004A16F6">
        <w:rPr>
          <w:sz w:val="24"/>
          <w:szCs w:val="24"/>
          <w:lang w:val="sv-SE"/>
        </w:rPr>
        <w:t>.</w:t>
      </w:r>
    </w:p>
    <w:p w14:paraId="71715E79" w14:textId="77777777" w:rsidR="004A16F6" w:rsidRPr="004A16F6" w:rsidRDefault="004A16F6" w:rsidP="004A16F6">
      <w:pPr>
        <w:spacing w:before="240" w:after="240" w:line="360" w:lineRule="auto"/>
        <w:ind w:firstLine="540"/>
        <w:jc w:val="both"/>
        <w:rPr>
          <w:sz w:val="24"/>
          <w:szCs w:val="24"/>
          <w:lang w:val="nb-NO"/>
        </w:rPr>
      </w:pPr>
      <w:r w:rsidRPr="004A16F6">
        <w:rPr>
          <w:sz w:val="24"/>
          <w:szCs w:val="24"/>
          <w:lang w:val="sv-SE"/>
        </w:rPr>
        <w:t xml:space="preserve">Pengguna dapat memasukkan nama tanaman yang akan dianalisis, lalu menetapkan bobot dan tipe kriteria lingkungan seperti pH tanah, suhu, curah hujan, kelembapan tanah, dan jumlah </w:t>
      </w:r>
      <w:r w:rsidRPr="004A16F6">
        <w:rPr>
          <w:sz w:val="24"/>
          <w:szCs w:val="24"/>
          <w:lang w:val="sv-SE"/>
        </w:rPr>
        <w:lastRenderedPageBreak/>
        <w:t xml:space="preserve">jam matahari. </w:t>
      </w:r>
      <w:r w:rsidRPr="004A16F6">
        <w:rPr>
          <w:sz w:val="24"/>
          <w:szCs w:val="24"/>
          <w:lang w:val="nb-NO"/>
        </w:rPr>
        <w:t>Setelah konfigurasi kriteria dilakukan, aplikasi akan memproses data dan menghitung peringkat lahan menggunakan metode WP. Hasil akhir berupa rekomendasi lahan terbaik ditampilkan berdasarkan nilai vektor tertinggi, disertai dengan penjelasan proses perhitungan, tampilan dataset, distribusi bobot, serta peta lokasi lahan.</w:t>
      </w:r>
    </w:p>
    <w:p w14:paraId="2B12DD6A" w14:textId="2B6BC8B0" w:rsidR="00602777" w:rsidRPr="00734B4E" w:rsidRDefault="004A16F6" w:rsidP="00734B4E">
      <w:pPr>
        <w:spacing w:before="240" w:after="240" w:line="360" w:lineRule="auto"/>
        <w:ind w:firstLine="540"/>
        <w:jc w:val="both"/>
        <w:rPr>
          <w:sz w:val="24"/>
          <w:szCs w:val="24"/>
          <w:lang w:val="nb-NO"/>
        </w:rPr>
      </w:pPr>
      <w:r w:rsidRPr="004A16F6">
        <w:rPr>
          <w:sz w:val="24"/>
          <w:szCs w:val="24"/>
          <w:lang w:val="nb-NO"/>
        </w:rPr>
        <w:t>Sistem ini dirancang agar interaktif, informatif, dan mudah digunakan oleh petani, peneliti, maupun pengambil keputusan di bidang pertanian. Dengan menggabungkan pendekatan kuantitatif dan visualisasi data, aplikasi ini diharapkan dapat memberikan kontribusi nyata dalam penerapan pertanian presisi berbasis data.</w:t>
      </w:r>
    </w:p>
    <w:p w14:paraId="464436D0" w14:textId="390A2F43" w:rsidR="00BB4946" w:rsidRPr="003C5205" w:rsidRDefault="00734B4E" w:rsidP="00FB0B3C">
      <w:pPr>
        <w:pStyle w:val="Heading2"/>
      </w:pPr>
      <w:bookmarkStart w:id="9" w:name="_Toc199958506"/>
      <w:r>
        <w:t>2.3</w:t>
      </w:r>
      <w:r w:rsidR="004640E3" w:rsidRPr="003C5205">
        <w:t xml:space="preserve"> Inti Pembahasan</w:t>
      </w:r>
      <w:bookmarkEnd w:id="9"/>
    </w:p>
    <w:p w14:paraId="0C16D6B1" w14:textId="4904821B" w:rsidR="005579ED" w:rsidRDefault="002A7699" w:rsidP="00FF3DEF">
      <w:pPr>
        <w:pStyle w:val="Heading3"/>
      </w:pPr>
      <w:bookmarkStart w:id="10" w:name="_Toc199958507"/>
      <w:r w:rsidRPr="00E81505">
        <w:t xml:space="preserve">2.3.1 </w:t>
      </w:r>
      <w:r w:rsidR="005579ED" w:rsidRPr="00E81505">
        <w:t>Penjabaran Perhitungan WP</w:t>
      </w:r>
      <w:r w:rsidR="00634766">
        <w:t xml:space="preserve"> untuk Tanaman Cabai</w:t>
      </w:r>
      <w:bookmarkEnd w:id="10"/>
    </w:p>
    <w:tbl>
      <w:tblPr>
        <w:tblStyle w:val="TableGrid"/>
        <w:tblW w:w="0" w:type="auto"/>
        <w:tblInd w:w="897" w:type="dxa"/>
        <w:tblLook w:val="04A0" w:firstRow="1" w:lastRow="0" w:firstColumn="1" w:lastColumn="0" w:noHBand="0" w:noVBand="1"/>
      </w:tblPr>
      <w:tblGrid>
        <w:gridCol w:w="2154"/>
        <w:gridCol w:w="1522"/>
        <w:gridCol w:w="728"/>
        <w:gridCol w:w="805"/>
      </w:tblGrid>
      <w:tr w:rsidR="008809A0" w:rsidRPr="008809A0" w14:paraId="663C8DA1" w14:textId="77777777" w:rsidTr="008809A0">
        <w:tc>
          <w:tcPr>
            <w:tcW w:w="0" w:type="auto"/>
            <w:hideMark/>
          </w:tcPr>
          <w:p w14:paraId="07594357" w14:textId="77777777" w:rsidR="008809A0" w:rsidRPr="008809A0" w:rsidRDefault="008809A0" w:rsidP="008809A0">
            <w:pPr>
              <w:jc w:val="center"/>
              <w:rPr>
                <w:b/>
                <w:bCs/>
              </w:rPr>
            </w:pPr>
            <w:proofErr w:type="spellStart"/>
            <w:r w:rsidRPr="008809A0">
              <w:rPr>
                <w:b/>
                <w:bCs/>
              </w:rPr>
              <w:t>Kriteria</w:t>
            </w:r>
            <w:proofErr w:type="spellEnd"/>
          </w:p>
        </w:tc>
        <w:tc>
          <w:tcPr>
            <w:tcW w:w="0" w:type="auto"/>
            <w:hideMark/>
          </w:tcPr>
          <w:p w14:paraId="0679046D" w14:textId="77777777" w:rsidR="008809A0" w:rsidRPr="008809A0" w:rsidRDefault="008809A0" w:rsidP="008809A0">
            <w:pPr>
              <w:jc w:val="center"/>
              <w:rPr>
                <w:b/>
                <w:bCs/>
              </w:rPr>
            </w:pPr>
            <w:r w:rsidRPr="008809A0">
              <w:rPr>
                <w:b/>
                <w:bCs/>
              </w:rPr>
              <w:t xml:space="preserve">Nilai </w:t>
            </w:r>
            <w:proofErr w:type="spellStart"/>
            <w:r w:rsidRPr="008809A0">
              <w:rPr>
                <w:b/>
                <w:bCs/>
              </w:rPr>
              <w:t>Alternatif</w:t>
            </w:r>
            <w:proofErr w:type="spellEnd"/>
          </w:p>
        </w:tc>
        <w:tc>
          <w:tcPr>
            <w:tcW w:w="0" w:type="auto"/>
            <w:hideMark/>
          </w:tcPr>
          <w:p w14:paraId="6BAB7654" w14:textId="77777777" w:rsidR="008809A0" w:rsidRPr="008809A0" w:rsidRDefault="008809A0" w:rsidP="008809A0">
            <w:pPr>
              <w:jc w:val="center"/>
              <w:rPr>
                <w:b/>
                <w:bCs/>
              </w:rPr>
            </w:pPr>
            <w:proofErr w:type="spellStart"/>
            <w:r w:rsidRPr="008809A0">
              <w:rPr>
                <w:b/>
                <w:bCs/>
              </w:rPr>
              <w:t>Bobot</w:t>
            </w:r>
            <w:proofErr w:type="spellEnd"/>
          </w:p>
        </w:tc>
        <w:tc>
          <w:tcPr>
            <w:tcW w:w="0" w:type="auto"/>
            <w:hideMark/>
          </w:tcPr>
          <w:p w14:paraId="2BE75F37" w14:textId="77777777" w:rsidR="008809A0" w:rsidRPr="008809A0" w:rsidRDefault="008809A0" w:rsidP="008809A0">
            <w:pPr>
              <w:jc w:val="center"/>
              <w:rPr>
                <w:b/>
                <w:bCs/>
              </w:rPr>
            </w:pPr>
            <w:proofErr w:type="spellStart"/>
            <w:r w:rsidRPr="008809A0">
              <w:rPr>
                <w:b/>
                <w:bCs/>
              </w:rPr>
              <w:t>Tipe</w:t>
            </w:r>
            <w:proofErr w:type="spellEnd"/>
          </w:p>
        </w:tc>
      </w:tr>
      <w:tr w:rsidR="008809A0" w:rsidRPr="008809A0" w14:paraId="4B9781E2" w14:textId="77777777" w:rsidTr="008809A0">
        <w:tc>
          <w:tcPr>
            <w:tcW w:w="0" w:type="auto"/>
            <w:hideMark/>
          </w:tcPr>
          <w:p w14:paraId="3C1252B9" w14:textId="77777777" w:rsidR="008809A0" w:rsidRPr="008809A0" w:rsidRDefault="008809A0" w:rsidP="008809A0">
            <w:pPr>
              <w:jc w:val="center"/>
            </w:pPr>
            <w:r w:rsidRPr="008809A0">
              <w:t>pH Tanah</w:t>
            </w:r>
          </w:p>
        </w:tc>
        <w:tc>
          <w:tcPr>
            <w:tcW w:w="0" w:type="auto"/>
            <w:hideMark/>
          </w:tcPr>
          <w:p w14:paraId="25FC5900" w14:textId="391989CC" w:rsidR="008809A0" w:rsidRPr="008809A0" w:rsidRDefault="002C7BFA" w:rsidP="008809A0">
            <w:pPr>
              <w:jc w:val="center"/>
            </w:pPr>
            <w:r>
              <w:t>7</w:t>
            </w:r>
            <w:r w:rsidR="008809A0" w:rsidRPr="008809A0">
              <w:t>.</w:t>
            </w:r>
            <w:r w:rsidR="00FD2D86">
              <w:t>16</w:t>
            </w:r>
          </w:p>
        </w:tc>
        <w:tc>
          <w:tcPr>
            <w:tcW w:w="0" w:type="auto"/>
            <w:hideMark/>
          </w:tcPr>
          <w:p w14:paraId="5CEF2E03" w14:textId="77777777" w:rsidR="008809A0" w:rsidRPr="008809A0" w:rsidRDefault="008809A0" w:rsidP="008809A0">
            <w:pPr>
              <w:jc w:val="center"/>
            </w:pPr>
            <w:r w:rsidRPr="008809A0">
              <w:t>4</w:t>
            </w:r>
          </w:p>
        </w:tc>
        <w:tc>
          <w:tcPr>
            <w:tcW w:w="0" w:type="auto"/>
            <w:hideMark/>
          </w:tcPr>
          <w:p w14:paraId="5EC52133" w14:textId="77777777" w:rsidR="008809A0" w:rsidRPr="008809A0" w:rsidRDefault="008809A0" w:rsidP="008809A0">
            <w:pPr>
              <w:jc w:val="center"/>
            </w:pPr>
            <w:r w:rsidRPr="008809A0">
              <w:t>Benefit</w:t>
            </w:r>
          </w:p>
        </w:tc>
      </w:tr>
      <w:tr w:rsidR="008809A0" w:rsidRPr="008809A0" w14:paraId="69D6EFE3" w14:textId="77777777" w:rsidTr="008809A0">
        <w:tc>
          <w:tcPr>
            <w:tcW w:w="0" w:type="auto"/>
            <w:hideMark/>
          </w:tcPr>
          <w:p w14:paraId="0E5EAB93" w14:textId="0A7ED290" w:rsidR="008809A0" w:rsidRPr="008809A0" w:rsidRDefault="008809A0" w:rsidP="008809A0">
            <w:pPr>
              <w:jc w:val="center"/>
            </w:pPr>
            <w:proofErr w:type="spellStart"/>
            <w:r w:rsidRPr="008809A0">
              <w:t>Kelembapan</w:t>
            </w:r>
            <w:proofErr w:type="spellEnd"/>
            <w:r w:rsidRPr="008809A0">
              <w:t xml:space="preserve"> </w:t>
            </w:r>
            <w:r w:rsidR="007E73FC">
              <w:t xml:space="preserve">Tanah </w:t>
            </w:r>
            <w:r w:rsidRPr="008809A0">
              <w:t>(%)</w:t>
            </w:r>
          </w:p>
        </w:tc>
        <w:tc>
          <w:tcPr>
            <w:tcW w:w="0" w:type="auto"/>
            <w:hideMark/>
          </w:tcPr>
          <w:p w14:paraId="60E8CC2A" w14:textId="08EE97B8" w:rsidR="008809A0" w:rsidRPr="008809A0" w:rsidRDefault="0045498A" w:rsidP="008809A0">
            <w:pPr>
              <w:jc w:val="center"/>
            </w:pPr>
            <w:r>
              <w:t>10.34</w:t>
            </w:r>
          </w:p>
        </w:tc>
        <w:tc>
          <w:tcPr>
            <w:tcW w:w="0" w:type="auto"/>
            <w:hideMark/>
          </w:tcPr>
          <w:p w14:paraId="5DED5613" w14:textId="05D77FBE" w:rsidR="008809A0" w:rsidRPr="008809A0" w:rsidRDefault="005D452E" w:rsidP="008809A0">
            <w:pPr>
              <w:jc w:val="center"/>
            </w:pPr>
            <w:r>
              <w:t>5</w:t>
            </w:r>
          </w:p>
        </w:tc>
        <w:tc>
          <w:tcPr>
            <w:tcW w:w="0" w:type="auto"/>
            <w:hideMark/>
          </w:tcPr>
          <w:p w14:paraId="750C098A" w14:textId="2AE0209F" w:rsidR="008809A0" w:rsidRPr="008809A0" w:rsidRDefault="007F606F" w:rsidP="008809A0">
            <w:pPr>
              <w:jc w:val="center"/>
            </w:pPr>
            <w:r>
              <w:t>Cost</w:t>
            </w:r>
          </w:p>
        </w:tc>
      </w:tr>
      <w:tr w:rsidR="008809A0" w:rsidRPr="008809A0" w14:paraId="72C3354B" w14:textId="77777777" w:rsidTr="008809A0">
        <w:tc>
          <w:tcPr>
            <w:tcW w:w="0" w:type="auto"/>
            <w:hideMark/>
          </w:tcPr>
          <w:p w14:paraId="75BDC1EF" w14:textId="77777777" w:rsidR="008809A0" w:rsidRPr="008809A0" w:rsidRDefault="008809A0" w:rsidP="008809A0">
            <w:pPr>
              <w:jc w:val="center"/>
            </w:pPr>
            <w:proofErr w:type="spellStart"/>
            <w:r w:rsidRPr="008809A0">
              <w:t>Suhu</w:t>
            </w:r>
            <w:proofErr w:type="spellEnd"/>
            <w:r w:rsidRPr="008809A0">
              <w:t xml:space="preserve"> (°C)</w:t>
            </w:r>
          </w:p>
        </w:tc>
        <w:tc>
          <w:tcPr>
            <w:tcW w:w="0" w:type="auto"/>
            <w:hideMark/>
          </w:tcPr>
          <w:p w14:paraId="0BC5F24D" w14:textId="39F805A6" w:rsidR="008809A0" w:rsidRPr="008809A0" w:rsidRDefault="0045498A" w:rsidP="008809A0">
            <w:pPr>
              <w:jc w:val="center"/>
            </w:pPr>
            <w:r>
              <w:t>19.</w:t>
            </w:r>
            <w:r w:rsidR="00E14ADF">
              <w:t>97</w:t>
            </w:r>
          </w:p>
        </w:tc>
        <w:tc>
          <w:tcPr>
            <w:tcW w:w="0" w:type="auto"/>
            <w:hideMark/>
          </w:tcPr>
          <w:p w14:paraId="43ED2CD8" w14:textId="7624B74A" w:rsidR="008809A0" w:rsidRPr="008809A0" w:rsidRDefault="005D452E" w:rsidP="008809A0">
            <w:pPr>
              <w:jc w:val="center"/>
            </w:pPr>
            <w:r>
              <w:t>4</w:t>
            </w:r>
          </w:p>
        </w:tc>
        <w:tc>
          <w:tcPr>
            <w:tcW w:w="0" w:type="auto"/>
            <w:hideMark/>
          </w:tcPr>
          <w:p w14:paraId="7CDE2F22" w14:textId="77777777" w:rsidR="008809A0" w:rsidRPr="008809A0" w:rsidRDefault="008809A0" w:rsidP="008809A0">
            <w:pPr>
              <w:jc w:val="center"/>
            </w:pPr>
            <w:r w:rsidRPr="008809A0">
              <w:t>Cost</w:t>
            </w:r>
          </w:p>
        </w:tc>
      </w:tr>
      <w:tr w:rsidR="005736CD" w:rsidRPr="008809A0" w14:paraId="6202EA21" w14:textId="77777777" w:rsidTr="008809A0">
        <w:tc>
          <w:tcPr>
            <w:tcW w:w="0" w:type="auto"/>
          </w:tcPr>
          <w:p w14:paraId="51082917" w14:textId="69310535" w:rsidR="005736CD" w:rsidRPr="008809A0" w:rsidRDefault="005736CD" w:rsidP="008809A0">
            <w:pPr>
              <w:jc w:val="center"/>
            </w:pPr>
            <w:r>
              <w:t xml:space="preserve">Curah </w:t>
            </w:r>
            <w:proofErr w:type="spellStart"/>
            <w:r>
              <w:t>Hujan</w:t>
            </w:r>
            <w:proofErr w:type="spellEnd"/>
            <w:r>
              <w:t xml:space="preserve"> (mm)</w:t>
            </w:r>
          </w:p>
        </w:tc>
        <w:tc>
          <w:tcPr>
            <w:tcW w:w="0" w:type="auto"/>
          </w:tcPr>
          <w:p w14:paraId="411D402E" w14:textId="04EC2B11" w:rsidR="005736CD" w:rsidRPr="008809A0" w:rsidRDefault="00273EAF" w:rsidP="008809A0">
            <w:pPr>
              <w:jc w:val="center"/>
            </w:pPr>
            <w:r>
              <w:t>73.25</w:t>
            </w:r>
          </w:p>
        </w:tc>
        <w:tc>
          <w:tcPr>
            <w:tcW w:w="0" w:type="auto"/>
          </w:tcPr>
          <w:p w14:paraId="1A3402F9" w14:textId="79989A06" w:rsidR="005736CD" w:rsidRPr="008809A0" w:rsidRDefault="005D452E" w:rsidP="008809A0">
            <w:pPr>
              <w:jc w:val="center"/>
            </w:pPr>
            <w:r>
              <w:t>3</w:t>
            </w:r>
          </w:p>
        </w:tc>
        <w:tc>
          <w:tcPr>
            <w:tcW w:w="0" w:type="auto"/>
          </w:tcPr>
          <w:p w14:paraId="5862D143" w14:textId="6DFCDEC7" w:rsidR="005736CD" w:rsidRPr="008809A0" w:rsidRDefault="00D45E03" w:rsidP="008809A0">
            <w:pPr>
              <w:jc w:val="center"/>
            </w:pPr>
            <w:r>
              <w:t>Cost</w:t>
            </w:r>
          </w:p>
        </w:tc>
      </w:tr>
      <w:tr w:rsidR="005736CD" w:rsidRPr="008809A0" w14:paraId="7B66D264" w14:textId="77777777" w:rsidTr="008809A0">
        <w:tc>
          <w:tcPr>
            <w:tcW w:w="0" w:type="auto"/>
          </w:tcPr>
          <w:p w14:paraId="33DE6C70" w14:textId="3603FB3E" w:rsidR="005736CD" w:rsidRPr="008809A0" w:rsidRDefault="005736CD" w:rsidP="008809A0">
            <w:pPr>
              <w:jc w:val="center"/>
            </w:pPr>
            <w:r>
              <w:t xml:space="preserve">Jam </w:t>
            </w:r>
            <w:proofErr w:type="spellStart"/>
            <w:r>
              <w:t>Matahari</w:t>
            </w:r>
            <w:proofErr w:type="spellEnd"/>
            <w:r>
              <w:t xml:space="preserve"> (per Hari)</w:t>
            </w:r>
          </w:p>
        </w:tc>
        <w:tc>
          <w:tcPr>
            <w:tcW w:w="0" w:type="auto"/>
          </w:tcPr>
          <w:p w14:paraId="76F2C93E" w14:textId="71980643" w:rsidR="005736CD" w:rsidRPr="008809A0" w:rsidRDefault="00D04F98" w:rsidP="008809A0">
            <w:pPr>
              <w:jc w:val="center"/>
            </w:pPr>
            <w:r>
              <w:t>8.</w:t>
            </w:r>
            <w:r w:rsidR="00273EAF">
              <w:t>93</w:t>
            </w:r>
          </w:p>
        </w:tc>
        <w:tc>
          <w:tcPr>
            <w:tcW w:w="0" w:type="auto"/>
          </w:tcPr>
          <w:p w14:paraId="5B1F5771" w14:textId="6E59DA07" w:rsidR="005736CD" w:rsidRPr="008809A0" w:rsidRDefault="005D452E" w:rsidP="008809A0">
            <w:pPr>
              <w:jc w:val="center"/>
            </w:pPr>
            <w:r>
              <w:t>4</w:t>
            </w:r>
          </w:p>
        </w:tc>
        <w:tc>
          <w:tcPr>
            <w:tcW w:w="0" w:type="auto"/>
          </w:tcPr>
          <w:p w14:paraId="5C6A7712" w14:textId="599F9899" w:rsidR="005736CD" w:rsidRPr="008809A0" w:rsidRDefault="007F606F" w:rsidP="008809A0">
            <w:pPr>
              <w:jc w:val="center"/>
            </w:pPr>
            <w:r>
              <w:t>Benefit</w:t>
            </w:r>
          </w:p>
        </w:tc>
      </w:tr>
    </w:tbl>
    <w:p w14:paraId="52DFE9C8" w14:textId="77777777" w:rsidR="00A64CEA" w:rsidRDefault="00A64CEA" w:rsidP="00A64CEA">
      <w:pPr>
        <w:ind w:left="990"/>
      </w:pPr>
    </w:p>
    <w:p w14:paraId="742C7478" w14:textId="25B4AA9D" w:rsidR="00A64CEA" w:rsidRDefault="00A64CEA" w:rsidP="00A64CEA">
      <w:pPr>
        <w:spacing w:line="360" w:lineRule="auto"/>
        <w:ind w:left="990"/>
        <w:rPr>
          <w:sz w:val="24"/>
          <w:szCs w:val="24"/>
        </w:rPr>
      </w:pPr>
      <w:r w:rsidRPr="00A64CEA">
        <w:rPr>
          <w:sz w:val="24"/>
          <w:szCs w:val="24"/>
        </w:rPr>
        <w:t>Langkah-</w:t>
      </w:r>
      <w:proofErr w:type="spellStart"/>
      <w:r w:rsidRPr="00A64CEA">
        <w:rPr>
          <w:sz w:val="24"/>
          <w:szCs w:val="24"/>
        </w:rPr>
        <w:t>langkah</w:t>
      </w:r>
      <w:proofErr w:type="spellEnd"/>
      <w:r w:rsidRPr="00A64CEA">
        <w:rPr>
          <w:sz w:val="24"/>
          <w:szCs w:val="24"/>
        </w:rPr>
        <w:t>:</w:t>
      </w:r>
    </w:p>
    <w:p w14:paraId="13730971" w14:textId="2FC6D5BD" w:rsidR="00A64CEA" w:rsidRDefault="00A64CEA" w:rsidP="00A64CEA">
      <w:pPr>
        <w:pStyle w:val="ListParagraph"/>
        <w:numPr>
          <w:ilvl w:val="0"/>
          <w:numId w:val="22"/>
        </w:numPr>
        <w:spacing w:line="360" w:lineRule="auto"/>
        <w:rPr>
          <w:sz w:val="24"/>
          <w:szCs w:val="24"/>
        </w:rPr>
      </w:pPr>
      <w:proofErr w:type="spellStart"/>
      <w:r>
        <w:rPr>
          <w:sz w:val="24"/>
          <w:szCs w:val="24"/>
        </w:rPr>
        <w:t>Normalisasi</w:t>
      </w:r>
      <w:proofErr w:type="spellEnd"/>
      <w:r>
        <w:rPr>
          <w:sz w:val="24"/>
          <w:szCs w:val="24"/>
        </w:rPr>
        <w:t xml:space="preserve"> </w:t>
      </w:r>
      <w:proofErr w:type="spellStart"/>
      <w:r>
        <w:rPr>
          <w:sz w:val="24"/>
          <w:szCs w:val="24"/>
        </w:rPr>
        <w:t>Bobot</w:t>
      </w:r>
      <w:proofErr w:type="spellEnd"/>
    </w:p>
    <w:p w14:paraId="71F7BB2E" w14:textId="7DBF670B" w:rsidR="00704D45" w:rsidRPr="001313D1" w:rsidRDefault="00F92BE4" w:rsidP="00704D45">
      <w:pPr>
        <w:pStyle w:val="ListParagraph"/>
        <w:spacing w:line="360" w:lineRule="auto"/>
        <w:ind w:left="1350"/>
        <w:rPr>
          <w:sz w:val="24"/>
          <w:szCs w:val="24"/>
        </w:rPr>
      </w:pPr>
      <m:oMathPara>
        <m:oMathParaPr>
          <m:jc m:val="left"/>
        </m:oMathParaPr>
        <m:oMath>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m:t>
              </m:r>
            </m:sup>
          </m:sSup>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bobot</m:t>
              </m:r>
            </m:num>
            <m:den>
              <m:nary>
                <m:naryPr>
                  <m:chr m:val="∑"/>
                  <m:limLoc m:val="undOvr"/>
                  <m:subHide m:val="1"/>
                  <m:supHide m:val="1"/>
                  <m:ctrlPr>
                    <w:rPr>
                      <w:rFonts w:ascii="Cambria Math" w:hAnsi="Cambria Math"/>
                      <w:i/>
                      <w:sz w:val="24"/>
                      <w:szCs w:val="24"/>
                    </w:rPr>
                  </m:ctrlPr>
                </m:naryPr>
                <m:sub/>
                <m:sup/>
                <m:e>
                  <m:r>
                    <w:rPr>
                      <w:rFonts w:ascii="Cambria Math" w:hAnsi="Cambria Math"/>
                      <w:sz w:val="24"/>
                      <w:szCs w:val="24"/>
                    </w:rPr>
                    <m:t>bobot</m:t>
                  </m:r>
                </m:e>
              </m:nary>
            </m:den>
          </m:f>
          <m:r>
            <w:rPr>
              <w:rFonts w:ascii="Cambria Math" w:hAnsi="Cambria Math"/>
              <w:sz w:val="24"/>
              <w:szCs w:val="24"/>
            </w:rPr>
            <m:t>=[</m:t>
          </m:r>
          <m:r>
            <w:rPr>
              <w:rFonts w:ascii="Cambria Math" w:hAnsi="Cambria Math"/>
              <w:sz w:val="24"/>
              <w:szCs w:val="24"/>
            </w:rPr>
            <m:t>0.2, 0.25,</m:t>
          </m:r>
          <m:r>
            <w:rPr>
              <w:rFonts w:ascii="Cambria Math" w:hAnsi="Cambria Math"/>
              <w:sz w:val="24"/>
              <w:szCs w:val="24"/>
            </w:rPr>
            <m:t xml:space="preserve"> </m:t>
          </m:r>
          <m:r>
            <w:rPr>
              <w:rFonts w:ascii="Cambria Math" w:hAnsi="Cambria Math"/>
              <w:sz w:val="24"/>
              <w:szCs w:val="24"/>
            </w:rPr>
            <m:t>0.2</m:t>
          </m:r>
          <m:r>
            <w:rPr>
              <w:rFonts w:ascii="Cambria Math" w:hAnsi="Cambria Math"/>
              <w:sz w:val="24"/>
              <w:szCs w:val="24"/>
            </w:rPr>
            <m:t>, 0.15, 0.2</m:t>
          </m:r>
          <m:r>
            <w:rPr>
              <w:rFonts w:ascii="Cambria Math" w:hAnsi="Cambria Math"/>
              <w:sz w:val="24"/>
              <w:szCs w:val="24"/>
            </w:rPr>
            <m:t>]</m:t>
          </m:r>
        </m:oMath>
      </m:oMathPara>
    </w:p>
    <w:p w14:paraId="4BB3DEEF" w14:textId="66313317" w:rsidR="00A64CEA" w:rsidRDefault="006C4EB2" w:rsidP="00A64CEA">
      <w:pPr>
        <w:pStyle w:val="ListParagraph"/>
        <w:numPr>
          <w:ilvl w:val="0"/>
          <w:numId w:val="22"/>
        </w:numPr>
        <w:spacing w:line="360" w:lineRule="auto"/>
        <w:rPr>
          <w:sz w:val="24"/>
          <w:szCs w:val="24"/>
        </w:rPr>
      </w:pPr>
      <w:r>
        <w:rPr>
          <w:sz w:val="24"/>
          <w:szCs w:val="24"/>
        </w:rPr>
        <w:t>Ubah</w:t>
      </w:r>
      <w:r w:rsidR="007075FD">
        <w:rPr>
          <w:sz w:val="24"/>
          <w:szCs w:val="24"/>
        </w:rPr>
        <w:t xml:space="preserve"> </w:t>
      </w:r>
      <w:proofErr w:type="spellStart"/>
      <w:r w:rsidR="007075FD">
        <w:rPr>
          <w:sz w:val="24"/>
          <w:szCs w:val="24"/>
        </w:rPr>
        <w:t>Tipe</w:t>
      </w:r>
      <w:proofErr w:type="spellEnd"/>
      <w:r w:rsidR="007075FD">
        <w:rPr>
          <w:sz w:val="24"/>
          <w:szCs w:val="24"/>
        </w:rPr>
        <w:t xml:space="preserve"> Cost </w:t>
      </w:r>
      <w:r w:rsidR="009561FF" w:rsidRPr="009561FF">
        <w:rPr>
          <w:sz w:val="24"/>
          <w:szCs w:val="24"/>
        </w:rPr>
        <w:t>→</w:t>
      </w:r>
      <w:r w:rsidR="009561FF">
        <w:rPr>
          <w:sz w:val="24"/>
          <w:szCs w:val="24"/>
        </w:rPr>
        <w:t xml:space="preserve"> </w:t>
      </w:r>
      <w:proofErr w:type="spellStart"/>
      <w:r w:rsidR="000856C5">
        <w:rPr>
          <w:sz w:val="24"/>
          <w:szCs w:val="24"/>
        </w:rPr>
        <w:t>eksponen</w:t>
      </w:r>
      <w:proofErr w:type="spellEnd"/>
      <w:r w:rsidR="000856C5">
        <w:rPr>
          <w:sz w:val="24"/>
          <w:szCs w:val="24"/>
        </w:rPr>
        <w:t xml:space="preserve"> </w:t>
      </w:r>
      <w:proofErr w:type="spellStart"/>
      <w:r w:rsidR="000856C5">
        <w:rPr>
          <w:sz w:val="24"/>
          <w:szCs w:val="24"/>
        </w:rPr>
        <w:t>negati</w:t>
      </w:r>
      <w:r w:rsidR="00BC0045">
        <w:rPr>
          <w:sz w:val="24"/>
          <w:szCs w:val="24"/>
        </w:rPr>
        <w:t>f</w:t>
      </w:r>
      <w:proofErr w:type="spellEnd"/>
    </w:p>
    <w:p w14:paraId="7B054F00" w14:textId="48F44396" w:rsidR="00BC0045" w:rsidRPr="00075895" w:rsidRDefault="00075895" w:rsidP="00BC0045">
      <w:pPr>
        <w:pStyle w:val="ListParagraph"/>
        <w:spacing w:line="360" w:lineRule="auto"/>
        <w:ind w:left="1350"/>
        <w:rPr>
          <w:sz w:val="24"/>
          <w:szCs w:val="24"/>
        </w:rPr>
      </w:pPr>
      <m:oMathPara>
        <m:oMathParaPr>
          <m:jc m:val="left"/>
        </m:oMathParaPr>
        <m:oMath>
          <m:r>
            <w:rPr>
              <w:rFonts w:ascii="Cambria Math" w:hAnsi="Cambria Math"/>
              <w:sz w:val="24"/>
              <w:szCs w:val="24"/>
            </w:rPr>
            <m:t>[</m:t>
          </m:r>
          <m:r>
            <w:rPr>
              <w:rFonts w:ascii="Cambria Math" w:hAnsi="Cambria Math"/>
              <w:sz w:val="24"/>
              <w:szCs w:val="24"/>
            </w:rPr>
            <m:t xml:space="preserve">0.2, </m:t>
          </m:r>
          <m:r>
            <w:rPr>
              <w:rFonts w:ascii="Cambria Math" w:hAnsi="Cambria Math"/>
              <w:sz w:val="24"/>
              <w:szCs w:val="24"/>
            </w:rPr>
            <m:t>-</m:t>
          </m:r>
          <m:r>
            <w:rPr>
              <w:rFonts w:ascii="Cambria Math" w:hAnsi="Cambria Math"/>
              <w:sz w:val="24"/>
              <w:szCs w:val="24"/>
            </w:rPr>
            <m:t xml:space="preserve">0.25, </m:t>
          </m:r>
          <m:r>
            <w:rPr>
              <w:rFonts w:ascii="Cambria Math" w:hAnsi="Cambria Math"/>
              <w:sz w:val="24"/>
              <w:szCs w:val="24"/>
            </w:rPr>
            <m:t>-</m:t>
          </m:r>
          <m:r>
            <w:rPr>
              <w:rFonts w:ascii="Cambria Math" w:hAnsi="Cambria Math"/>
              <w:sz w:val="24"/>
              <w:szCs w:val="24"/>
            </w:rPr>
            <m:t xml:space="preserve">0.2, </m:t>
          </m:r>
          <m:r>
            <w:rPr>
              <w:rFonts w:ascii="Cambria Math" w:hAnsi="Cambria Math"/>
              <w:sz w:val="24"/>
              <w:szCs w:val="24"/>
            </w:rPr>
            <m:t>-</m:t>
          </m:r>
          <m:r>
            <w:rPr>
              <w:rFonts w:ascii="Cambria Math" w:hAnsi="Cambria Math"/>
              <w:sz w:val="24"/>
              <w:szCs w:val="24"/>
            </w:rPr>
            <m:t>0.15, 0.2</m:t>
          </m:r>
          <m:r>
            <w:rPr>
              <w:rFonts w:ascii="Cambria Math" w:hAnsi="Cambria Math"/>
              <w:sz w:val="24"/>
              <w:szCs w:val="24"/>
            </w:rPr>
            <m:t xml:space="preserve"> </m:t>
          </m:r>
          <m:r>
            <w:rPr>
              <w:rFonts w:ascii="Cambria Math" w:hAnsi="Cambria Math"/>
              <w:sz w:val="24"/>
              <w:szCs w:val="24"/>
            </w:rPr>
            <m:t>]</m:t>
          </m:r>
        </m:oMath>
      </m:oMathPara>
    </w:p>
    <w:p w14:paraId="0F9B50D1" w14:textId="2D14B77E" w:rsidR="000856C5" w:rsidRDefault="000856C5" w:rsidP="00A64CEA">
      <w:pPr>
        <w:pStyle w:val="ListParagraph"/>
        <w:numPr>
          <w:ilvl w:val="0"/>
          <w:numId w:val="22"/>
        </w:numPr>
        <w:spacing w:line="360" w:lineRule="auto"/>
        <w:rPr>
          <w:sz w:val="24"/>
          <w:szCs w:val="24"/>
        </w:rPr>
      </w:pPr>
      <w:proofErr w:type="spellStart"/>
      <w:r>
        <w:rPr>
          <w:sz w:val="24"/>
          <w:szCs w:val="24"/>
        </w:rPr>
        <w:t>Hitung</w:t>
      </w:r>
      <w:proofErr w:type="spellEnd"/>
      <w:r>
        <w:rPr>
          <w:sz w:val="24"/>
          <w:szCs w:val="24"/>
        </w:rPr>
        <w:t xml:space="preserve"> Vektor S</w:t>
      </w:r>
    </w:p>
    <w:p w14:paraId="478F0E43" w14:textId="67C3BD67" w:rsidR="0056625C" w:rsidRPr="00063B4A" w:rsidRDefault="00F33076" w:rsidP="0056625C">
      <w:pPr>
        <w:pStyle w:val="ListParagraph"/>
        <w:spacing w:line="360" w:lineRule="auto"/>
        <w:ind w:left="135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m:t>
          </m:r>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7.16</m:t>
              </m:r>
            </m:e>
            <m:sup>
              <m:r>
                <w:rPr>
                  <w:rFonts w:ascii="Cambria Math" w:hAnsi="Cambria Math"/>
                  <w:sz w:val="24"/>
                  <w:szCs w:val="24"/>
                </w:rPr>
                <m:t>0.2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10.34</m:t>
              </m:r>
            </m:e>
            <m:sup>
              <m:r>
                <w:rPr>
                  <w:rFonts w:ascii="Cambria Math" w:hAnsi="Cambria Math"/>
                  <w:sz w:val="24"/>
                  <w:szCs w:val="24"/>
                </w:rPr>
                <m:t>-0.25</m:t>
              </m:r>
            </m:sup>
          </m:sSup>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19.97</m:t>
              </m:r>
            </m:e>
            <m:sup>
              <m:r>
                <w:rPr>
                  <w:rFonts w:ascii="Cambria Math" w:hAnsi="Cambria Math"/>
                  <w:sz w:val="24"/>
                  <w:szCs w:val="24"/>
                </w:rPr>
                <m:t>-0.2</m:t>
              </m:r>
            </m:sup>
          </m:sSup>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73.25</m:t>
              </m:r>
            </m:e>
            <m:sup>
              <m:r>
                <w:rPr>
                  <w:rFonts w:ascii="Cambria Math" w:hAnsi="Cambria Math"/>
                  <w:sz w:val="24"/>
                  <w:szCs w:val="24"/>
                </w:rPr>
                <m:t>-</m:t>
              </m:r>
              <m:r>
                <w:rPr>
                  <w:rFonts w:ascii="Cambria Math" w:hAnsi="Cambria Math"/>
                  <w:sz w:val="24"/>
                  <w:szCs w:val="24"/>
                </w:rPr>
                <m:t>0.15</m:t>
              </m:r>
            </m:sup>
          </m:sSup>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8.93</m:t>
              </m:r>
            </m:e>
            <m:sup>
              <m:r>
                <w:rPr>
                  <w:rFonts w:ascii="Cambria Math" w:hAnsi="Cambria Math"/>
                  <w:sz w:val="24"/>
                  <w:szCs w:val="24"/>
                </w:rPr>
                <m:t>0.2</m:t>
              </m:r>
            </m:sup>
          </m:sSup>
          <m:r>
            <w:rPr>
              <w:rFonts w:ascii="Cambria Math" w:hAnsi="Cambria Math"/>
              <w:sz w:val="24"/>
              <w:szCs w:val="24"/>
            </w:rPr>
            <m:t xml:space="preserve"> </m:t>
          </m:r>
          <m:r>
            <w:rPr>
              <w:rFonts w:ascii="Cambria Math" w:hAnsi="Cambria Math"/>
              <w:sz w:val="24"/>
              <w:szCs w:val="24"/>
            </w:rPr>
            <m:t>]</m:t>
          </m:r>
        </m:oMath>
      </m:oMathPara>
    </w:p>
    <w:p w14:paraId="6430BDB0" w14:textId="3A37B698" w:rsidR="000856C5" w:rsidRDefault="00AB38ED" w:rsidP="00A64CEA">
      <w:pPr>
        <w:pStyle w:val="ListParagraph"/>
        <w:numPr>
          <w:ilvl w:val="0"/>
          <w:numId w:val="22"/>
        </w:numPr>
        <w:spacing w:line="360" w:lineRule="auto"/>
        <w:rPr>
          <w:sz w:val="24"/>
          <w:szCs w:val="24"/>
        </w:rPr>
      </w:pPr>
      <w:proofErr w:type="spellStart"/>
      <w:r>
        <w:rPr>
          <w:sz w:val="24"/>
          <w:szCs w:val="24"/>
        </w:rPr>
        <w:t>Normalisasi</w:t>
      </w:r>
      <w:proofErr w:type="spellEnd"/>
      <w:r>
        <w:rPr>
          <w:sz w:val="24"/>
          <w:szCs w:val="24"/>
        </w:rPr>
        <w:t xml:space="preserve"> </w:t>
      </w:r>
      <w:r w:rsidR="000856C5">
        <w:rPr>
          <w:sz w:val="24"/>
          <w:szCs w:val="24"/>
        </w:rPr>
        <w:t>Vektor V</w:t>
      </w:r>
    </w:p>
    <w:p w14:paraId="48085664" w14:textId="52057D21" w:rsidR="001F0733" w:rsidRPr="00B533D4" w:rsidRDefault="00B533D4" w:rsidP="001F0733">
      <w:pPr>
        <w:pStyle w:val="ListParagraph"/>
        <w:spacing w:line="360" w:lineRule="auto"/>
        <w:ind w:left="135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num>
            <m:den>
              <m:nary>
                <m:naryPr>
                  <m:chr m:val="∑"/>
                  <m:limLoc m:val="undOvr"/>
                  <m:subHide m:val="1"/>
                  <m:supHide m:val="1"/>
                  <m:ctrlPr>
                    <w:rPr>
                      <w:rFonts w:ascii="Cambria Math" w:hAnsi="Cambria Math"/>
                      <w:i/>
                      <w:sz w:val="24"/>
                      <w:szCs w:val="24"/>
                    </w:rPr>
                  </m:ctrlPr>
                </m:naryPr>
                <m:sub/>
                <m:sup/>
                <m:e>
                  <m:r>
                    <w:rPr>
                      <w:rFonts w:ascii="Cambria Math" w:hAnsi="Cambria Math"/>
                      <w:sz w:val="24"/>
                      <w:szCs w:val="24"/>
                    </w:rPr>
                    <m:t>S</m:t>
                  </m:r>
                </m:e>
              </m:nary>
            </m:den>
          </m:f>
        </m:oMath>
      </m:oMathPara>
    </w:p>
    <w:p w14:paraId="37CCCA6E" w14:textId="51F8598C" w:rsidR="00E55FDA" w:rsidRDefault="0022732B" w:rsidP="00FF3DEF">
      <w:pPr>
        <w:pStyle w:val="Heading3"/>
      </w:pPr>
      <w:bookmarkStart w:id="11" w:name="_Toc199958508"/>
      <w:r w:rsidRPr="6A84009C">
        <w:t>2.3.</w:t>
      </w:r>
      <w:r w:rsidR="002A7699" w:rsidRPr="6A84009C">
        <w:t>2</w:t>
      </w:r>
      <w:r w:rsidRPr="6A84009C">
        <w:t xml:space="preserve"> </w:t>
      </w:r>
      <w:r w:rsidR="0569D795" w:rsidRPr="6A84009C">
        <w:t xml:space="preserve">Alur Program dan Listing </w:t>
      </w:r>
      <w:r w:rsidR="00E63798">
        <w:t>Program</w:t>
      </w:r>
      <w:bookmarkEnd w:id="11"/>
    </w:p>
    <w:p w14:paraId="21118D54" w14:textId="75C20C75" w:rsidR="00BF17C6" w:rsidRDefault="00E55FDA" w:rsidP="006B6706">
      <w:pPr>
        <w:pStyle w:val="Heading4"/>
        <w:numPr>
          <w:ilvl w:val="0"/>
          <w:numId w:val="0"/>
        </w:numPr>
        <w:ind w:left="990"/>
        <w:rPr>
          <w:rFonts w:ascii="Times New Roman" w:hAnsi="Times New Roman" w:cs="Times New Roman"/>
          <w:sz w:val="24"/>
          <w:szCs w:val="24"/>
        </w:rPr>
      </w:pPr>
      <w:r w:rsidRPr="00316CF4">
        <w:rPr>
          <w:rFonts w:ascii="Times New Roman" w:hAnsi="Times New Roman" w:cs="Times New Roman"/>
          <w:sz w:val="24"/>
          <w:szCs w:val="24"/>
        </w:rPr>
        <w:t>2.3.2</w:t>
      </w:r>
      <w:r w:rsidRPr="00316CF4">
        <w:rPr>
          <w:rFonts w:ascii="Times New Roman" w:hAnsi="Times New Roman" w:cs="Times New Roman"/>
          <w:sz w:val="24"/>
          <w:szCs w:val="24"/>
        </w:rPr>
        <w:t>.1</w:t>
      </w:r>
      <w:r w:rsidRPr="00316CF4">
        <w:rPr>
          <w:rFonts w:ascii="Times New Roman" w:hAnsi="Times New Roman" w:cs="Times New Roman"/>
          <w:sz w:val="24"/>
          <w:szCs w:val="24"/>
        </w:rPr>
        <w:t xml:space="preserve"> </w:t>
      </w:r>
      <w:proofErr w:type="spellStart"/>
      <w:r w:rsidR="00BF17C6">
        <w:rPr>
          <w:rFonts w:ascii="Times New Roman" w:hAnsi="Times New Roman" w:cs="Times New Roman"/>
          <w:sz w:val="24"/>
          <w:szCs w:val="24"/>
        </w:rPr>
        <w:t>Konfigurasi</w:t>
      </w:r>
      <w:proofErr w:type="spellEnd"/>
      <w:r w:rsidR="00BF17C6">
        <w:rPr>
          <w:rFonts w:ascii="Times New Roman" w:hAnsi="Times New Roman" w:cs="Times New Roman"/>
          <w:sz w:val="24"/>
          <w:szCs w:val="24"/>
        </w:rPr>
        <w:t xml:space="preserve"> Halaman</w:t>
      </w:r>
    </w:p>
    <w:tbl>
      <w:tblPr>
        <w:tblStyle w:val="TableGrid"/>
        <w:tblW w:w="0" w:type="auto"/>
        <w:tblInd w:w="990" w:type="dxa"/>
        <w:tblLook w:val="04A0" w:firstRow="1" w:lastRow="0" w:firstColumn="1" w:lastColumn="0" w:noHBand="0" w:noVBand="1"/>
      </w:tblPr>
      <w:tblGrid>
        <w:gridCol w:w="8225"/>
      </w:tblGrid>
      <w:tr w:rsidR="006B6706" w14:paraId="394ED70E" w14:textId="77777777" w:rsidTr="006B6706">
        <w:tc>
          <w:tcPr>
            <w:tcW w:w="9215" w:type="dxa"/>
          </w:tcPr>
          <w:p w14:paraId="04D53C89" w14:textId="111BA777" w:rsidR="006B6706" w:rsidRPr="006B6706" w:rsidRDefault="006B6706" w:rsidP="006B6706">
            <w:pPr>
              <w:rPr>
                <w:rFonts w:ascii="Source Code Pro" w:hAnsi="Source Code Pro" w:cs="Courier New"/>
              </w:rPr>
            </w:pPr>
            <w:r w:rsidRPr="006B6706">
              <w:rPr>
                <w:rFonts w:ascii="Source Code Pro" w:hAnsi="Source Code Pro" w:cs="Courier New"/>
                <w:i/>
                <w:iCs/>
              </w:rPr>
              <w:t xml:space="preserve"># --- </w:t>
            </w:r>
            <w:proofErr w:type="spellStart"/>
            <w:r w:rsidR="00D66F14">
              <w:rPr>
                <w:rFonts w:ascii="Source Code Pro" w:hAnsi="Source Code Pro" w:cs="Courier New"/>
                <w:i/>
                <w:iCs/>
              </w:rPr>
              <w:t>Konfigurasi</w:t>
            </w:r>
            <w:proofErr w:type="spellEnd"/>
            <w:r w:rsidR="00D66F14">
              <w:rPr>
                <w:rFonts w:ascii="Source Code Pro" w:hAnsi="Source Code Pro" w:cs="Courier New"/>
                <w:i/>
                <w:iCs/>
              </w:rPr>
              <w:t xml:space="preserve"> Halaman</w:t>
            </w:r>
            <w:r w:rsidRPr="006B6706">
              <w:rPr>
                <w:rFonts w:ascii="Source Code Pro" w:hAnsi="Source Code Pro" w:cs="Courier New"/>
                <w:i/>
                <w:iCs/>
              </w:rPr>
              <w:t xml:space="preserve"> ---</w:t>
            </w:r>
          </w:p>
          <w:p w14:paraId="03801197" w14:textId="77777777" w:rsidR="006B6706" w:rsidRPr="006B6706" w:rsidRDefault="006B6706" w:rsidP="006B6706">
            <w:pPr>
              <w:rPr>
                <w:rFonts w:ascii="Source Code Pro" w:hAnsi="Source Code Pro" w:cs="Courier New"/>
              </w:rPr>
            </w:pPr>
            <w:r w:rsidRPr="006B6706">
              <w:rPr>
                <w:rFonts w:ascii="Source Code Pro" w:hAnsi="Source Code Pro" w:cs="Courier New"/>
              </w:rPr>
              <w:t xml:space="preserve">def </w:t>
            </w:r>
            <w:proofErr w:type="spellStart"/>
            <w:r w:rsidRPr="006B6706">
              <w:rPr>
                <w:rFonts w:ascii="Source Code Pro" w:hAnsi="Source Code Pro" w:cs="Courier New"/>
              </w:rPr>
              <w:t>setup_</w:t>
            </w:r>
            <w:proofErr w:type="gramStart"/>
            <w:r w:rsidRPr="006B6706">
              <w:rPr>
                <w:rFonts w:ascii="Source Code Pro" w:hAnsi="Source Code Pro" w:cs="Courier New"/>
              </w:rPr>
              <w:t>page</w:t>
            </w:r>
            <w:proofErr w:type="spellEnd"/>
            <w:r w:rsidRPr="006B6706">
              <w:rPr>
                <w:rFonts w:ascii="Source Code Pro" w:hAnsi="Source Code Pro" w:cs="Courier New"/>
              </w:rPr>
              <w:t>(</w:t>
            </w:r>
            <w:proofErr w:type="gramEnd"/>
            <w:r w:rsidRPr="006B6706">
              <w:rPr>
                <w:rFonts w:ascii="Source Code Pro" w:hAnsi="Source Code Pro" w:cs="Courier New"/>
              </w:rPr>
              <w:t>):</w:t>
            </w:r>
          </w:p>
          <w:p w14:paraId="632F7BB6" w14:textId="77777777" w:rsidR="006B6706" w:rsidRPr="006B6706" w:rsidRDefault="006B6706" w:rsidP="006B6706">
            <w:pPr>
              <w:rPr>
                <w:rFonts w:ascii="Source Code Pro" w:hAnsi="Source Code Pro" w:cs="Courier New"/>
              </w:rPr>
            </w:pPr>
            <w:r w:rsidRPr="006B6706">
              <w:rPr>
                <w:rFonts w:ascii="Source Code Pro" w:hAnsi="Source Code Pro" w:cs="Courier New"/>
              </w:rPr>
              <w:t xml:space="preserve">  </w:t>
            </w:r>
            <w:proofErr w:type="spellStart"/>
            <w:r w:rsidRPr="006B6706">
              <w:rPr>
                <w:rFonts w:ascii="Source Code Pro" w:hAnsi="Source Code Pro" w:cs="Courier New"/>
              </w:rPr>
              <w:t>st.set_page_</w:t>
            </w:r>
            <w:proofErr w:type="gramStart"/>
            <w:r w:rsidRPr="006B6706">
              <w:rPr>
                <w:rFonts w:ascii="Source Code Pro" w:hAnsi="Source Code Pro" w:cs="Courier New"/>
              </w:rPr>
              <w:t>config</w:t>
            </w:r>
            <w:proofErr w:type="spellEnd"/>
            <w:r w:rsidRPr="006B6706">
              <w:rPr>
                <w:rFonts w:ascii="Source Code Pro" w:hAnsi="Source Code Pro" w:cs="Courier New"/>
              </w:rPr>
              <w:t>(</w:t>
            </w:r>
            <w:proofErr w:type="spellStart"/>
            <w:proofErr w:type="gramEnd"/>
            <w:r w:rsidRPr="006B6706">
              <w:rPr>
                <w:rFonts w:ascii="Source Code Pro" w:hAnsi="Source Code Pro" w:cs="Courier New"/>
              </w:rPr>
              <w:t>page_title</w:t>
            </w:r>
            <w:proofErr w:type="spellEnd"/>
            <w:r w:rsidRPr="006B6706">
              <w:rPr>
                <w:rFonts w:ascii="Source Code Pro" w:hAnsi="Source Code Pro" w:cs="Courier New"/>
              </w:rPr>
              <w:t xml:space="preserve">="SPK Weighted Product - </w:t>
            </w:r>
            <w:proofErr w:type="spellStart"/>
            <w:r w:rsidRPr="006B6706">
              <w:rPr>
                <w:rFonts w:ascii="Source Code Pro" w:hAnsi="Source Code Pro" w:cs="Courier New"/>
              </w:rPr>
              <w:t>Tanaman</w:t>
            </w:r>
            <w:proofErr w:type="spellEnd"/>
            <w:r w:rsidRPr="006B6706">
              <w:rPr>
                <w:rFonts w:ascii="Source Code Pro" w:hAnsi="Source Code Pro" w:cs="Courier New"/>
              </w:rPr>
              <w:t>", layout="wide")</w:t>
            </w:r>
          </w:p>
          <w:p w14:paraId="2FA9D540" w14:textId="77777777" w:rsidR="006B6706" w:rsidRPr="006B6706" w:rsidRDefault="006B6706" w:rsidP="006B6706">
            <w:pPr>
              <w:rPr>
                <w:rFonts w:ascii="Source Code Pro" w:hAnsi="Source Code Pro" w:cs="Courier New"/>
              </w:rPr>
            </w:pPr>
            <w:r w:rsidRPr="006B6706">
              <w:rPr>
                <w:rFonts w:ascii="Source Code Pro" w:hAnsi="Source Code Pro" w:cs="Courier New"/>
              </w:rPr>
              <w:t xml:space="preserve">  </w:t>
            </w:r>
            <w:proofErr w:type="spellStart"/>
            <w:proofErr w:type="gramStart"/>
            <w:r w:rsidRPr="006B6706">
              <w:rPr>
                <w:rFonts w:ascii="Source Code Pro" w:hAnsi="Source Code Pro" w:cs="Courier New"/>
              </w:rPr>
              <w:t>st.title</w:t>
            </w:r>
            <w:proofErr w:type="spellEnd"/>
            <w:proofErr w:type="gramEnd"/>
            <w:r w:rsidRPr="006B6706">
              <w:rPr>
                <w:rFonts w:ascii="Source Code Pro" w:hAnsi="Source Code Pro" w:cs="Courier New"/>
              </w:rPr>
              <w:t>("</w:t>
            </w:r>
            <w:r w:rsidRPr="006B6706">
              <w:rPr>
                <w:rFonts w:ascii="Segoe UI Emoji" w:hAnsi="Segoe UI Emoji" w:cs="Segoe UI Emoji"/>
              </w:rPr>
              <w:t>🌱</w:t>
            </w:r>
            <w:r w:rsidRPr="006B6706">
              <w:rPr>
                <w:rFonts w:ascii="Source Code Pro" w:hAnsi="Source Code Pro" w:cs="Courier New"/>
              </w:rPr>
              <w:t xml:space="preserve"> </w:t>
            </w:r>
            <w:proofErr w:type="spellStart"/>
            <w:r w:rsidRPr="006B6706">
              <w:rPr>
                <w:rFonts w:ascii="Source Code Pro" w:hAnsi="Source Code Pro" w:cs="Courier New"/>
              </w:rPr>
              <w:t>Sistem</w:t>
            </w:r>
            <w:proofErr w:type="spellEnd"/>
            <w:r w:rsidRPr="006B6706">
              <w:rPr>
                <w:rFonts w:ascii="Source Code Pro" w:hAnsi="Source Code Pro" w:cs="Courier New"/>
              </w:rPr>
              <w:t xml:space="preserve"> </w:t>
            </w:r>
            <w:proofErr w:type="spellStart"/>
            <w:r w:rsidRPr="006B6706">
              <w:rPr>
                <w:rFonts w:ascii="Source Code Pro" w:hAnsi="Source Code Pro" w:cs="Courier New"/>
              </w:rPr>
              <w:t>Pendukung</w:t>
            </w:r>
            <w:proofErr w:type="spellEnd"/>
            <w:r w:rsidRPr="006B6706">
              <w:rPr>
                <w:rFonts w:ascii="Source Code Pro" w:hAnsi="Source Code Pro" w:cs="Courier New"/>
              </w:rPr>
              <w:t xml:space="preserve"> Keputusan: </w:t>
            </w:r>
            <w:proofErr w:type="spellStart"/>
            <w:r w:rsidRPr="006B6706">
              <w:rPr>
                <w:rFonts w:ascii="Source Code Pro" w:hAnsi="Source Code Pro" w:cs="Courier New"/>
              </w:rPr>
              <w:t>Pemilihan</w:t>
            </w:r>
            <w:proofErr w:type="spellEnd"/>
            <w:r w:rsidRPr="006B6706">
              <w:rPr>
                <w:rFonts w:ascii="Source Code Pro" w:hAnsi="Source Code Pro" w:cs="Courier New"/>
              </w:rPr>
              <w:t xml:space="preserve"> Lahan </w:t>
            </w:r>
            <w:proofErr w:type="spellStart"/>
            <w:r w:rsidRPr="006B6706">
              <w:rPr>
                <w:rFonts w:ascii="Source Code Pro" w:hAnsi="Source Code Pro" w:cs="Courier New"/>
              </w:rPr>
              <w:t>Terbaik</w:t>
            </w:r>
            <w:proofErr w:type="spellEnd"/>
            <w:r w:rsidRPr="006B6706">
              <w:rPr>
                <w:rFonts w:ascii="Source Code Pro" w:hAnsi="Source Code Pro" w:cs="Courier New"/>
              </w:rPr>
              <w:t xml:space="preserve"> </w:t>
            </w:r>
            <w:proofErr w:type="spellStart"/>
            <w:r w:rsidRPr="006B6706">
              <w:rPr>
                <w:rFonts w:ascii="Source Code Pro" w:hAnsi="Source Code Pro" w:cs="Courier New"/>
              </w:rPr>
              <w:t>untuk</w:t>
            </w:r>
            <w:proofErr w:type="spellEnd"/>
            <w:r w:rsidRPr="006B6706">
              <w:rPr>
                <w:rFonts w:ascii="Source Code Pro" w:hAnsi="Source Code Pro" w:cs="Courier New"/>
              </w:rPr>
              <w:t xml:space="preserve"> </w:t>
            </w:r>
            <w:proofErr w:type="spellStart"/>
            <w:r w:rsidRPr="006B6706">
              <w:rPr>
                <w:rFonts w:ascii="Source Code Pro" w:hAnsi="Source Code Pro" w:cs="Courier New"/>
              </w:rPr>
              <w:t>Tanaman</w:t>
            </w:r>
            <w:proofErr w:type="spellEnd"/>
            <w:r w:rsidRPr="006B6706">
              <w:rPr>
                <w:rFonts w:ascii="Source Code Pro" w:hAnsi="Source Code Pro" w:cs="Courier New"/>
              </w:rPr>
              <w:t>")</w:t>
            </w:r>
          </w:p>
          <w:p w14:paraId="5F03CA7D" w14:textId="77777777" w:rsidR="006B6706" w:rsidRDefault="006B6706" w:rsidP="006B6706">
            <w:pPr>
              <w:rPr>
                <w:rFonts w:ascii="Source Code Pro" w:hAnsi="Source Code Pro" w:cs="Courier New"/>
              </w:rPr>
            </w:pPr>
            <w:r w:rsidRPr="006B6706">
              <w:rPr>
                <w:rFonts w:ascii="Source Code Pro" w:hAnsi="Source Code Pro" w:cs="Courier New"/>
              </w:rPr>
              <w:t xml:space="preserve">  </w:t>
            </w:r>
            <w:proofErr w:type="spellStart"/>
            <w:r w:rsidRPr="006B6706">
              <w:rPr>
                <w:rFonts w:ascii="Source Code Pro" w:hAnsi="Source Code Pro" w:cs="Courier New"/>
              </w:rPr>
              <w:t>apply_custom_</w:t>
            </w:r>
            <w:proofErr w:type="gramStart"/>
            <w:r w:rsidRPr="006B6706">
              <w:rPr>
                <w:rFonts w:ascii="Source Code Pro" w:hAnsi="Source Code Pro" w:cs="Courier New"/>
              </w:rPr>
              <w:t>style</w:t>
            </w:r>
            <w:proofErr w:type="spellEnd"/>
            <w:r w:rsidRPr="006B6706">
              <w:rPr>
                <w:rFonts w:ascii="Source Code Pro" w:hAnsi="Source Code Pro" w:cs="Courier New"/>
              </w:rPr>
              <w:t>(</w:t>
            </w:r>
            <w:proofErr w:type="gramEnd"/>
            <w:r w:rsidRPr="006B6706">
              <w:rPr>
                <w:rFonts w:ascii="Source Code Pro" w:hAnsi="Source Code Pro" w:cs="Courier New"/>
              </w:rPr>
              <w:t>)</w:t>
            </w:r>
          </w:p>
          <w:p w14:paraId="444A2715" w14:textId="77777777" w:rsidR="006B6706" w:rsidRDefault="006B6706" w:rsidP="006B6706">
            <w:pPr>
              <w:rPr>
                <w:rFonts w:ascii="Source Code Pro" w:hAnsi="Source Code Pro" w:cs="Courier New"/>
              </w:rPr>
            </w:pPr>
          </w:p>
          <w:p w14:paraId="45D04134" w14:textId="70DB8896" w:rsidR="00274334" w:rsidRPr="00274334" w:rsidRDefault="00274334" w:rsidP="00274334">
            <w:pPr>
              <w:rPr>
                <w:rFonts w:ascii="Source Code Pro" w:hAnsi="Source Code Pro" w:cs="Courier New"/>
              </w:rPr>
            </w:pPr>
            <w:r>
              <w:rPr>
                <w:rFonts w:ascii="Source Code Pro" w:hAnsi="Source Code Pro" w:cs="Courier New"/>
              </w:rPr>
              <w:t>d</w:t>
            </w:r>
            <w:r w:rsidRPr="00274334">
              <w:rPr>
                <w:rFonts w:ascii="Source Code Pro" w:hAnsi="Source Code Pro" w:cs="Courier New"/>
              </w:rPr>
              <w:t xml:space="preserve">ef </w:t>
            </w:r>
            <w:proofErr w:type="spellStart"/>
            <w:r w:rsidRPr="00274334">
              <w:rPr>
                <w:rFonts w:ascii="Source Code Pro" w:hAnsi="Source Code Pro" w:cs="Courier New"/>
              </w:rPr>
              <w:t>apply_custom_</w:t>
            </w:r>
            <w:proofErr w:type="gramStart"/>
            <w:r w:rsidRPr="00274334">
              <w:rPr>
                <w:rFonts w:ascii="Source Code Pro" w:hAnsi="Source Code Pro" w:cs="Courier New"/>
              </w:rPr>
              <w:t>style</w:t>
            </w:r>
            <w:proofErr w:type="spellEnd"/>
            <w:r w:rsidRPr="00274334">
              <w:rPr>
                <w:rFonts w:ascii="Source Code Pro" w:hAnsi="Source Code Pro" w:cs="Courier New"/>
              </w:rPr>
              <w:t>(</w:t>
            </w:r>
            <w:proofErr w:type="gramEnd"/>
            <w:r w:rsidRPr="00274334">
              <w:rPr>
                <w:rFonts w:ascii="Source Code Pro" w:hAnsi="Source Code Pro" w:cs="Courier New"/>
              </w:rPr>
              <w:t>):</w:t>
            </w:r>
          </w:p>
          <w:p w14:paraId="61624BD8" w14:textId="77777777" w:rsidR="00274334" w:rsidRPr="00274334" w:rsidRDefault="00274334" w:rsidP="00274334">
            <w:pPr>
              <w:rPr>
                <w:rFonts w:ascii="Source Code Pro" w:hAnsi="Source Code Pro" w:cs="Courier New"/>
              </w:rPr>
            </w:pPr>
            <w:r w:rsidRPr="00274334">
              <w:rPr>
                <w:rFonts w:ascii="Source Code Pro" w:hAnsi="Source Code Pro" w:cs="Courier New"/>
              </w:rPr>
              <w:t xml:space="preserve">  </w:t>
            </w:r>
            <w:proofErr w:type="spellStart"/>
            <w:proofErr w:type="gramStart"/>
            <w:r w:rsidRPr="00274334">
              <w:rPr>
                <w:rFonts w:ascii="Source Code Pro" w:hAnsi="Source Code Pro" w:cs="Courier New"/>
              </w:rPr>
              <w:t>st.markdown</w:t>
            </w:r>
            <w:proofErr w:type="spellEnd"/>
            <w:proofErr w:type="gramEnd"/>
            <w:r w:rsidRPr="00274334">
              <w:rPr>
                <w:rFonts w:ascii="Source Code Pro" w:hAnsi="Source Code Pro" w:cs="Courier New"/>
              </w:rPr>
              <w:t>("""</w:t>
            </w:r>
          </w:p>
          <w:p w14:paraId="13048326" w14:textId="77777777" w:rsidR="00274334" w:rsidRPr="00274334" w:rsidRDefault="00274334" w:rsidP="00274334">
            <w:pPr>
              <w:rPr>
                <w:rFonts w:ascii="Source Code Pro" w:hAnsi="Source Code Pro" w:cs="Courier New"/>
              </w:rPr>
            </w:pPr>
            <w:r w:rsidRPr="00274334">
              <w:rPr>
                <w:rFonts w:ascii="Source Code Pro" w:hAnsi="Source Code Pro" w:cs="Courier New"/>
              </w:rPr>
              <w:t>  &lt;style&gt;</w:t>
            </w:r>
          </w:p>
          <w:p w14:paraId="2F280EF0" w14:textId="77777777" w:rsidR="00274334" w:rsidRPr="00274334" w:rsidRDefault="00274334" w:rsidP="00274334">
            <w:pPr>
              <w:rPr>
                <w:rFonts w:ascii="Source Code Pro" w:hAnsi="Source Code Pro" w:cs="Courier New"/>
              </w:rPr>
            </w:pPr>
            <w:r w:rsidRPr="00274334">
              <w:rPr>
                <w:rFonts w:ascii="Source Code Pro" w:hAnsi="Source Code Pro" w:cs="Courier New"/>
              </w:rPr>
              <w:t>  @import url('https://fonts.googleapis.com/css2?family=Poppins:wght@400;600&amp;display=swap');</w:t>
            </w:r>
          </w:p>
          <w:p w14:paraId="2ED1E7A1" w14:textId="77777777" w:rsidR="00274334" w:rsidRPr="00274334" w:rsidRDefault="00274334" w:rsidP="00274334">
            <w:pPr>
              <w:rPr>
                <w:rFonts w:ascii="Source Code Pro" w:hAnsi="Source Code Pro" w:cs="Courier New"/>
              </w:rPr>
            </w:pPr>
            <w:r w:rsidRPr="00274334">
              <w:rPr>
                <w:rFonts w:ascii="Source Code Pro" w:hAnsi="Source Code Pro" w:cs="Courier New"/>
              </w:rPr>
              <w:t>  html, body</w:t>
            </w:r>
            <w:proofErr w:type="gramStart"/>
            <w:r w:rsidRPr="00274334">
              <w:rPr>
                <w:rFonts w:ascii="Source Code Pro" w:hAnsi="Source Code Pro" w:cs="Courier New"/>
              </w:rPr>
              <w:t>, .</w:t>
            </w:r>
            <w:proofErr w:type="spellStart"/>
            <w:r w:rsidRPr="00274334">
              <w:rPr>
                <w:rFonts w:ascii="Source Code Pro" w:hAnsi="Source Code Pro" w:cs="Courier New"/>
              </w:rPr>
              <w:t>stApp</w:t>
            </w:r>
            <w:proofErr w:type="spellEnd"/>
            <w:r w:rsidRPr="00274334">
              <w:rPr>
                <w:rFonts w:ascii="Source Code Pro" w:hAnsi="Source Code Pro" w:cs="Courier New"/>
              </w:rPr>
              <w:t>, .</w:t>
            </w:r>
            <w:proofErr w:type="spellStart"/>
            <w:r w:rsidRPr="00274334">
              <w:rPr>
                <w:rFonts w:ascii="Source Code Pro" w:hAnsi="Source Code Pro" w:cs="Courier New"/>
              </w:rPr>
              <w:t>stMarkdown</w:t>
            </w:r>
            <w:proofErr w:type="spellEnd"/>
            <w:r w:rsidRPr="00274334">
              <w:rPr>
                <w:rFonts w:ascii="Source Code Pro" w:hAnsi="Source Code Pro" w:cs="Courier New"/>
              </w:rPr>
              <w:t>, .</w:t>
            </w:r>
            <w:proofErr w:type="spellStart"/>
            <w:r w:rsidRPr="00274334">
              <w:rPr>
                <w:rFonts w:ascii="Source Code Pro" w:hAnsi="Source Code Pro" w:cs="Courier New"/>
              </w:rPr>
              <w:t>stButton</w:t>
            </w:r>
            <w:proofErr w:type="spellEnd"/>
            <w:proofErr w:type="gramEnd"/>
            <w:r w:rsidRPr="00274334">
              <w:rPr>
                <w:rFonts w:ascii="Source Code Pro" w:hAnsi="Source Code Pro" w:cs="Courier New"/>
              </w:rPr>
              <w:t>&gt;button</w:t>
            </w:r>
            <w:proofErr w:type="gramStart"/>
            <w:r w:rsidRPr="00274334">
              <w:rPr>
                <w:rFonts w:ascii="Source Code Pro" w:hAnsi="Source Code Pro" w:cs="Courier New"/>
              </w:rPr>
              <w:t>, .</w:t>
            </w:r>
            <w:proofErr w:type="spellStart"/>
            <w:r w:rsidRPr="00274334">
              <w:rPr>
                <w:rFonts w:ascii="Source Code Pro" w:hAnsi="Source Code Pro" w:cs="Courier New"/>
              </w:rPr>
              <w:t>stSelectbox</w:t>
            </w:r>
            <w:proofErr w:type="spellEnd"/>
            <w:r w:rsidRPr="00274334">
              <w:rPr>
                <w:rFonts w:ascii="Source Code Pro" w:hAnsi="Source Code Pro" w:cs="Courier New"/>
              </w:rPr>
              <w:t>, .</w:t>
            </w:r>
            <w:proofErr w:type="spellStart"/>
            <w:r w:rsidRPr="00274334">
              <w:rPr>
                <w:rFonts w:ascii="Source Code Pro" w:hAnsi="Source Code Pro" w:cs="Courier New"/>
              </w:rPr>
              <w:t>stTextInput</w:t>
            </w:r>
            <w:proofErr w:type="spellEnd"/>
            <w:r w:rsidRPr="00274334">
              <w:rPr>
                <w:rFonts w:ascii="Source Code Pro" w:hAnsi="Source Code Pro" w:cs="Courier New"/>
              </w:rPr>
              <w:t>, .</w:t>
            </w:r>
            <w:proofErr w:type="spellStart"/>
            <w:r w:rsidRPr="00274334">
              <w:rPr>
                <w:rFonts w:ascii="Source Code Pro" w:hAnsi="Source Code Pro" w:cs="Courier New"/>
              </w:rPr>
              <w:t>stSlider</w:t>
            </w:r>
            <w:proofErr w:type="spellEnd"/>
            <w:proofErr w:type="gramEnd"/>
            <w:r w:rsidRPr="00274334">
              <w:rPr>
                <w:rFonts w:ascii="Source Code Pro" w:hAnsi="Source Code Pro" w:cs="Courier New"/>
              </w:rPr>
              <w:t xml:space="preserve"> {</w:t>
            </w:r>
          </w:p>
          <w:p w14:paraId="45AFC82E" w14:textId="77777777" w:rsidR="00274334" w:rsidRPr="00274334" w:rsidRDefault="00274334" w:rsidP="00274334">
            <w:pPr>
              <w:rPr>
                <w:rFonts w:ascii="Source Code Pro" w:hAnsi="Source Code Pro" w:cs="Courier New"/>
              </w:rPr>
            </w:pPr>
            <w:r w:rsidRPr="00274334">
              <w:rPr>
                <w:rFonts w:ascii="Source Code Pro" w:hAnsi="Source Code Pro" w:cs="Courier New"/>
              </w:rPr>
              <w:t>    font-family: 'Poppins', sans-</w:t>
            </w:r>
            <w:proofErr w:type="gramStart"/>
            <w:r w:rsidRPr="00274334">
              <w:rPr>
                <w:rFonts w:ascii="Source Code Pro" w:hAnsi="Source Code Pro" w:cs="Courier New"/>
              </w:rPr>
              <w:t>serif !important</w:t>
            </w:r>
            <w:proofErr w:type="gramEnd"/>
            <w:r w:rsidRPr="00274334">
              <w:rPr>
                <w:rFonts w:ascii="Source Code Pro" w:hAnsi="Source Code Pro" w:cs="Courier New"/>
              </w:rPr>
              <w:t>;</w:t>
            </w:r>
          </w:p>
          <w:p w14:paraId="039F6B80" w14:textId="77777777" w:rsidR="00274334" w:rsidRPr="00274334" w:rsidRDefault="00274334" w:rsidP="00274334">
            <w:pPr>
              <w:rPr>
                <w:rFonts w:ascii="Source Code Pro" w:hAnsi="Source Code Pro" w:cs="Courier New"/>
              </w:rPr>
            </w:pPr>
            <w:r w:rsidRPr="00274334">
              <w:rPr>
                <w:rFonts w:ascii="Source Code Pro" w:hAnsi="Source Code Pro" w:cs="Courier New"/>
              </w:rPr>
              <w:t>  }</w:t>
            </w:r>
          </w:p>
          <w:p w14:paraId="15EBB85D" w14:textId="77777777" w:rsidR="00274334" w:rsidRPr="00274334" w:rsidRDefault="00274334" w:rsidP="00274334">
            <w:pPr>
              <w:rPr>
                <w:rFonts w:ascii="Source Code Pro" w:hAnsi="Source Code Pro" w:cs="Courier New"/>
              </w:rPr>
            </w:pPr>
            <w:r w:rsidRPr="00274334">
              <w:rPr>
                <w:rFonts w:ascii="Source Code Pro" w:hAnsi="Source Code Pro" w:cs="Courier New"/>
              </w:rPr>
              <w:t>  h1 {</w:t>
            </w:r>
          </w:p>
          <w:p w14:paraId="0F0C775E" w14:textId="77777777" w:rsidR="00274334" w:rsidRPr="00274334" w:rsidRDefault="00274334" w:rsidP="00274334">
            <w:pPr>
              <w:rPr>
                <w:rFonts w:ascii="Source Code Pro" w:hAnsi="Source Code Pro" w:cs="Courier New"/>
              </w:rPr>
            </w:pPr>
            <w:r w:rsidRPr="00274334">
              <w:rPr>
                <w:rFonts w:ascii="Source Code Pro" w:hAnsi="Source Code Pro" w:cs="Courier New"/>
              </w:rPr>
              <w:t xml:space="preserve">    font-weight: </w:t>
            </w:r>
            <w:proofErr w:type="gramStart"/>
            <w:r w:rsidRPr="00274334">
              <w:rPr>
                <w:rFonts w:ascii="Source Code Pro" w:hAnsi="Source Code Pro" w:cs="Courier New"/>
              </w:rPr>
              <w:t>600 !important</w:t>
            </w:r>
            <w:proofErr w:type="gramEnd"/>
            <w:r w:rsidRPr="00274334">
              <w:rPr>
                <w:rFonts w:ascii="Source Code Pro" w:hAnsi="Source Code Pro" w:cs="Courier New"/>
              </w:rPr>
              <w:t>;</w:t>
            </w:r>
          </w:p>
          <w:p w14:paraId="6C4C11BC" w14:textId="77777777" w:rsidR="00274334" w:rsidRPr="00274334" w:rsidRDefault="00274334" w:rsidP="00274334">
            <w:pPr>
              <w:rPr>
                <w:rFonts w:ascii="Source Code Pro" w:hAnsi="Source Code Pro" w:cs="Courier New"/>
              </w:rPr>
            </w:pPr>
            <w:r w:rsidRPr="00274334">
              <w:rPr>
                <w:rFonts w:ascii="Source Code Pro" w:hAnsi="Source Code Pro" w:cs="Courier New"/>
              </w:rPr>
              <w:t>    color: #D4A</w:t>
            </w:r>
            <w:proofErr w:type="gramStart"/>
            <w:r w:rsidRPr="00274334">
              <w:rPr>
                <w:rFonts w:ascii="Source Code Pro" w:hAnsi="Source Code Pro" w:cs="Courier New"/>
              </w:rPr>
              <w:t>373 !important</w:t>
            </w:r>
            <w:proofErr w:type="gramEnd"/>
            <w:r w:rsidRPr="00274334">
              <w:rPr>
                <w:rFonts w:ascii="Source Code Pro" w:hAnsi="Source Code Pro" w:cs="Courier New"/>
              </w:rPr>
              <w:t>;</w:t>
            </w:r>
          </w:p>
          <w:p w14:paraId="3D51492A" w14:textId="77777777" w:rsidR="00274334" w:rsidRPr="00274334" w:rsidRDefault="00274334" w:rsidP="00274334">
            <w:pPr>
              <w:rPr>
                <w:rFonts w:ascii="Source Code Pro" w:hAnsi="Source Code Pro" w:cs="Courier New"/>
              </w:rPr>
            </w:pPr>
            <w:r w:rsidRPr="00274334">
              <w:rPr>
                <w:rFonts w:ascii="Source Code Pro" w:hAnsi="Source Code Pro" w:cs="Courier New"/>
              </w:rPr>
              <w:t>  }</w:t>
            </w:r>
          </w:p>
          <w:p w14:paraId="7270B170" w14:textId="77777777" w:rsidR="00274334" w:rsidRPr="00274334" w:rsidRDefault="00274334" w:rsidP="00274334">
            <w:pPr>
              <w:rPr>
                <w:rFonts w:ascii="Source Code Pro" w:hAnsi="Source Code Pro" w:cs="Courier New"/>
              </w:rPr>
            </w:pPr>
            <w:r w:rsidRPr="00274334">
              <w:rPr>
                <w:rFonts w:ascii="Source Code Pro" w:hAnsi="Source Code Pro" w:cs="Courier New"/>
              </w:rPr>
              <w:t>  &lt;/style&gt;</w:t>
            </w:r>
          </w:p>
          <w:p w14:paraId="68540614" w14:textId="77777777" w:rsidR="00274334" w:rsidRPr="00274334" w:rsidRDefault="00274334" w:rsidP="00274334">
            <w:pPr>
              <w:rPr>
                <w:rFonts w:ascii="Source Code Pro" w:hAnsi="Source Code Pro" w:cs="Courier New"/>
              </w:rPr>
            </w:pPr>
            <w:r w:rsidRPr="00274334">
              <w:rPr>
                <w:rFonts w:ascii="Source Code Pro" w:hAnsi="Source Code Pro" w:cs="Courier New"/>
              </w:rPr>
              <w:t xml:space="preserve">  """, </w:t>
            </w:r>
            <w:proofErr w:type="spellStart"/>
            <w:r w:rsidRPr="00274334">
              <w:rPr>
                <w:rFonts w:ascii="Source Code Pro" w:hAnsi="Source Code Pro" w:cs="Courier New"/>
              </w:rPr>
              <w:t>unsafe_allow_html</w:t>
            </w:r>
            <w:proofErr w:type="spellEnd"/>
            <w:r w:rsidRPr="00274334">
              <w:rPr>
                <w:rFonts w:ascii="Source Code Pro" w:hAnsi="Source Code Pro" w:cs="Courier New"/>
              </w:rPr>
              <w:t>=True)</w:t>
            </w:r>
          </w:p>
          <w:p w14:paraId="19AA676F" w14:textId="6DBDD9EC" w:rsidR="006B6706" w:rsidRPr="006B6706" w:rsidRDefault="006B6706" w:rsidP="006B6706">
            <w:pPr>
              <w:rPr>
                <w:rFonts w:ascii="Source Code Pro" w:hAnsi="Source Code Pro" w:cs="Courier New"/>
              </w:rPr>
            </w:pPr>
          </w:p>
        </w:tc>
      </w:tr>
    </w:tbl>
    <w:p w14:paraId="29FA21AD" w14:textId="77777777" w:rsidR="006B6706" w:rsidRDefault="006B6706" w:rsidP="006B6706">
      <w:pPr>
        <w:ind w:left="990"/>
      </w:pPr>
    </w:p>
    <w:p w14:paraId="6D0DD9D3" w14:textId="6935EDC3" w:rsidR="00AD0B34" w:rsidRDefault="00AD0B34" w:rsidP="006B6706">
      <w:pPr>
        <w:ind w:left="990"/>
        <w:rPr>
          <w:b/>
          <w:bCs/>
          <w:sz w:val="24"/>
          <w:szCs w:val="24"/>
        </w:rPr>
      </w:pPr>
      <w:proofErr w:type="spellStart"/>
      <w:r w:rsidRPr="00AD0B34">
        <w:rPr>
          <w:b/>
          <w:bCs/>
          <w:sz w:val="24"/>
          <w:szCs w:val="24"/>
        </w:rPr>
        <w:t>Penjelasan</w:t>
      </w:r>
      <w:proofErr w:type="spellEnd"/>
      <w:r>
        <w:rPr>
          <w:b/>
          <w:bCs/>
          <w:sz w:val="24"/>
          <w:szCs w:val="24"/>
        </w:rPr>
        <w:t>:</w:t>
      </w:r>
    </w:p>
    <w:p w14:paraId="7A0BFA1B" w14:textId="1C44FB3A" w:rsidR="00AD0B34" w:rsidRPr="00454A3D" w:rsidRDefault="00454A3D" w:rsidP="006B6706">
      <w:pPr>
        <w:ind w:left="990"/>
        <w:rPr>
          <w:sz w:val="24"/>
          <w:szCs w:val="24"/>
          <w:lang w:val="nb-NO"/>
        </w:rPr>
      </w:pPr>
      <w:r>
        <w:rPr>
          <w:sz w:val="24"/>
          <w:szCs w:val="24"/>
          <w:lang w:val="nb-NO"/>
        </w:rPr>
        <w:t xml:space="preserve">Kedua fungsi ini mengatur agar </w:t>
      </w:r>
      <w:r w:rsidR="00D878F4">
        <w:rPr>
          <w:sz w:val="24"/>
          <w:szCs w:val="24"/>
          <w:lang w:val="nb-NO"/>
        </w:rPr>
        <w:t xml:space="preserve">gaya tampilan sesuai </w:t>
      </w:r>
      <w:r w:rsidR="00A30595">
        <w:rPr>
          <w:sz w:val="24"/>
          <w:szCs w:val="24"/>
          <w:lang w:val="nb-NO"/>
        </w:rPr>
        <w:t xml:space="preserve">dengan keinginan </w:t>
      </w:r>
      <w:r w:rsidR="00D956B9">
        <w:rPr>
          <w:sz w:val="24"/>
          <w:szCs w:val="24"/>
          <w:lang w:val="nb-NO"/>
        </w:rPr>
        <w:t>sendiri</w:t>
      </w:r>
      <w:r w:rsidR="00FF7551">
        <w:rPr>
          <w:sz w:val="24"/>
          <w:szCs w:val="24"/>
          <w:lang w:val="nb-NO"/>
        </w:rPr>
        <w:t>.</w:t>
      </w:r>
    </w:p>
    <w:p w14:paraId="4FCEFA03" w14:textId="6F54E221" w:rsidR="00663D05" w:rsidRPr="00454A3D" w:rsidRDefault="00C70EC2" w:rsidP="00C70EC2">
      <w:pPr>
        <w:pStyle w:val="Heading4"/>
        <w:numPr>
          <w:ilvl w:val="0"/>
          <w:numId w:val="0"/>
        </w:numPr>
        <w:ind w:left="990"/>
        <w:rPr>
          <w:rFonts w:ascii="Times New Roman" w:hAnsi="Times New Roman" w:cs="Times New Roman"/>
          <w:sz w:val="24"/>
          <w:szCs w:val="24"/>
          <w:lang w:val="nb-NO"/>
        </w:rPr>
      </w:pPr>
      <w:r w:rsidRPr="00454A3D">
        <w:rPr>
          <w:rFonts w:ascii="Times New Roman" w:hAnsi="Times New Roman" w:cs="Times New Roman"/>
          <w:sz w:val="24"/>
          <w:szCs w:val="24"/>
          <w:lang w:val="nb-NO"/>
        </w:rPr>
        <w:t>2.3.2.</w:t>
      </w:r>
      <w:r w:rsidRPr="00454A3D">
        <w:rPr>
          <w:rFonts w:ascii="Times New Roman" w:hAnsi="Times New Roman" w:cs="Times New Roman"/>
          <w:sz w:val="24"/>
          <w:szCs w:val="24"/>
          <w:lang w:val="nb-NO"/>
        </w:rPr>
        <w:t>2</w:t>
      </w:r>
      <w:r w:rsidRPr="00454A3D">
        <w:rPr>
          <w:rFonts w:ascii="Times New Roman" w:hAnsi="Times New Roman" w:cs="Times New Roman"/>
          <w:sz w:val="24"/>
          <w:szCs w:val="24"/>
          <w:lang w:val="nb-NO"/>
        </w:rPr>
        <w:t xml:space="preserve"> Konfigurasi </w:t>
      </w:r>
      <w:r w:rsidRPr="00454A3D">
        <w:rPr>
          <w:rFonts w:ascii="Times New Roman" w:hAnsi="Times New Roman" w:cs="Times New Roman"/>
          <w:sz w:val="24"/>
          <w:szCs w:val="24"/>
          <w:lang w:val="nb-NO"/>
        </w:rPr>
        <w:t>Sidebar</w:t>
      </w:r>
    </w:p>
    <w:tbl>
      <w:tblPr>
        <w:tblStyle w:val="TableGrid"/>
        <w:tblW w:w="0" w:type="auto"/>
        <w:tblInd w:w="1080" w:type="dxa"/>
        <w:tblLook w:val="04A0" w:firstRow="1" w:lastRow="0" w:firstColumn="1" w:lastColumn="0" w:noHBand="0" w:noVBand="1"/>
      </w:tblPr>
      <w:tblGrid>
        <w:gridCol w:w="8135"/>
      </w:tblGrid>
      <w:tr w:rsidR="00F17F0A" w14:paraId="44111358" w14:textId="77777777" w:rsidTr="00F17F0A">
        <w:tc>
          <w:tcPr>
            <w:tcW w:w="9215" w:type="dxa"/>
          </w:tcPr>
          <w:p w14:paraId="4B0FF9E6" w14:textId="3C5BC194" w:rsidR="005A0F5E" w:rsidRPr="005A0F5E" w:rsidRDefault="005A0F5E" w:rsidP="005A0F5E">
            <w:pPr>
              <w:rPr>
                <w:rFonts w:ascii="Source Code Pro" w:hAnsi="Source Code Pro"/>
                <w:lang w:val="nb-NO"/>
              </w:rPr>
            </w:pPr>
            <w:r w:rsidRPr="005A0F5E">
              <w:rPr>
                <w:rFonts w:ascii="Source Code Pro" w:hAnsi="Source Code Pro"/>
                <w:i/>
                <w:iCs/>
                <w:lang w:val="nb-NO"/>
              </w:rPr>
              <w:t xml:space="preserve"># --- </w:t>
            </w:r>
            <w:r w:rsidR="00D66F14">
              <w:rPr>
                <w:rFonts w:ascii="Source Code Pro" w:hAnsi="Source Code Pro"/>
                <w:i/>
                <w:iCs/>
                <w:lang w:val="nb-NO"/>
              </w:rPr>
              <w:t xml:space="preserve">Konfigurasi </w:t>
            </w:r>
            <w:r w:rsidRPr="005A0F5E">
              <w:rPr>
                <w:rFonts w:ascii="Source Code Pro" w:hAnsi="Source Code Pro"/>
                <w:i/>
                <w:iCs/>
                <w:lang w:val="nb-NO"/>
              </w:rPr>
              <w:t>Sidebar ---</w:t>
            </w:r>
          </w:p>
          <w:p w14:paraId="3EF2BF6D" w14:textId="77777777" w:rsidR="005A0F5E" w:rsidRPr="005A0F5E" w:rsidRDefault="005A0F5E" w:rsidP="005A0F5E">
            <w:pPr>
              <w:rPr>
                <w:rFonts w:ascii="Source Code Pro" w:hAnsi="Source Code Pro"/>
                <w:lang w:val="nb-NO"/>
              </w:rPr>
            </w:pPr>
            <w:r w:rsidRPr="005A0F5E">
              <w:rPr>
                <w:rFonts w:ascii="Source Code Pro" w:hAnsi="Source Code Pro"/>
                <w:lang w:val="nb-NO"/>
              </w:rPr>
              <w:t>def sidebar_konfigurasi(kriteria_alias):</w:t>
            </w:r>
          </w:p>
          <w:p w14:paraId="01A68E65" w14:textId="77777777" w:rsidR="005A0F5E" w:rsidRPr="005A0F5E" w:rsidRDefault="005A0F5E" w:rsidP="005A0F5E">
            <w:pPr>
              <w:rPr>
                <w:rFonts w:ascii="Source Code Pro" w:hAnsi="Source Code Pro"/>
                <w:lang w:val="nb-NO"/>
              </w:rPr>
            </w:pPr>
            <w:r w:rsidRPr="005A0F5E">
              <w:rPr>
                <w:rFonts w:ascii="Source Code Pro" w:hAnsi="Source Code Pro"/>
                <w:lang w:val="nb-NO"/>
              </w:rPr>
              <w:t>  st.sidebar.header("</w:t>
            </w:r>
            <w:r w:rsidRPr="005A0F5E">
              <w:rPr>
                <w:rFonts w:ascii="Segoe UI Emoji" w:hAnsi="Segoe UI Emoji" w:cs="Segoe UI Emoji"/>
              </w:rPr>
              <w:t>🔧</w:t>
            </w:r>
            <w:r w:rsidRPr="005A0F5E">
              <w:rPr>
                <w:rFonts w:ascii="Source Code Pro" w:hAnsi="Source Code Pro"/>
                <w:lang w:val="nb-NO"/>
              </w:rPr>
              <w:t xml:space="preserve"> Konfigurasi Kriteria")</w:t>
            </w:r>
          </w:p>
          <w:p w14:paraId="6DB16B57" w14:textId="77777777" w:rsidR="005A0F5E" w:rsidRPr="005A0F5E" w:rsidRDefault="005A0F5E" w:rsidP="005A0F5E">
            <w:pPr>
              <w:rPr>
                <w:rFonts w:ascii="Source Code Pro" w:hAnsi="Source Code Pro"/>
              </w:rPr>
            </w:pPr>
            <w:r w:rsidRPr="005A0F5E">
              <w:rPr>
                <w:rFonts w:ascii="Source Code Pro" w:hAnsi="Source Code Pro"/>
                <w:lang w:val="nb-NO"/>
              </w:rPr>
              <w:t xml:space="preserve">  </w:t>
            </w:r>
            <w:proofErr w:type="spellStart"/>
            <w:r w:rsidRPr="005A0F5E">
              <w:rPr>
                <w:rFonts w:ascii="Source Code Pro" w:hAnsi="Source Code Pro"/>
              </w:rPr>
              <w:t>nama_tanaman</w:t>
            </w:r>
            <w:proofErr w:type="spellEnd"/>
            <w:r w:rsidRPr="005A0F5E">
              <w:rPr>
                <w:rFonts w:ascii="Source Code Pro" w:hAnsi="Source Code Pro"/>
              </w:rPr>
              <w:t xml:space="preserve"> = </w:t>
            </w:r>
            <w:proofErr w:type="spellStart"/>
            <w:proofErr w:type="gramStart"/>
            <w:r w:rsidRPr="005A0F5E">
              <w:rPr>
                <w:rFonts w:ascii="Source Code Pro" w:hAnsi="Source Code Pro"/>
              </w:rPr>
              <w:t>st.sidebar</w:t>
            </w:r>
            <w:proofErr w:type="gramEnd"/>
            <w:r w:rsidRPr="005A0F5E">
              <w:rPr>
                <w:rFonts w:ascii="Source Code Pro" w:hAnsi="Source Code Pro"/>
              </w:rPr>
              <w:t>.text_</w:t>
            </w:r>
            <w:proofErr w:type="gramStart"/>
            <w:r w:rsidRPr="005A0F5E">
              <w:rPr>
                <w:rFonts w:ascii="Source Code Pro" w:hAnsi="Source Code Pro"/>
              </w:rPr>
              <w:t>input</w:t>
            </w:r>
            <w:proofErr w:type="spellEnd"/>
            <w:r w:rsidRPr="005A0F5E">
              <w:rPr>
                <w:rFonts w:ascii="Source Code Pro" w:hAnsi="Source Code Pro"/>
              </w:rPr>
              <w:t>(</w:t>
            </w:r>
            <w:proofErr w:type="gramEnd"/>
            <w:r w:rsidRPr="005A0F5E">
              <w:rPr>
                <w:rFonts w:ascii="Source Code Pro" w:hAnsi="Source Code Pro"/>
              </w:rPr>
              <w:t>"</w:t>
            </w:r>
            <w:r w:rsidRPr="005A0F5E">
              <w:rPr>
                <w:rFonts w:ascii="Segoe UI Emoji" w:hAnsi="Segoe UI Emoji" w:cs="Segoe UI Emoji"/>
              </w:rPr>
              <w:t>🌶️</w:t>
            </w:r>
            <w:r w:rsidRPr="005A0F5E">
              <w:rPr>
                <w:rFonts w:ascii="Source Code Pro" w:hAnsi="Source Code Pro"/>
              </w:rPr>
              <w:t xml:space="preserve"> Nama </w:t>
            </w:r>
            <w:proofErr w:type="spellStart"/>
            <w:r w:rsidRPr="005A0F5E">
              <w:rPr>
                <w:rFonts w:ascii="Source Code Pro" w:hAnsi="Source Code Pro"/>
              </w:rPr>
              <w:t>Tanaman</w:t>
            </w:r>
            <w:proofErr w:type="spellEnd"/>
            <w:r w:rsidRPr="005A0F5E">
              <w:rPr>
                <w:rFonts w:ascii="Source Code Pro" w:hAnsi="Source Code Pro"/>
              </w:rPr>
              <w:t xml:space="preserve">", placeholder="Misal: </w:t>
            </w:r>
            <w:proofErr w:type="spellStart"/>
            <w:r w:rsidRPr="005A0F5E">
              <w:rPr>
                <w:rFonts w:ascii="Source Code Pro" w:hAnsi="Source Code Pro"/>
              </w:rPr>
              <w:t>Cabai</w:t>
            </w:r>
            <w:proofErr w:type="spellEnd"/>
            <w:r w:rsidRPr="005A0F5E">
              <w:rPr>
                <w:rFonts w:ascii="Source Code Pro" w:hAnsi="Source Code Pro"/>
              </w:rPr>
              <w:t>")</w:t>
            </w:r>
          </w:p>
          <w:p w14:paraId="4A6FE0B7" w14:textId="77777777" w:rsidR="005A0F5E" w:rsidRPr="005A0F5E" w:rsidRDefault="005A0F5E" w:rsidP="005A0F5E">
            <w:pPr>
              <w:rPr>
                <w:rFonts w:ascii="Source Code Pro" w:hAnsi="Source Code Pro"/>
              </w:rPr>
            </w:pPr>
            <w:r w:rsidRPr="005A0F5E">
              <w:rPr>
                <w:rFonts w:ascii="Source Code Pro" w:hAnsi="Source Code Pro"/>
              </w:rPr>
              <w:t xml:space="preserve">  </w:t>
            </w:r>
          </w:p>
          <w:p w14:paraId="410CB874" w14:textId="77777777" w:rsidR="005A0F5E" w:rsidRPr="005A0F5E" w:rsidRDefault="005A0F5E" w:rsidP="005A0F5E">
            <w:pPr>
              <w:rPr>
                <w:rFonts w:ascii="Source Code Pro" w:hAnsi="Source Code Pro"/>
              </w:rPr>
            </w:pPr>
            <w:r w:rsidRPr="005A0F5E">
              <w:rPr>
                <w:rFonts w:ascii="Source Code Pro" w:hAnsi="Source Code Pro"/>
              </w:rPr>
              <w:t xml:space="preserve">  </w:t>
            </w:r>
            <w:proofErr w:type="spellStart"/>
            <w:r w:rsidRPr="005A0F5E">
              <w:rPr>
                <w:rFonts w:ascii="Source Code Pro" w:hAnsi="Source Code Pro"/>
              </w:rPr>
              <w:t>kriteria_values</w:t>
            </w:r>
            <w:proofErr w:type="spellEnd"/>
            <w:r w:rsidRPr="005A0F5E">
              <w:rPr>
                <w:rFonts w:ascii="Source Code Pro" w:hAnsi="Source Code Pro"/>
              </w:rPr>
              <w:t xml:space="preserve">, </w:t>
            </w:r>
            <w:proofErr w:type="spellStart"/>
            <w:r w:rsidRPr="005A0F5E">
              <w:rPr>
                <w:rFonts w:ascii="Source Code Pro" w:hAnsi="Source Code Pro"/>
              </w:rPr>
              <w:t>bobot</w:t>
            </w:r>
            <w:proofErr w:type="spellEnd"/>
            <w:r w:rsidRPr="005A0F5E">
              <w:rPr>
                <w:rFonts w:ascii="Source Code Pro" w:hAnsi="Source Code Pro"/>
              </w:rPr>
              <w:t xml:space="preserve"> = [], []</w:t>
            </w:r>
          </w:p>
          <w:p w14:paraId="200D0A2B" w14:textId="77777777" w:rsidR="005A0F5E" w:rsidRPr="005A0F5E" w:rsidRDefault="005A0F5E" w:rsidP="005A0F5E">
            <w:pPr>
              <w:rPr>
                <w:rFonts w:ascii="Source Code Pro" w:hAnsi="Source Code Pro"/>
              </w:rPr>
            </w:pPr>
            <w:r w:rsidRPr="005A0F5E">
              <w:rPr>
                <w:rFonts w:ascii="Source Code Pro" w:hAnsi="Source Code Pro"/>
              </w:rPr>
              <w:t xml:space="preserve">  for col in </w:t>
            </w:r>
            <w:proofErr w:type="spellStart"/>
            <w:r w:rsidRPr="005A0F5E">
              <w:rPr>
                <w:rFonts w:ascii="Source Code Pro" w:hAnsi="Source Code Pro"/>
              </w:rPr>
              <w:t>kriteria_alias</w:t>
            </w:r>
            <w:proofErr w:type="spellEnd"/>
            <w:r w:rsidRPr="005A0F5E">
              <w:rPr>
                <w:rFonts w:ascii="Source Code Pro" w:hAnsi="Source Code Pro"/>
              </w:rPr>
              <w:t>:</w:t>
            </w:r>
          </w:p>
          <w:p w14:paraId="2F4BC6CC" w14:textId="77777777" w:rsidR="005A0F5E" w:rsidRPr="005A0F5E" w:rsidRDefault="005A0F5E" w:rsidP="005A0F5E">
            <w:pPr>
              <w:rPr>
                <w:rFonts w:ascii="Source Code Pro" w:hAnsi="Source Code Pro"/>
              </w:rPr>
            </w:pPr>
            <w:r w:rsidRPr="005A0F5E">
              <w:rPr>
                <w:rFonts w:ascii="Source Code Pro" w:hAnsi="Source Code Pro"/>
              </w:rPr>
              <w:t xml:space="preserve">    </w:t>
            </w:r>
            <w:proofErr w:type="spellStart"/>
            <w:proofErr w:type="gramStart"/>
            <w:r w:rsidRPr="005A0F5E">
              <w:rPr>
                <w:rFonts w:ascii="Source Code Pro" w:hAnsi="Source Code Pro"/>
              </w:rPr>
              <w:t>st.sidebar</w:t>
            </w:r>
            <w:proofErr w:type="gramEnd"/>
            <w:r w:rsidRPr="005A0F5E">
              <w:rPr>
                <w:rFonts w:ascii="Source Code Pro" w:hAnsi="Source Code Pro"/>
              </w:rPr>
              <w:t>.</w:t>
            </w:r>
            <w:proofErr w:type="gramStart"/>
            <w:r w:rsidRPr="005A0F5E">
              <w:rPr>
                <w:rFonts w:ascii="Source Code Pro" w:hAnsi="Source Code Pro"/>
              </w:rPr>
              <w:t>markdown</w:t>
            </w:r>
            <w:proofErr w:type="spellEnd"/>
            <w:r w:rsidRPr="005A0F5E">
              <w:rPr>
                <w:rFonts w:ascii="Source Code Pro" w:hAnsi="Source Code Pro"/>
              </w:rPr>
              <w:t>(</w:t>
            </w:r>
            <w:proofErr w:type="gramEnd"/>
            <w:r w:rsidRPr="005A0F5E">
              <w:rPr>
                <w:rFonts w:ascii="Source Code Pro" w:hAnsi="Source Code Pro"/>
              </w:rPr>
              <w:t>"___")</w:t>
            </w:r>
          </w:p>
          <w:p w14:paraId="09165C46" w14:textId="77777777" w:rsidR="005A0F5E" w:rsidRPr="005A0F5E" w:rsidRDefault="005A0F5E" w:rsidP="005A0F5E">
            <w:pPr>
              <w:rPr>
                <w:rFonts w:ascii="Source Code Pro" w:hAnsi="Source Code Pro"/>
              </w:rPr>
            </w:pPr>
            <w:r w:rsidRPr="005A0F5E">
              <w:rPr>
                <w:rFonts w:ascii="Source Code Pro" w:hAnsi="Source Code Pro"/>
              </w:rPr>
              <w:t xml:space="preserve">    </w:t>
            </w:r>
            <w:proofErr w:type="spellStart"/>
            <w:r w:rsidRPr="005A0F5E">
              <w:rPr>
                <w:rFonts w:ascii="Source Code Pro" w:hAnsi="Source Code Pro"/>
              </w:rPr>
              <w:t>tipe</w:t>
            </w:r>
            <w:proofErr w:type="spellEnd"/>
            <w:r w:rsidRPr="005A0F5E">
              <w:rPr>
                <w:rFonts w:ascii="Source Code Pro" w:hAnsi="Source Code Pro"/>
              </w:rPr>
              <w:t xml:space="preserve"> = </w:t>
            </w:r>
            <w:proofErr w:type="spellStart"/>
            <w:proofErr w:type="gramStart"/>
            <w:r w:rsidRPr="005A0F5E">
              <w:rPr>
                <w:rFonts w:ascii="Source Code Pro" w:hAnsi="Source Code Pro"/>
              </w:rPr>
              <w:t>st.sidebar</w:t>
            </w:r>
            <w:proofErr w:type="gramEnd"/>
            <w:r w:rsidRPr="005A0F5E">
              <w:rPr>
                <w:rFonts w:ascii="Source Code Pro" w:hAnsi="Source Code Pro"/>
              </w:rPr>
              <w:t>.</w:t>
            </w:r>
            <w:proofErr w:type="gramStart"/>
            <w:r w:rsidRPr="005A0F5E">
              <w:rPr>
                <w:rFonts w:ascii="Source Code Pro" w:hAnsi="Source Code Pro"/>
              </w:rPr>
              <w:t>selectbox</w:t>
            </w:r>
            <w:proofErr w:type="spellEnd"/>
            <w:r w:rsidRPr="005A0F5E">
              <w:rPr>
                <w:rFonts w:ascii="Source Code Pro" w:hAnsi="Source Code Pro"/>
              </w:rPr>
              <w:t>(</w:t>
            </w:r>
            <w:proofErr w:type="spellStart"/>
            <w:proofErr w:type="gramEnd"/>
            <w:r w:rsidRPr="005A0F5E">
              <w:rPr>
                <w:rFonts w:ascii="Source Code Pro" w:hAnsi="Source Code Pro"/>
              </w:rPr>
              <w:t>f"Tipe</w:t>
            </w:r>
            <w:proofErr w:type="spellEnd"/>
            <w:r w:rsidRPr="005A0F5E">
              <w:rPr>
                <w:rFonts w:ascii="Source Code Pro" w:hAnsi="Source Code Pro"/>
              </w:rPr>
              <w:t xml:space="preserve"> </w:t>
            </w:r>
            <w:proofErr w:type="spellStart"/>
            <w:r w:rsidRPr="005A0F5E">
              <w:rPr>
                <w:rFonts w:ascii="Source Code Pro" w:hAnsi="Source Code Pro"/>
              </w:rPr>
              <w:t>Kriteria</w:t>
            </w:r>
            <w:proofErr w:type="spellEnd"/>
            <w:r w:rsidRPr="005A0F5E">
              <w:rPr>
                <w:rFonts w:ascii="Source Code Pro" w:hAnsi="Source Code Pro"/>
              </w:rPr>
              <w:t xml:space="preserve"> </w:t>
            </w:r>
            <w:proofErr w:type="spellStart"/>
            <w:r w:rsidRPr="005A0F5E">
              <w:rPr>
                <w:rFonts w:ascii="Source Code Pro" w:hAnsi="Source Code Pro"/>
              </w:rPr>
              <w:t>untuk</w:t>
            </w:r>
            <w:proofErr w:type="spellEnd"/>
            <w:r w:rsidRPr="005A0F5E">
              <w:rPr>
                <w:rFonts w:ascii="Source Code Pro" w:hAnsi="Source Code Pro"/>
              </w:rPr>
              <w:t xml:space="preserve"> {</w:t>
            </w:r>
            <w:proofErr w:type="spellStart"/>
            <w:r w:rsidRPr="005A0F5E">
              <w:rPr>
                <w:rFonts w:ascii="Source Code Pro" w:hAnsi="Source Code Pro"/>
              </w:rPr>
              <w:t>kriteria_alias</w:t>
            </w:r>
            <w:proofErr w:type="spellEnd"/>
            <w:r w:rsidRPr="005A0F5E">
              <w:rPr>
                <w:rFonts w:ascii="Source Code Pro" w:hAnsi="Source Code Pro"/>
              </w:rPr>
              <w:t>[col]}", ["Benefit", "Cost"], key=</w:t>
            </w:r>
            <w:proofErr w:type="spellStart"/>
            <w:r w:rsidRPr="005A0F5E">
              <w:rPr>
                <w:rFonts w:ascii="Source Code Pro" w:hAnsi="Source Code Pro"/>
              </w:rPr>
              <w:t>f"tipe</w:t>
            </w:r>
            <w:proofErr w:type="spellEnd"/>
            <w:r w:rsidRPr="005A0F5E">
              <w:rPr>
                <w:rFonts w:ascii="Source Code Pro" w:hAnsi="Source Code Pro"/>
              </w:rPr>
              <w:t>_{col}")</w:t>
            </w:r>
          </w:p>
          <w:p w14:paraId="39DEACF1" w14:textId="77777777" w:rsidR="005A0F5E" w:rsidRPr="005A0F5E" w:rsidRDefault="005A0F5E" w:rsidP="005A0F5E">
            <w:pPr>
              <w:rPr>
                <w:rFonts w:ascii="Source Code Pro" w:hAnsi="Source Code Pro"/>
              </w:rPr>
            </w:pPr>
          </w:p>
          <w:p w14:paraId="2E9D6647" w14:textId="77777777" w:rsidR="005A0F5E" w:rsidRPr="005A0F5E" w:rsidRDefault="005A0F5E" w:rsidP="005A0F5E">
            <w:pPr>
              <w:rPr>
                <w:rFonts w:ascii="Source Code Pro" w:hAnsi="Source Code Pro"/>
              </w:rPr>
            </w:pPr>
            <w:r w:rsidRPr="005A0F5E">
              <w:rPr>
                <w:rFonts w:ascii="Source Code Pro" w:hAnsi="Source Code Pro"/>
              </w:rPr>
              <w:t xml:space="preserve">    </w:t>
            </w:r>
            <w:proofErr w:type="spellStart"/>
            <w:r w:rsidRPr="005A0F5E">
              <w:rPr>
                <w:rFonts w:ascii="Source Code Pro" w:hAnsi="Source Code Pro"/>
              </w:rPr>
              <w:t>penjelasan</w:t>
            </w:r>
            <w:proofErr w:type="spellEnd"/>
            <w:r w:rsidRPr="005A0F5E">
              <w:rPr>
                <w:rFonts w:ascii="Source Code Pro" w:hAnsi="Source Code Pro"/>
              </w:rPr>
              <w:t xml:space="preserve"> = {</w:t>
            </w:r>
          </w:p>
          <w:p w14:paraId="67698BA1" w14:textId="77777777" w:rsidR="005A0F5E" w:rsidRPr="005A0F5E" w:rsidRDefault="005A0F5E" w:rsidP="005A0F5E">
            <w:pPr>
              <w:rPr>
                <w:rFonts w:ascii="Source Code Pro" w:hAnsi="Source Code Pro"/>
              </w:rPr>
            </w:pPr>
            <w:r w:rsidRPr="005A0F5E">
              <w:rPr>
                <w:rFonts w:ascii="Source Code Pro" w:hAnsi="Source Code Pro"/>
              </w:rPr>
              <w:t>      "</w:t>
            </w:r>
            <w:proofErr w:type="spellStart"/>
            <w:proofErr w:type="gramStart"/>
            <w:r w:rsidRPr="005A0F5E">
              <w:rPr>
                <w:rFonts w:ascii="Source Code Pro" w:hAnsi="Source Code Pro"/>
              </w:rPr>
              <w:t>soil</w:t>
            </w:r>
            <w:proofErr w:type="gramEnd"/>
            <w:r w:rsidRPr="005A0F5E">
              <w:rPr>
                <w:rFonts w:ascii="Source Code Pro" w:hAnsi="Source Code Pro"/>
              </w:rPr>
              <w:t>_pH</w:t>
            </w:r>
            <w:proofErr w:type="spellEnd"/>
            <w:r w:rsidRPr="005A0F5E">
              <w:rPr>
                <w:rFonts w:ascii="Source Code Pro" w:hAnsi="Source Code Pro"/>
              </w:rPr>
              <w:t xml:space="preserve">": "pH yang </w:t>
            </w:r>
            <w:proofErr w:type="spellStart"/>
            <w:r w:rsidRPr="005A0F5E">
              <w:rPr>
                <w:rFonts w:ascii="Source Code Pro" w:hAnsi="Source Code Pro"/>
              </w:rPr>
              <w:t>baik</w:t>
            </w:r>
            <w:proofErr w:type="spellEnd"/>
            <w:r w:rsidRPr="005A0F5E">
              <w:rPr>
                <w:rFonts w:ascii="Source Code Pro" w:hAnsi="Source Code Pro"/>
              </w:rPr>
              <w:t xml:space="preserve"> </w:t>
            </w:r>
            <w:proofErr w:type="spellStart"/>
            <w:r w:rsidRPr="005A0F5E">
              <w:rPr>
                <w:rFonts w:ascii="Source Code Pro" w:hAnsi="Source Code Pro"/>
              </w:rPr>
              <w:t>untuk</w:t>
            </w:r>
            <w:proofErr w:type="spellEnd"/>
            <w:r w:rsidRPr="005A0F5E">
              <w:rPr>
                <w:rFonts w:ascii="Source Code Pro" w:hAnsi="Source Code Pro"/>
              </w:rPr>
              <w:t xml:space="preserve"> </w:t>
            </w:r>
            <w:proofErr w:type="spellStart"/>
            <w:r w:rsidRPr="005A0F5E">
              <w:rPr>
                <w:rFonts w:ascii="Source Code Pro" w:hAnsi="Source Code Pro"/>
              </w:rPr>
              <w:t>tanaman</w:t>
            </w:r>
            <w:proofErr w:type="spellEnd"/>
            <w:r w:rsidRPr="005A0F5E">
              <w:rPr>
                <w:rFonts w:ascii="Source Code Pro" w:hAnsi="Source Code Pro"/>
              </w:rPr>
              <w:t xml:space="preserve"> </w:t>
            </w:r>
            <w:proofErr w:type="spellStart"/>
            <w:r w:rsidRPr="005A0F5E">
              <w:rPr>
                <w:rFonts w:ascii="Source Code Pro" w:hAnsi="Source Code Pro"/>
              </w:rPr>
              <w:t>berkisar</w:t>
            </w:r>
            <w:proofErr w:type="spellEnd"/>
            <w:r w:rsidRPr="005A0F5E">
              <w:rPr>
                <w:rFonts w:ascii="Source Code Pro" w:hAnsi="Source Code Pro"/>
              </w:rPr>
              <w:t xml:space="preserve"> </w:t>
            </w:r>
            <w:proofErr w:type="spellStart"/>
            <w:r w:rsidRPr="005A0F5E">
              <w:rPr>
                <w:rFonts w:ascii="Source Code Pro" w:hAnsi="Source Code Pro"/>
              </w:rPr>
              <w:t>antara</w:t>
            </w:r>
            <w:proofErr w:type="spellEnd"/>
            <w:r w:rsidRPr="005A0F5E">
              <w:rPr>
                <w:rFonts w:ascii="Source Code Pro" w:hAnsi="Source Code Pro"/>
              </w:rPr>
              <w:t xml:space="preserve"> 6.0 </w:t>
            </w:r>
            <w:proofErr w:type="spellStart"/>
            <w:r w:rsidRPr="005A0F5E">
              <w:rPr>
                <w:rFonts w:ascii="Source Code Pro" w:hAnsi="Source Code Pro"/>
              </w:rPr>
              <w:t>hingga</w:t>
            </w:r>
            <w:proofErr w:type="spellEnd"/>
            <w:r w:rsidRPr="005A0F5E">
              <w:rPr>
                <w:rFonts w:ascii="Source Code Pro" w:hAnsi="Source Code Pro"/>
              </w:rPr>
              <w:t xml:space="preserve"> 7.0.",</w:t>
            </w:r>
          </w:p>
          <w:p w14:paraId="571E9786" w14:textId="77777777" w:rsidR="005A0F5E" w:rsidRPr="005A0F5E" w:rsidRDefault="005A0F5E" w:rsidP="005A0F5E">
            <w:pPr>
              <w:rPr>
                <w:rFonts w:ascii="Source Code Pro" w:hAnsi="Source Code Pro"/>
              </w:rPr>
            </w:pPr>
            <w:r w:rsidRPr="005A0F5E">
              <w:rPr>
                <w:rFonts w:ascii="Source Code Pro" w:hAnsi="Source Code Pro"/>
              </w:rPr>
              <w:t>      "</w:t>
            </w:r>
            <w:proofErr w:type="spellStart"/>
            <w:proofErr w:type="gramStart"/>
            <w:r w:rsidRPr="005A0F5E">
              <w:rPr>
                <w:rFonts w:ascii="Source Code Pro" w:hAnsi="Source Code Pro"/>
              </w:rPr>
              <w:t>soil</w:t>
            </w:r>
            <w:proofErr w:type="gramEnd"/>
            <w:r w:rsidRPr="005A0F5E">
              <w:rPr>
                <w:rFonts w:ascii="Source Code Pro" w:hAnsi="Source Code Pro"/>
              </w:rPr>
              <w:t>_moisture</w:t>
            </w:r>
            <w:proofErr w:type="spellEnd"/>
            <w:r w:rsidRPr="005A0F5E">
              <w:rPr>
                <w:rFonts w:ascii="Source Code Pro" w:hAnsi="Source Code Pro"/>
              </w:rPr>
              <w:t>_%": "</w:t>
            </w:r>
            <w:proofErr w:type="spellStart"/>
            <w:r w:rsidRPr="005A0F5E">
              <w:rPr>
                <w:rFonts w:ascii="Source Code Pro" w:hAnsi="Source Code Pro"/>
              </w:rPr>
              <w:t>Kelembapan</w:t>
            </w:r>
            <w:proofErr w:type="spellEnd"/>
            <w:r w:rsidRPr="005A0F5E">
              <w:rPr>
                <w:rFonts w:ascii="Source Code Pro" w:hAnsi="Source Code Pro"/>
              </w:rPr>
              <w:t xml:space="preserve"> yang ideal </w:t>
            </w:r>
            <w:proofErr w:type="spellStart"/>
            <w:r w:rsidRPr="005A0F5E">
              <w:rPr>
                <w:rFonts w:ascii="Source Code Pro" w:hAnsi="Source Code Pro"/>
              </w:rPr>
              <w:t>untuk</w:t>
            </w:r>
            <w:proofErr w:type="spellEnd"/>
            <w:r w:rsidRPr="005A0F5E">
              <w:rPr>
                <w:rFonts w:ascii="Source Code Pro" w:hAnsi="Source Code Pro"/>
              </w:rPr>
              <w:t xml:space="preserve"> </w:t>
            </w:r>
            <w:proofErr w:type="spellStart"/>
            <w:r w:rsidRPr="005A0F5E">
              <w:rPr>
                <w:rFonts w:ascii="Source Code Pro" w:hAnsi="Source Code Pro"/>
              </w:rPr>
              <w:t>pertumbuhan</w:t>
            </w:r>
            <w:proofErr w:type="spellEnd"/>
            <w:r w:rsidRPr="005A0F5E">
              <w:rPr>
                <w:rFonts w:ascii="Source Code Pro" w:hAnsi="Source Code Pro"/>
              </w:rPr>
              <w:t xml:space="preserve"> </w:t>
            </w:r>
            <w:proofErr w:type="spellStart"/>
            <w:r w:rsidRPr="005A0F5E">
              <w:rPr>
                <w:rFonts w:ascii="Source Code Pro" w:hAnsi="Source Code Pro"/>
              </w:rPr>
              <w:t>tanaman</w:t>
            </w:r>
            <w:proofErr w:type="spellEnd"/>
            <w:r w:rsidRPr="005A0F5E">
              <w:rPr>
                <w:rFonts w:ascii="Source Code Pro" w:hAnsi="Source Code Pro"/>
              </w:rPr>
              <w:t>.",</w:t>
            </w:r>
          </w:p>
          <w:p w14:paraId="4BA7C912" w14:textId="77777777" w:rsidR="005A0F5E" w:rsidRPr="005A0F5E" w:rsidRDefault="005A0F5E" w:rsidP="005A0F5E">
            <w:pPr>
              <w:rPr>
                <w:rFonts w:ascii="Source Code Pro" w:hAnsi="Source Code Pro"/>
                <w:lang w:val="nb-NO"/>
              </w:rPr>
            </w:pPr>
            <w:r w:rsidRPr="005A0F5E">
              <w:rPr>
                <w:rFonts w:ascii="Source Code Pro" w:hAnsi="Source Code Pro"/>
              </w:rPr>
              <w:t xml:space="preserve">      </w:t>
            </w:r>
            <w:r w:rsidRPr="005A0F5E">
              <w:rPr>
                <w:rFonts w:ascii="Source Code Pro" w:hAnsi="Source Code Pro"/>
                <w:lang w:val="nb-NO"/>
              </w:rPr>
              <w:t>"temperature_C": "Suhu yang stabil baik untuk pertumbuhan tanaman.",</w:t>
            </w:r>
          </w:p>
          <w:p w14:paraId="7ED985C3" w14:textId="77777777" w:rsidR="005A0F5E" w:rsidRPr="005A0F5E" w:rsidRDefault="005A0F5E" w:rsidP="005A0F5E">
            <w:pPr>
              <w:rPr>
                <w:rFonts w:ascii="Source Code Pro" w:hAnsi="Source Code Pro"/>
              </w:rPr>
            </w:pPr>
            <w:r w:rsidRPr="005A0F5E">
              <w:rPr>
                <w:rFonts w:ascii="Source Code Pro" w:hAnsi="Source Code Pro"/>
                <w:lang w:val="nb-NO"/>
              </w:rPr>
              <w:t xml:space="preserve">      </w:t>
            </w:r>
            <w:r w:rsidRPr="005A0F5E">
              <w:rPr>
                <w:rFonts w:ascii="Source Code Pro" w:hAnsi="Source Code Pro"/>
              </w:rPr>
              <w:t>"</w:t>
            </w:r>
            <w:proofErr w:type="spellStart"/>
            <w:proofErr w:type="gramStart"/>
            <w:r w:rsidRPr="005A0F5E">
              <w:rPr>
                <w:rFonts w:ascii="Source Code Pro" w:hAnsi="Source Code Pro"/>
              </w:rPr>
              <w:t>rainfall</w:t>
            </w:r>
            <w:proofErr w:type="gramEnd"/>
            <w:r w:rsidRPr="005A0F5E">
              <w:rPr>
                <w:rFonts w:ascii="Source Code Pro" w:hAnsi="Source Code Pro"/>
              </w:rPr>
              <w:t>_mm</w:t>
            </w:r>
            <w:proofErr w:type="spellEnd"/>
            <w:r w:rsidRPr="005A0F5E">
              <w:rPr>
                <w:rFonts w:ascii="Source Code Pro" w:hAnsi="Source Code Pro"/>
              </w:rPr>
              <w:t>": "</w:t>
            </w:r>
            <w:proofErr w:type="spellStart"/>
            <w:r w:rsidRPr="005A0F5E">
              <w:rPr>
                <w:rFonts w:ascii="Source Code Pro" w:hAnsi="Source Code Pro"/>
              </w:rPr>
              <w:t>Jumlah</w:t>
            </w:r>
            <w:proofErr w:type="spellEnd"/>
            <w:r w:rsidRPr="005A0F5E">
              <w:rPr>
                <w:rFonts w:ascii="Source Code Pro" w:hAnsi="Source Code Pro"/>
              </w:rPr>
              <w:t xml:space="preserve"> </w:t>
            </w:r>
            <w:proofErr w:type="spellStart"/>
            <w:r w:rsidRPr="005A0F5E">
              <w:rPr>
                <w:rFonts w:ascii="Source Code Pro" w:hAnsi="Source Code Pro"/>
              </w:rPr>
              <w:t>hujan</w:t>
            </w:r>
            <w:proofErr w:type="spellEnd"/>
            <w:r w:rsidRPr="005A0F5E">
              <w:rPr>
                <w:rFonts w:ascii="Source Code Pro" w:hAnsi="Source Code Pro"/>
              </w:rPr>
              <w:t xml:space="preserve"> yang </w:t>
            </w:r>
            <w:proofErr w:type="spellStart"/>
            <w:r w:rsidRPr="005A0F5E">
              <w:rPr>
                <w:rFonts w:ascii="Source Code Pro" w:hAnsi="Source Code Pro"/>
              </w:rPr>
              <w:t>diterima</w:t>
            </w:r>
            <w:proofErr w:type="spellEnd"/>
            <w:r w:rsidRPr="005A0F5E">
              <w:rPr>
                <w:rFonts w:ascii="Source Code Pro" w:hAnsi="Source Code Pro"/>
              </w:rPr>
              <w:t xml:space="preserve"> </w:t>
            </w:r>
            <w:proofErr w:type="spellStart"/>
            <w:r w:rsidRPr="005A0F5E">
              <w:rPr>
                <w:rFonts w:ascii="Source Code Pro" w:hAnsi="Source Code Pro"/>
              </w:rPr>
              <w:t>selama</w:t>
            </w:r>
            <w:proofErr w:type="spellEnd"/>
            <w:r w:rsidRPr="005A0F5E">
              <w:rPr>
                <w:rFonts w:ascii="Source Code Pro" w:hAnsi="Source Code Pro"/>
              </w:rPr>
              <w:t xml:space="preserve"> </w:t>
            </w:r>
            <w:proofErr w:type="spellStart"/>
            <w:r w:rsidRPr="005A0F5E">
              <w:rPr>
                <w:rFonts w:ascii="Source Code Pro" w:hAnsi="Source Code Pro"/>
              </w:rPr>
              <w:t>siklus</w:t>
            </w:r>
            <w:proofErr w:type="spellEnd"/>
            <w:r w:rsidRPr="005A0F5E">
              <w:rPr>
                <w:rFonts w:ascii="Source Code Pro" w:hAnsi="Source Code Pro"/>
              </w:rPr>
              <w:t xml:space="preserve"> </w:t>
            </w:r>
            <w:proofErr w:type="spellStart"/>
            <w:r w:rsidRPr="005A0F5E">
              <w:rPr>
                <w:rFonts w:ascii="Source Code Pro" w:hAnsi="Source Code Pro"/>
              </w:rPr>
              <w:t>tanam</w:t>
            </w:r>
            <w:proofErr w:type="spellEnd"/>
            <w:r w:rsidRPr="005A0F5E">
              <w:rPr>
                <w:rFonts w:ascii="Source Code Pro" w:hAnsi="Source Code Pro"/>
              </w:rPr>
              <w:t>.",</w:t>
            </w:r>
          </w:p>
          <w:p w14:paraId="79ED7BF4" w14:textId="77777777" w:rsidR="005A0F5E" w:rsidRPr="005A0F5E" w:rsidRDefault="005A0F5E" w:rsidP="005A0F5E">
            <w:pPr>
              <w:rPr>
                <w:rFonts w:ascii="Source Code Pro" w:hAnsi="Source Code Pro"/>
              </w:rPr>
            </w:pPr>
            <w:r w:rsidRPr="005A0F5E">
              <w:rPr>
                <w:rFonts w:ascii="Source Code Pro" w:hAnsi="Source Code Pro"/>
              </w:rPr>
              <w:t>      "</w:t>
            </w:r>
            <w:proofErr w:type="spellStart"/>
            <w:proofErr w:type="gramStart"/>
            <w:r w:rsidRPr="005A0F5E">
              <w:rPr>
                <w:rFonts w:ascii="Source Code Pro" w:hAnsi="Source Code Pro"/>
              </w:rPr>
              <w:t>sunlight</w:t>
            </w:r>
            <w:proofErr w:type="gramEnd"/>
            <w:r w:rsidRPr="005A0F5E">
              <w:rPr>
                <w:rFonts w:ascii="Source Code Pro" w:hAnsi="Source Code Pro"/>
              </w:rPr>
              <w:t>_hours</w:t>
            </w:r>
            <w:proofErr w:type="spellEnd"/>
            <w:r w:rsidRPr="005A0F5E">
              <w:rPr>
                <w:rFonts w:ascii="Source Code Pro" w:hAnsi="Source Code Pro"/>
              </w:rPr>
              <w:t>": "</w:t>
            </w:r>
            <w:proofErr w:type="spellStart"/>
            <w:r w:rsidRPr="005A0F5E">
              <w:rPr>
                <w:rFonts w:ascii="Source Code Pro" w:hAnsi="Source Code Pro"/>
              </w:rPr>
              <w:t>Pencahayaan</w:t>
            </w:r>
            <w:proofErr w:type="spellEnd"/>
            <w:r w:rsidRPr="005A0F5E">
              <w:rPr>
                <w:rFonts w:ascii="Source Code Pro" w:hAnsi="Source Code Pro"/>
              </w:rPr>
              <w:t xml:space="preserve"> yang </w:t>
            </w:r>
            <w:proofErr w:type="spellStart"/>
            <w:r w:rsidRPr="005A0F5E">
              <w:rPr>
                <w:rFonts w:ascii="Source Code Pro" w:hAnsi="Source Code Pro"/>
              </w:rPr>
              <w:t>diterima</w:t>
            </w:r>
            <w:proofErr w:type="spellEnd"/>
            <w:r w:rsidRPr="005A0F5E">
              <w:rPr>
                <w:rFonts w:ascii="Source Code Pro" w:hAnsi="Source Code Pro"/>
              </w:rPr>
              <w:t xml:space="preserve"> </w:t>
            </w:r>
            <w:proofErr w:type="spellStart"/>
            <w:r w:rsidRPr="005A0F5E">
              <w:rPr>
                <w:rFonts w:ascii="Source Code Pro" w:hAnsi="Source Code Pro"/>
              </w:rPr>
              <w:t>tanaman</w:t>
            </w:r>
            <w:proofErr w:type="spellEnd"/>
            <w:r w:rsidRPr="005A0F5E">
              <w:rPr>
                <w:rFonts w:ascii="Source Code Pro" w:hAnsi="Source Code Pro"/>
              </w:rPr>
              <w:t xml:space="preserve"> </w:t>
            </w:r>
            <w:proofErr w:type="spellStart"/>
            <w:r w:rsidRPr="005A0F5E">
              <w:rPr>
                <w:rFonts w:ascii="Source Code Pro" w:hAnsi="Source Code Pro"/>
              </w:rPr>
              <w:t>setiap</w:t>
            </w:r>
            <w:proofErr w:type="spellEnd"/>
            <w:r w:rsidRPr="005A0F5E">
              <w:rPr>
                <w:rFonts w:ascii="Source Code Pro" w:hAnsi="Source Code Pro"/>
              </w:rPr>
              <w:t xml:space="preserve"> </w:t>
            </w:r>
            <w:proofErr w:type="spellStart"/>
            <w:r w:rsidRPr="005A0F5E">
              <w:rPr>
                <w:rFonts w:ascii="Source Code Pro" w:hAnsi="Source Code Pro"/>
              </w:rPr>
              <w:t>hari</w:t>
            </w:r>
            <w:proofErr w:type="spellEnd"/>
            <w:r w:rsidRPr="005A0F5E">
              <w:rPr>
                <w:rFonts w:ascii="Source Code Pro" w:hAnsi="Source Code Pro"/>
              </w:rPr>
              <w:t>."</w:t>
            </w:r>
          </w:p>
          <w:p w14:paraId="26B9320F" w14:textId="77777777" w:rsidR="005A0F5E" w:rsidRPr="005A0F5E" w:rsidRDefault="005A0F5E" w:rsidP="005A0F5E">
            <w:pPr>
              <w:rPr>
                <w:rFonts w:ascii="Source Code Pro" w:hAnsi="Source Code Pro"/>
              </w:rPr>
            </w:pPr>
            <w:r w:rsidRPr="005A0F5E">
              <w:rPr>
                <w:rFonts w:ascii="Source Code Pro" w:hAnsi="Source Code Pro"/>
              </w:rPr>
              <w:t>    }</w:t>
            </w:r>
          </w:p>
          <w:p w14:paraId="29C22B03" w14:textId="77777777" w:rsidR="005A0F5E" w:rsidRPr="005A0F5E" w:rsidRDefault="005A0F5E" w:rsidP="005A0F5E">
            <w:pPr>
              <w:rPr>
                <w:rFonts w:ascii="Source Code Pro" w:hAnsi="Source Code Pro"/>
              </w:rPr>
            </w:pPr>
            <w:r w:rsidRPr="005A0F5E">
              <w:rPr>
                <w:rFonts w:ascii="Source Code Pro" w:hAnsi="Source Code Pro"/>
              </w:rPr>
              <w:t xml:space="preserve">    </w:t>
            </w:r>
            <w:proofErr w:type="spellStart"/>
            <w:proofErr w:type="gramStart"/>
            <w:r w:rsidRPr="005A0F5E">
              <w:rPr>
                <w:rFonts w:ascii="Source Code Pro" w:hAnsi="Source Code Pro"/>
              </w:rPr>
              <w:t>st.sidebar</w:t>
            </w:r>
            <w:proofErr w:type="gramEnd"/>
            <w:r w:rsidRPr="005A0F5E">
              <w:rPr>
                <w:rFonts w:ascii="Source Code Pro" w:hAnsi="Source Code Pro"/>
              </w:rPr>
              <w:t>.markdown</w:t>
            </w:r>
            <w:proofErr w:type="spellEnd"/>
            <w:r w:rsidRPr="005A0F5E">
              <w:rPr>
                <w:rFonts w:ascii="Source Code Pro" w:hAnsi="Source Code Pro"/>
              </w:rPr>
              <w:t>(f"**{</w:t>
            </w:r>
            <w:proofErr w:type="spellStart"/>
            <w:r w:rsidRPr="005A0F5E">
              <w:rPr>
                <w:rFonts w:ascii="Source Code Pro" w:hAnsi="Source Code Pro"/>
              </w:rPr>
              <w:t>kriteria_alias</w:t>
            </w:r>
            <w:proofErr w:type="spellEnd"/>
            <w:r w:rsidRPr="005A0F5E">
              <w:rPr>
                <w:rFonts w:ascii="Source Code Pro" w:hAnsi="Source Code Pro"/>
              </w:rPr>
              <w:t>[col</w:t>
            </w:r>
            <w:proofErr w:type="gramStart"/>
            <w:r w:rsidRPr="005A0F5E">
              <w:rPr>
                <w:rFonts w:ascii="Source Code Pro" w:hAnsi="Source Code Pro"/>
              </w:rPr>
              <w:t>]}*</w:t>
            </w:r>
            <w:proofErr w:type="gramEnd"/>
            <w:r w:rsidRPr="005A0F5E">
              <w:rPr>
                <w:rFonts w:ascii="Source Code Pro" w:hAnsi="Source Code Pro"/>
              </w:rPr>
              <w:t>*: {</w:t>
            </w:r>
            <w:proofErr w:type="spellStart"/>
            <w:r w:rsidRPr="005A0F5E">
              <w:rPr>
                <w:rFonts w:ascii="Source Code Pro" w:hAnsi="Source Code Pro"/>
              </w:rPr>
              <w:t>penjelasan</w:t>
            </w:r>
            <w:proofErr w:type="spellEnd"/>
            <w:r w:rsidRPr="005A0F5E">
              <w:rPr>
                <w:rFonts w:ascii="Source Code Pro" w:hAnsi="Source Code Pro"/>
              </w:rPr>
              <w:t>[col]}")</w:t>
            </w:r>
          </w:p>
          <w:p w14:paraId="18F8E975" w14:textId="77777777" w:rsidR="005A0F5E" w:rsidRPr="005A0F5E" w:rsidRDefault="005A0F5E" w:rsidP="005A0F5E">
            <w:pPr>
              <w:rPr>
                <w:rFonts w:ascii="Source Code Pro" w:hAnsi="Source Code Pro"/>
              </w:rPr>
            </w:pPr>
            <w:r w:rsidRPr="005A0F5E">
              <w:rPr>
                <w:rFonts w:ascii="Source Code Pro" w:hAnsi="Source Code Pro"/>
              </w:rPr>
              <w:t xml:space="preserve">    </w:t>
            </w:r>
            <w:proofErr w:type="spellStart"/>
            <w:r w:rsidRPr="005A0F5E">
              <w:rPr>
                <w:rFonts w:ascii="Source Code Pro" w:hAnsi="Source Code Pro"/>
              </w:rPr>
              <w:t>bobot_val</w:t>
            </w:r>
            <w:proofErr w:type="spellEnd"/>
            <w:r w:rsidRPr="005A0F5E">
              <w:rPr>
                <w:rFonts w:ascii="Source Code Pro" w:hAnsi="Source Code Pro"/>
              </w:rPr>
              <w:t xml:space="preserve"> = </w:t>
            </w:r>
            <w:proofErr w:type="spellStart"/>
            <w:proofErr w:type="gramStart"/>
            <w:r w:rsidRPr="005A0F5E">
              <w:rPr>
                <w:rFonts w:ascii="Source Code Pro" w:hAnsi="Source Code Pro"/>
              </w:rPr>
              <w:t>st.sidebar</w:t>
            </w:r>
            <w:proofErr w:type="gramEnd"/>
            <w:r w:rsidRPr="005A0F5E">
              <w:rPr>
                <w:rFonts w:ascii="Source Code Pro" w:hAnsi="Source Code Pro"/>
              </w:rPr>
              <w:t>.</w:t>
            </w:r>
            <w:proofErr w:type="gramStart"/>
            <w:r w:rsidRPr="005A0F5E">
              <w:rPr>
                <w:rFonts w:ascii="Source Code Pro" w:hAnsi="Source Code Pro"/>
              </w:rPr>
              <w:t>slider</w:t>
            </w:r>
            <w:proofErr w:type="spellEnd"/>
            <w:r w:rsidRPr="005A0F5E">
              <w:rPr>
                <w:rFonts w:ascii="Source Code Pro" w:hAnsi="Source Code Pro"/>
              </w:rPr>
              <w:t>(</w:t>
            </w:r>
            <w:proofErr w:type="spellStart"/>
            <w:proofErr w:type="gramEnd"/>
            <w:r w:rsidRPr="005A0F5E">
              <w:rPr>
                <w:rFonts w:ascii="Source Code Pro" w:hAnsi="Source Code Pro"/>
              </w:rPr>
              <w:t>f"Bobot</w:t>
            </w:r>
            <w:proofErr w:type="spellEnd"/>
            <w:r w:rsidRPr="005A0F5E">
              <w:rPr>
                <w:rFonts w:ascii="Source Code Pro" w:hAnsi="Source Code Pro"/>
              </w:rPr>
              <w:t xml:space="preserve"> {</w:t>
            </w:r>
            <w:proofErr w:type="spellStart"/>
            <w:r w:rsidRPr="005A0F5E">
              <w:rPr>
                <w:rFonts w:ascii="Source Code Pro" w:hAnsi="Source Code Pro"/>
              </w:rPr>
              <w:t>kriteria_alias</w:t>
            </w:r>
            <w:proofErr w:type="spellEnd"/>
            <w:r w:rsidRPr="005A0F5E">
              <w:rPr>
                <w:rFonts w:ascii="Source Code Pro" w:hAnsi="Source Code Pro"/>
              </w:rPr>
              <w:t>[col]}", 1, 5, 3, key=</w:t>
            </w:r>
            <w:proofErr w:type="spellStart"/>
            <w:r w:rsidRPr="005A0F5E">
              <w:rPr>
                <w:rFonts w:ascii="Source Code Pro" w:hAnsi="Source Code Pro"/>
              </w:rPr>
              <w:t>f"bobot</w:t>
            </w:r>
            <w:proofErr w:type="spellEnd"/>
            <w:r w:rsidRPr="005A0F5E">
              <w:rPr>
                <w:rFonts w:ascii="Source Code Pro" w:hAnsi="Source Code Pro"/>
              </w:rPr>
              <w:t>_{col}")</w:t>
            </w:r>
          </w:p>
          <w:p w14:paraId="2020FF67" w14:textId="77777777" w:rsidR="005A0F5E" w:rsidRPr="005A0F5E" w:rsidRDefault="005A0F5E" w:rsidP="005A0F5E">
            <w:pPr>
              <w:rPr>
                <w:rFonts w:ascii="Source Code Pro" w:hAnsi="Source Code Pro"/>
              </w:rPr>
            </w:pPr>
            <w:r w:rsidRPr="005A0F5E">
              <w:rPr>
                <w:rFonts w:ascii="Source Code Pro" w:hAnsi="Source Code Pro"/>
              </w:rPr>
              <w:t xml:space="preserve">    </w:t>
            </w:r>
            <w:proofErr w:type="spellStart"/>
            <w:proofErr w:type="gramStart"/>
            <w:r w:rsidRPr="005A0F5E">
              <w:rPr>
                <w:rFonts w:ascii="Source Code Pro" w:hAnsi="Source Code Pro"/>
              </w:rPr>
              <w:t>bobot.append</w:t>
            </w:r>
            <w:proofErr w:type="spellEnd"/>
            <w:proofErr w:type="gramEnd"/>
            <w:r w:rsidRPr="005A0F5E">
              <w:rPr>
                <w:rFonts w:ascii="Source Code Pro" w:hAnsi="Source Code Pro"/>
              </w:rPr>
              <w:t>(</w:t>
            </w:r>
            <w:proofErr w:type="spellStart"/>
            <w:r w:rsidRPr="005A0F5E">
              <w:rPr>
                <w:rFonts w:ascii="Source Code Pro" w:hAnsi="Source Code Pro"/>
              </w:rPr>
              <w:t>bobot_val</w:t>
            </w:r>
            <w:proofErr w:type="spellEnd"/>
            <w:r w:rsidRPr="005A0F5E">
              <w:rPr>
                <w:rFonts w:ascii="Source Code Pro" w:hAnsi="Source Code Pro"/>
              </w:rPr>
              <w:t>)</w:t>
            </w:r>
          </w:p>
          <w:p w14:paraId="2CF2DA5A" w14:textId="77777777" w:rsidR="005A0F5E" w:rsidRPr="005A0F5E" w:rsidRDefault="005A0F5E" w:rsidP="005A0F5E">
            <w:pPr>
              <w:rPr>
                <w:rFonts w:ascii="Source Code Pro" w:hAnsi="Source Code Pro"/>
              </w:rPr>
            </w:pPr>
            <w:r w:rsidRPr="005A0F5E">
              <w:rPr>
                <w:rFonts w:ascii="Source Code Pro" w:hAnsi="Source Code Pro"/>
              </w:rPr>
              <w:t xml:space="preserve">    </w:t>
            </w:r>
            <w:proofErr w:type="spellStart"/>
            <w:r w:rsidRPr="005A0F5E">
              <w:rPr>
                <w:rFonts w:ascii="Source Code Pro" w:hAnsi="Source Code Pro"/>
              </w:rPr>
              <w:t>kriteria_</w:t>
            </w:r>
            <w:proofErr w:type="gramStart"/>
            <w:r w:rsidRPr="005A0F5E">
              <w:rPr>
                <w:rFonts w:ascii="Source Code Pro" w:hAnsi="Source Code Pro"/>
              </w:rPr>
              <w:t>values.append</w:t>
            </w:r>
            <w:proofErr w:type="spellEnd"/>
            <w:proofErr w:type="gramEnd"/>
            <w:r w:rsidRPr="005A0F5E">
              <w:rPr>
                <w:rFonts w:ascii="Source Code Pro" w:hAnsi="Source Code Pro"/>
              </w:rPr>
              <w:t xml:space="preserve">(1 if </w:t>
            </w:r>
            <w:proofErr w:type="spellStart"/>
            <w:r w:rsidRPr="005A0F5E">
              <w:rPr>
                <w:rFonts w:ascii="Source Code Pro" w:hAnsi="Source Code Pro"/>
              </w:rPr>
              <w:t>tipe</w:t>
            </w:r>
            <w:proofErr w:type="spellEnd"/>
            <w:r w:rsidRPr="005A0F5E">
              <w:rPr>
                <w:rFonts w:ascii="Source Code Pro" w:hAnsi="Source Code Pro"/>
              </w:rPr>
              <w:t xml:space="preserve"> == "Benefit" else -1)</w:t>
            </w:r>
          </w:p>
          <w:p w14:paraId="7BAF708E" w14:textId="77777777" w:rsidR="005A0F5E" w:rsidRPr="005A0F5E" w:rsidRDefault="005A0F5E" w:rsidP="005A0F5E">
            <w:pPr>
              <w:rPr>
                <w:rFonts w:ascii="Source Code Pro" w:hAnsi="Source Code Pro"/>
              </w:rPr>
            </w:pPr>
            <w:r w:rsidRPr="005A0F5E">
              <w:rPr>
                <w:rFonts w:ascii="Source Code Pro" w:hAnsi="Source Code Pro"/>
              </w:rPr>
              <w:t xml:space="preserve">  </w:t>
            </w:r>
          </w:p>
          <w:p w14:paraId="147DEAD4" w14:textId="77777777" w:rsidR="005A0F5E" w:rsidRPr="005A0F5E" w:rsidRDefault="005A0F5E" w:rsidP="005A0F5E">
            <w:pPr>
              <w:rPr>
                <w:rFonts w:ascii="Source Code Pro" w:hAnsi="Source Code Pro"/>
              </w:rPr>
            </w:pPr>
            <w:r w:rsidRPr="005A0F5E">
              <w:rPr>
                <w:rFonts w:ascii="Source Code Pro" w:hAnsi="Source Code Pro"/>
              </w:rPr>
              <w:t xml:space="preserve">  if </w:t>
            </w:r>
            <w:proofErr w:type="spellStart"/>
            <w:r w:rsidRPr="005A0F5E">
              <w:rPr>
                <w:rFonts w:ascii="Source Code Pro" w:hAnsi="Source Code Pro"/>
              </w:rPr>
              <w:t>nama_tanaman</w:t>
            </w:r>
            <w:proofErr w:type="spellEnd"/>
            <w:r w:rsidRPr="005A0F5E">
              <w:rPr>
                <w:rFonts w:ascii="Source Code Pro" w:hAnsi="Source Code Pro"/>
              </w:rPr>
              <w:t>:</w:t>
            </w:r>
          </w:p>
          <w:p w14:paraId="3DA68894" w14:textId="77777777" w:rsidR="005A0F5E" w:rsidRPr="005A0F5E" w:rsidRDefault="005A0F5E" w:rsidP="005A0F5E">
            <w:pPr>
              <w:rPr>
                <w:rFonts w:ascii="Source Code Pro" w:hAnsi="Source Code Pro"/>
              </w:rPr>
            </w:pPr>
            <w:r w:rsidRPr="005A0F5E">
              <w:rPr>
                <w:rFonts w:ascii="Source Code Pro" w:hAnsi="Source Code Pro"/>
              </w:rPr>
              <w:lastRenderedPageBreak/>
              <w:t xml:space="preserve">    </w:t>
            </w:r>
            <w:proofErr w:type="spellStart"/>
            <w:proofErr w:type="gramStart"/>
            <w:r w:rsidRPr="005A0F5E">
              <w:rPr>
                <w:rFonts w:ascii="Source Code Pro" w:hAnsi="Source Code Pro"/>
              </w:rPr>
              <w:t>st.sidebar</w:t>
            </w:r>
            <w:proofErr w:type="gramEnd"/>
            <w:r w:rsidRPr="005A0F5E">
              <w:rPr>
                <w:rFonts w:ascii="Source Code Pro" w:hAnsi="Source Code Pro"/>
              </w:rPr>
              <w:t>.</w:t>
            </w:r>
            <w:proofErr w:type="gramStart"/>
            <w:r w:rsidRPr="005A0F5E">
              <w:rPr>
                <w:rFonts w:ascii="Source Code Pro" w:hAnsi="Source Code Pro"/>
              </w:rPr>
              <w:t>success</w:t>
            </w:r>
            <w:proofErr w:type="spellEnd"/>
            <w:r w:rsidRPr="005A0F5E">
              <w:rPr>
                <w:rFonts w:ascii="Source Code Pro" w:hAnsi="Source Code Pro"/>
              </w:rPr>
              <w:t>(</w:t>
            </w:r>
            <w:proofErr w:type="spellStart"/>
            <w:proofErr w:type="gramEnd"/>
            <w:r w:rsidRPr="005A0F5E">
              <w:rPr>
                <w:rFonts w:ascii="Source Code Pro" w:hAnsi="Source Code Pro"/>
              </w:rPr>
              <w:t>f"Analisis</w:t>
            </w:r>
            <w:proofErr w:type="spellEnd"/>
            <w:r w:rsidRPr="005A0F5E">
              <w:rPr>
                <w:rFonts w:ascii="Source Code Pro" w:hAnsi="Source Code Pro"/>
              </w:rPr>
              <w:t xml:space="preserve"> </w:t>
            </w:r>
            <w:proofErr w:type="spellStart"/>
            <w:r w:rsidRPr="005A0F5E">
              <w:rPr>
                <w:rFonts w:ascii="Source Code Pro" w:hAnsi="Source Code Pro"/>
              </w:rPr>
              <w:t>akan</w:t>
            </w:r>
            <w:proofErr w:type="spellEnd"/>
            <w:r w:rsidRPr="005A0F5E">
              <w:rPr>
                <w:rFonts w:ascii="Source Code Pro" w:hAnsi="Source Code Pro"/>
              </w:rPr>
              <w:t xml:space="preserve"> </w:t>
            </w:r>
            <w:proofErr w:type="spellStart"/>
            <w:r w:rsidRPr="005A0F5E">
              <w:rPr>
                <w:rFonts w:ascii="Source Code Pro" w:hAnsi="Source Code Pro"/>
              </w:rPr>
              <w:t>dilakukan</w:t>
            </w:r>
            <w:proofErr w:type="spellEnd"/>
            <w:r w:rsidRPr="005A0F5E">
              <w:rPr>
                <w:rFonts w:ascii="Source Code Pro" w:hAnsi="Source Code Pro"/>
              </w:rPr>
              <w:t xml:space="preserve"> </w:t>
            </w:r>
            <w:proofErr w:type="spellStart"/>
            <w:r w:rsidRPr="005A0F5E">
              <w:rPr>
                <w:rFonts w:ascii="Source Code Pro" w:hAnsi="Source Code Pro"/>
              </w:rPr>
              <w:t>untuk</w:t>
            </w:r>
            <w:proofErr w:type="spellEnd"/>
            <w:r w:rsidRPr="005A0F5E">
              <w:rPr>
                <w:rFonts w:ascii="Source Code Pro" w:hAnsi="Source Code Pro"/>
              </w:rPr>
              <w:t xml:space="preserve"> </w:t>
            </w:r>
            <w:proofErr w:type="spellStart"/>
            <w:r w:rsidRPr="005A0F5E">
              <w:rPr>
                <w:rFonts w:ascii="Source Code Pro" w:hAnsi="Source Code Pro"/>
              </w:rPr>
              <w:t>tanaman</w:t>
            </w:r>
            <w:proofErr w:type="spellEnd"/>
            <w:r w:rsidRPr="005A0F5E">
              <w:rPr>
                <w:rFonts w:ascii="Source Code Pro" w:hAnsi="Source Code Pro"/>
              </w:rPr>
              <w:t xml:space="preserve"> **{</w:t>
            </w:r>
            <w:proofErr w:type="spellStart"/>
            <w:r w:rsidRPr="005A0F5E">
              <w:rPr>
                <w:rFonts w:ascii="Source Code Pro" w:hAnsi="Source Code Pro"/>
              </w:rPr>
              <w:t>nama_</w:t>
            </w:r>
            <w:proofErr w:type="gramStart"/>
            <w:r w:rsidRPr="005A0F5E">
              <w:rPr>
                <w:rFonts w:ascii="Source Code Pro" w:hAnsi="Source Code Pro"/>
              </w:rPr>
              <w:t>tanaman</w:t>
            </w:r>
            <w:proofErr w:type="spellEnd"/>
            <w:r w:rsidRPr="005A0F5E">
              <w:rPr>
                <w:rFonts w:ascii="Source Code Pro" w:hAnsi="Source Code Pro"/>
              </w:rPr>
              <w:t>}*</w:t>
            </w:r>
            <w:proofErr w:type="gramEnd"/>
            <w:r w:rsidRPr="005A0F5E">
              <w:rPr>
                <w:rFonts w:ascii="Source Code Pro" w:hAnsi="Source Code Pro"/>
              </w:rPr>
              <w:t>*")</w:t>
            </w:r>
          </w:p>
          <w:p w14:paraId="38D26D22" w14:textId="77777777" w:rsidR="005A0F5E" w:rsidRPr="005A0F5E" w:rsidRDefault="005A0F5E" w:rsidP="005A0F5E">
            <w:pPr>
              <w:rPr>
                <w:rFonts w:ascii="Source Code Pro" w:hAnsi="Source Code Pro"/>
              </w:rPr>
            </w:pPr>
          </w:p>
          <w:p w14:paraId="7BB1833F" w14:textId="77777777" w:rsidR="005A0F5E" w:rsidRPr="005A0F5E" w:rsidRDefault="005A0F5E" w:rsidP="005A0F5E">
            <w:pPr>
              <w:rPr>
                <w:rFonts w:ascii="Source Code Pro" w:hAnsi="Source Code Pro"/>
              </w:rPr>
            </w:pPr>
            <w:r w:rsidRPr="005A0F5E">
              <w:rPr>
                <w:rFonts w:ascii="Source Code Pro" w:hAnsi="Source Code Pro"/>
              </w:rPr>
              <w:t xml:space="preserve">  return </w:t>
            </w:r>
            <w:proofErr w:type="spellStart"/>
            <w:r w:rsidRPr="005A0F5E">
              <w:rPr>
                <w:rFonts w:ascii="Source Code Pro" w:hAnsi="Source Code Pro"/>
              </w:rPr>
              <w:t>nama_tanaman</w:t>
            </w:r>
            <w:proofErr w:type="spellEnd"/>
            <w:r w:rsidRPr="005A0F5E">
              <w:rPr>
                <w:rFonts w:ascii="Source Code Pro" w:hAnsi="Source Code Pro"/>
              </w:rPr>
              <w:t xml:space="preserve">, </w:t>
            </w:r>
            <w:proofErr w:type="spellStart"/>
            <w:r w:rsidRPr="005A0F5E">
              <w:rPr>
                <w:rFonts w:ascii="Source Code Pro" w:hAnsi="Source Code Pro"/>
              </w:rPr>
              <w:t>kriteria_values</w:t>
            </w:r>
            <w:proofErr w:type="spellEnd"/>
            <w:r w:rsidRPr="005A0F5E">
              <w:rPr>
                <w:rFonts w:ascii="Source Code Pro" w:hAnsi="Source Code Pro"/>
              </w:rPr>
              <w:t xml:space="preserve">, </w:t>
            </w:r>
            <w:proofErr w:type="spellStart"/>
            <w:r w:rsidRPr="005A0F5E">
              <w:rPr>
                <w:rFonts w:ascii="Source Code Pro" w:hAnsi="Source Code Pro"/>
              </w:rPr>
              <w:t>bobot</w:t>
            </w:r>
            <w:proofErr w:type="spellEnd"/>
          </w:p>
          <w:p w14:paraId="550F392B" w14:textId="77777777" w:rsidR="00F17F0A" w:rsidRPr="005A0F5E" w:rsidRDefault="00F17F0A" w:rsidP="00F17F0A">
            <w:pPr>
              <w:rPr>
                <w:rFonts w:ascii="Source Code Pro" w:hAnsi="Source Code Pro"/>
              </w:rPr>
            </w:pPr>
          </w:p>
        </w:tc>
      </w:tr>
    </w:tbl>
    <w:p w14:paraId="4FD33E24" w14:textId="77777777" w:rsidR="00FF7551" w:rsidRDefault="00FF7551" w:rsidP="00FF7551">
      <w:pPr>
        <w:ind w:left="1170"/>
      </w:pPr>
    </w:p>
    <w:p w14:paraId="1289A911" w14:textId="5D0EE821" w:rsidR="0007246A" w:rsidRDefault="0007246A" w:rsidP="00FF7551">
      <w:pPr>
        <w:ind w:left="1170"/>
        <w:rPr>
          <w:b/>
          <w:bCs/>
          <w:sz w:val="24"/>
          <w:szCs w:val="24"/>
        </w:rPr>
      </w:pPr>
      <w:proofErr w:type="spellStart"/>
      <w:r>
        <w:rPr>
          <w:b/>
          <w:bCs/>
          <w:sz w:val="24"/>
          <w:szCs w:val="24"/>
        </w:rPr>
        <w:t>Penjelasan</w:t>
      </w:r>
      <w:proofErr w:type="spellEnd"/>
      <w:r>
        <w:rPr>
          <w:b/>
          <w:bCs/>
          <w:sz w:val="24"/>
          <w:szCs w:val="24"/>
        </w:rPr>
        <w:t>:</w:t>
      </w:r>
    </w:p>
    <w:p w14:paraId="420E97AA" w14:textId="39693498" w:rsidR="0007246A" w:rsidRPr="002C7C74" w:rsidRDefault="00DC76A6" w:rsidP="00FF7551">
      <w:pPr>
        <w:ind w:left="1170"/>
        <w:rPr>
          <w:iCs/>
          <w:sz w:val="24"/>
          <w:szCs w:val="24"/>
        </w:rPr>
      </w:pPr>
      <w:r w:rsidRPr="004846D7">
        <w:rPr>
          <w:i/>
          <w:iCs/>
          <w:sz w:val="24"/>
          <w:szCs w:val="24"/>
          <w:lang w:val="nb-NO"/>
        </w:rPr>
        <w:t>Sidebar</w:t>
      </w:r>
      <w:r w:rsidRPr="00DC76A6">
        <w:rPr>
          <w:sz w:val="24"/>
          <w:szCs w:val="24"/>
          <w:lang w:val="nb-NO"/>
        </w:rPr>
        <w:t xml:space="preserve"> berisi nama t</w:t>
      </w:r>
      <w:r>
        <w:rPr>
          <w:sz w:val="24"/>
          <w:szCs w:val="24"/>
          <w:lang w:val="nb-NO"/>
        </w:rPr>
        <w:t xml:space="preserve">anaman yang harus diinput oleh </w:t>
      </w:r>
      <w:r w:rsidRPr="00DC76A6">
        <w:rPr>
          <w:i/>
          <w:sz w:val="24"/>
          <w:szCs w:val="24"/>
          <w:lang w:val="nb-NO"/>
        </w:rPr>
        <w:t>user</w:t>
      </w:r>
      <w:r>
        <w:rPr>
          <w:iCs/>
          <w:sz w:val="24"/>
          <w:szCs w:val="24"/>
          <w:lang w:val="nb-NO"/>
        </w:rPr>
        <w:t xml:space="preserve">. </w:t>
      </w:r>
      <w:proofErr w:type="spellStart"/>
      <w:r w:rsidR="00A177AF" w:rsidRPr="00F301A3">
        <w:rPr>
          <w:iCs/>
          <w:sz w:val="24"/>
          <w:szCs w:val="24"/>
        </w:rPr>
        <w:t>Kemudian</w:t>
      </w:r>
      <w:proofErr w:type="spellEnd"/>
      <w:r w:rsidR="00A177AF" w:rsidRPr="00F301A3">
        <w:rPr>
          <w:iCs/>
          <w:sz w:val="24"/>
          <w:szCs w:val="24"/>
        </w:rPr>
        <w:t xml:space="preserve">, </w:t>
      </w:r>
      <w:r w:rsidR="00A177AF" w:rsidRPr="00F301A3">
        <w:rPr>
          <w:i/>
          <w:sz w:val="24"/>
          <w:szCs w:val="24"/>
        </w:rPr>
        <w:t>user</w:t>
      </w:r>
      <w:r w:rsidR="003265A3" w:rsidRPr="00F301A3">
        <w:rPr>
          <w:i/>
          <w:sz w:val="24"/>
          <w:szCs w:val="24"/>
        </w:rPr>
        <w:t xml:space="preserve"> </w:t>
      </w:r>
      <w:proofErr w:type="spellStart"/>
      <w:r w:rsidR="003265A3" w:rsidRPr="00F301A3">
        <w:rPr>
          <w:iCs/>
          <w:sz w:val="24"/>
          <w:szCs w:val="24"/>
        </w:rPr>
        <w:t>dapat</w:t>
      </w:r>
      <w:proofErr w:type="spellEnd"/>
      <w:r w:rsidR="003265A3" w:rsidRPr="00F301A3">
        <w:rPr>
          <w:iCs/>
          <w:sz w:val="24"/>
          <w:szCs w:val="24"/>
        </w:rPr>
        <w:t xml:space="preserve"> </w:t>
      </w:r>
      <w:proofErr w:type="spellStart"/>
      <w:r w:rsidR="003265A3" w:rsidRPr="00F301A3">
        <w:rPr>
          <w:iCs/>
          <w:sz w:val="24"/>
          <w:szCs w:val="24"/>
        </w:rPr>
        <w:t>me</w:t>
      </w:r>
      <w:r w:rsidR="00F301A3" w:rsidRPr="00F301A3">
        <w:rPr>
          <w:iCs/>
          <w:sz w:val="24"/>
          <w:szCs w:val="24"/>
        </w:rPr>
        <w:t>nentukan</w:t>
      </w:r>
      <w:proofErr w:type="spellEnd"/>
      <w:r w:rsidR="00F301A3" w:rsidRPr="00F301A3">
        <w:rPr>
          <w:iCs/>
          <w:sz w:val="24"/>
          <w:szCs w:val="24"/>
        </w:rPr>
        <w:t xml:space="preserve"> </w:t>
      </w:r>
      <w:proofErr w:type="spellStart"/>
      <w:r w:rsidR="00F301A3" w:rsidRPr="00F301A3">
        <w:rPr>
          <w:iCs/>
          <w:sz w:val="24"/>
          <w:szCs w:val="24"/>
        </w:rPr>
        <w:t>apakah</w:t>
      </w:r>
      <w:proofErr w:type="spellEnd"/>
      <w:r w:rsidR="00F301A3" w:rsidRPr="00F301A3">
        <w:rPr>
          <w:iCs/>
          <w:sz w:val="24"/>
          <w:szCs w:val="24"/>
        </w:rPr>
        <w:t xml:space="preserve"> </w:t>
      </w:r>
      <w:proofErr w:type="spellStart"/>
      <w:r w:rsidR="00F301A3" w:rsidRPr="00F301A3">
        <w:rPr>
          <w:iCs/>
          <w:sz w:val="24"/>
          <w:szCs w:val="24"/>
        </w:rPr>
        <w:t>tiap</w:t>
      </w:r>
      <w:proofErr w:type="spellEnd"/>
      <w:r w:rsidR="00F301A3" w:rsidRPr="00F301A3">
        <w:rPr>
          <w:iCs/>
          <w:sz w:val="24"/>
          <w:szCs w:val="24"/>
        </w:rPr>
        <w:t xml:space="preserve"> </w:t>
      </w:r>
      <w:proofErr w:type="spellStart"/>
      <w:r w:rsidR="00F301A3" w:rsidRPr="00F301A3">
        <w:rPr>
          <w:iCs/>
          <w:sz w:val="24"/>
          <w:szCs w:val="24"/>
        </w:rPr>
        <w:t>kriteria</w:t>
      </w:r>
      <w:proofErr w:type="spellEnd"/>
      <w:r w:rsidR="00A177AF" w:rsidRPr="00F301A3">
        <w:rPr>
          <w:iCs/>
          <w:sz w:val="24"/>
          <w:szCs w:val="24"/>
        </w:rPr>
        <w:t xml:space="preserve"> </w:t>
      </w:r>
      <w:proofErr w:type="spellStart"/>
      <w:r w:rsidR="00F301A3" w:rsidRPr="00F301A3">
        <w:rPr>
          <w:iCs/>
          <w:sz w:val="24"/>
          <w:szCs w:val="24"/>
        </w:rPr>
        <w:t>termasuk</w:t>
      </w:r>
      <w:proofErr w:type="spellEnd"/>
      <w:r w:rsidR="00F301A3" w:rsidRPr="00F301A3">
        <w:rPr>
          <w:iCs/>
          <w:sz w:val="24"/>
          <w:szCs w:val="24"/>
        </w:rPr>
        <w:t xml:space="preserve"> </w:t>
      </w:r>
      <w:r w:rsidR="00F301A3" w:rsidRPr="00F301A3">
        <w:rPr>
          <w:i/>
          <w:sz w:val="24"/>
          <w:szCs w:val="24"/>
        </w:rPr>
        <w:t xml:space="preserve">Benefit </w:t>
      </w:r>
      <w:proofErr w:type="spellStart"/>
      <w:r w:rsidR="00F301A3" w:rsidRPr="00F301A3">
        <w:rPr>
          <w:iCs/>
          <w:sz w:val="24"/>
          <w:szCs w:val="24"/>
        </w:rPr>
        <w:t>a</w:t>
      </w:r>
      <w:r w:rsidR="00F301A3">
        <w:rPr>
          <w:iCs/>
          <w:sz w:val="24"/>
          <w:szCs w:val="24"/>
        </w:rPr>
        <w:t>tau</w:t>
      </w:r>
      <w:proofErr w:type="spellEnd"/>
      <w:r w:rsidR="00F301A3">
        <w:rPr>
          <w:iCs/>
          <w:sz w:val="24"/>
          <w:szCs w:val="24"/>
        </w:rPr>
        <w:t xml:space="preserve"> </w:t>
      </w:r>
      <w:r w:rsidR="00F301A3">
        <w:rPr>
          <w:i/>
          <w:sz w:val="24"/>
          <w:szCs w:val="24"/>
        </w:rPr>
        <w:t>Cost</w:t>
      </w:r>
      <w:r w:rsidR="002C7C74">
        <w:rPr>
          <w:i/>
          <w:sz w:val="24"/>
          <w:szCs w:val="24"/>
        </w:rPr>
        <w:t xml:space="preserve">. User </w:t>
      </w:r>
      <w:r w:rsidR="002C7C74">
        <w:rPr>
          <w:iCs/>
          <w:sz w:val="24"/>
          <w:szCs w:val="24"/>
        </w:rPr>
        <w:t xml:space="preserve">juga </w:t>
      </w:r>
      <w:proofErr w:type="spellStart"/>
      <w:r w:rsidR="002C7C74">
        <w:rPr>
          <w:iCs/>
          <w:sz w:val="24"/>
          <w:szCs w:val="24"/>
        </w:rPr>
        <w:t>dapat</w:t>
      </w:r>
      <w:proofErr w:type="spellEnd"/>
      <w:r w:rsidR="002C7C74">
        <w:rPr>
          <w:iCs/>
          <w:sz w:val="24"/>
          <w:szCs w:val="24"/>
        </w:rPr>
        <w:t xml:space="preserve"> </w:t>
      </w:r>
      <w:proofErr w:type="spellStart"/>
      <w:r w:rsidR="002C7C74">
        <w:rPr>
          <w:iCs/>
          <w:sz w:val="24"/>
          <w:szCs w:val="24"/>
        </w:rPr>
        <w:t>menentukan</w:t>
      </w:r>
      <w:proofErr w:type="spellEnd"/>
      <w:r w:rsidR="002C7C74">
        <w:rPr>
          <w:iCs/>
          <w:sz w:val="24"/>
          <w:szCs w:val="24"/>
        </w:rPr>
        <w:t xml:space="preserve"> </w:t>
      </w:r>
      <w:proofErr w:type="spellStart"/>
      <w:r w:rsidR="002C7C74">
        <w:rPr>
          <w:iCs/>
          <w:sz w:val="24"/>
          <w:szCs w:val="24"/>
        </w:rPr>
        <w:t>besarnya</w:t>
      </w:r>
      <w:proofErr w:type="spellEnd"/>
      <w:r w:rsidR="002C7C74">
        <w:rPr>
          <w:iCs/>
          <w:sz w:val="24"/>
          <w:szCs w:val="24"/>
        </w:rPr>
        <w:t xml:space="preserve"> </w:t>
      </w:r>
      <w:proofErr w:type="spellStart"/>
      <w:r w:rsidR="002C7C74">
        <w:rPr>
          <w:iCs/>
          <w:sz w:val="24"/>
          <w:szCs w:val="24"/>
        </w:rPr>
        <w:t>bobot</w:t>
      </w:r>
      <w:proofErr w:type="spellEnd"/>
      <w:r w:rsidR="002C7C74">
        <w:rPr>
          <w:iCs/>
          <w:sz w:val="24"/>
          <w:szCs w:val="24"/>
        </w:rPr>
        <w:t xml:space="preserve"> </w:t>
      </w:r>
      <w:proofErr w:type="spellStart"/>
      <w:r w:rsidR="002C7C74">
        <w:rPr>
          <w:iCs/>
          <w:sz w:val="24"/>
          <w:szCs w:val="24"/>
        </w:rPr>
        <w:t>tiap</w:t>
      </w:r>
      <w:proofErr w:type="spellEnd"/>
      <w:r w:rsidR="002C7C74">
        <w:rPr>
          <w:iCs/>
          <w:sz w:val="24"/>
          <w:szCs w:val="24"/>
        </w:rPr>
        <w:t xml:space="preserve"> </w:t>
      </w:r>
      <w:proofErr w:type="spellStart"/>
      <w:r w:rsidR="002C7C74">
        <w:rPr>
          <w:iCs/>
          <w:sz w:val="24"/>
          <w:szCs w:val="24"/>
        </w:rPr>
        <w:t>kriteria</w:t>
      </w:r>
      <w:proofErr w:type="spellEnd"/>
      <w:r w:rsidR="00D74837">
        <w:rPr>
          <w:iCs/>
          <w:sz w:val="24"/>
          <w:szCs w:val="24"/>
        </w:rPr>
        <w:t>.</w:t>
      </w:r>
    </w:p>
    <w:p w14:paraId="6A6757FC" w14:textId="6F357F09" w:rsidR="00536F5F" w:rsidRPr="00DC76A6" w:rsidRDefault="00536F5F" w:rsidP="00536F5F">
      <w:pPr>
        <w:pStyle w:val="Heading4"/>
        <w:numPr>
          <w:ilvl w:val="0"/>
          <w:numId w:val="0"/>
        </w:numPr>
        <w:ind w:left="990"/>
        <w:rPr>
          <w:rFonts w:ascii="Times New Roman" w:hAnsi="Times New Roman" w:cs="Times New Roman"/>
          <w:sz w:val="24"/>
          <w:szCs w:val="24"/>
          <w:lang w:val="nb-NO"/>
        </w:rPr>
      </w:pPr>
      <w:r w:rsidRPr="00DC76A6">
        <w:rPr>
          <w:rFonts w:ascii="Times New Roman" w:hAnsi="Times New Roman" w:cs="Times New Roman"/>
          <w:sz w:val="24"/>
          <w:szCs w:val="24"/>
          <w:lang w:val="nb-NO"/>
        </w:rPr>
        <w:t>2.3.2.</w:t>
      </w:r>
      <w:r w:rsidRPr="00DC76A6">
        <w:rPr>
          <w:rFonts w:ascii="Times New Roman" w:hAnsi="Times New Roman" w:cs="Times New Roman"/>
          <w:sz w:val="24"/>
          <w:szCs w:val="24"/>
          <w:lang w:val="nb-NO"/>
        </w:rPr>
        <w:t>3</w:t>
      </w:r>
      <w:r w:rsidRPr="00DC76A6">
        <w:rPr>
          <w:rFonts w:ascii="Times New Roman" w:hAnsi="Times New Roman" w:cs="Times New Roman"/>
          <w:sz w:val="24"/>
          <w:szCs w:val="24"/>
          <w:lang w:val="nb-NO"/>
        </w:rPr>
        <w:t xml:space="preserve"> </w:t>
      </w:r>
      <w:r w:rsidR="00D95123">
        <w:rPr>
          <w:rFonts w:ascii="Times New Roman" w:hAnsi="Times New Roman" w:cs="Times New Roman"/>
          <w:sz w:val="24"/>
          <w:szCs w:val="24"/>
          <w:lang w:val="nb-NO"/>
        </w:rPr>
        <w:t>Perhitungan WP</w:t>
      </w:r>
    </w:p>
    <w:tbl>
      <w:tblPr>
        <w:tblStyle w:val="TableGrid"/>
        <w:tblW w:w="0" w:type="auto"/>
        <w:tblInd w:w="1080" w:type="dxa"/>
        <w:tblLook w:val="04A0" w:firstRow="1" w:lastRow="0" w:firstColumn="1" w:lastColumn="0" w:noHBand="0" w:noVBand="1"/>
      </w:tblPr>
      <w:tblGrid>
        <w:gridCol w:w="8135"/>
      </w:tblGrid>
      <w:tr w:rsidR="00536F5F" w14:paraId="33F48FA4" w14:textId="77777777" w:rsidTr="0026444A">
        <w:tc>
          <w:tcPr>
            <w:tcW w:w="9215" w:type="dxa"/>
          </w:tcPr>
          <w:p w14:paraId="44ACFF43" w14:textId="77777777" w:rsidR="00646AE5" w:rsidRPr="00646AE5" w:rsidRDefault="00646AE5" w:rsidP="00646AE5">
            <w:pPr>
              <w:rPr>
                <w:rFonts w:ascii="Source Code Pro" w:hAnsi="Source Code Pro"/>
              </w:rPr>
            </w:pPr>
            <w:r w:rsidRPr="00646AE5">
              <w:rPr>
                <w:rFonts w:ascii="Source Code Pro" w:hAnsi="Source Code Pro"/>
                <w:i/>
                <w:iCs/>
              </w:rPr>
              <w:t xml:space="preserve"># --- </w:t>
            </w:r>
            <w:proofErr w:type="spellStart"/>
            <w:r w:rsidRPr="00646AE5">
              <w:rPr>
                <w:rFonts w:ascii="Source Code Pro" w:hAnsi="Source Code Pro"/>
                <w:i/>
                <w:iCs/>
              </w:rPr>
              <w:t>Perhitungan</w:t>
            </w:r>
            <w:proofErr w:type="spellEnd"/>
            <w:r w:rsidRPr="00646AE5">
              <w:rPr>
                <w:rFonts w:ascii="Source Code Pro" w:hAnsi="Source Code Pro"/>
                <w:i/>
                <w:iCs/>
              </w:rPr>
              <w:t xml:space="preserve"> WP ---</w:t>
            </w:r>
          </w:p>
          <w:p w14:paraId="3BC975CC" w14:textId="77777777" w:rsidR="00646AE5" w:rsidRPr="00646AE5" w:rsidRDefault="00646AE5" w:rsidP="00646AE5">
            <w:pPr>
              <w:rPr>
                <w:rFonts w:ascii="Source Code Pro" w:hAnsi="Source Code Pro"/>
              </w:rPr>
            </w:pPr>
            <w:r w:rsidRPr="00646AE5">
              <w:rPr>
                <w:rFonts w:ascii="Source Code Pro" w:hAnsi="Source Code Pro"/>
              </w:rPr>
              <w:t xml:space="preserve">def </w:t>
            </w:r>
            <w:proofErr w:type="spellStart"/>
            <w:r w:rsidRPr="00646AE5">
              <w:rPr>
                <w:rFonts w:ascii="Source Code Pro" w:hAnsi="Source Code Pro"/>
              </w:rPr>
              <w:t>weighted_</w:t>
            </w:r>
            <w:proofErr w:type="gramStart"/>
            <w:r w:rsidRPr="00646AE5">
              <w:rPr>
                <w:rFonts w:ascii="Source Code Pro" w:hAnsi="Source Code Pro"/>
              </w:rPr>
              <w:t>product</w:t>
            </w:r>
            <w:proofErr w:type="spellEnd"/>
            <w:r w:rsidRPr="00646AE5">
              <w:rPr>
                <w:rFonts w:ascii="Source Code Pro" w:hAnsi="Source Code Pro"/>
              </w:rPr>
              <w:t>(</w:t>
            </w:r>
            <w:proofErr w:type="spellStart"/>
            <w:proofErr w:type="gramEnd"/>
            <w:r w:rsidRPr="00646AE5">
              <w:rPr>
                <w:rFonts w:ascii="Source Code Pro" w:hAnsi="Source Code Pro"/>
              </w:rPr>
              <w:t>data_kriteria</w:t>
            </w:r>
            <w:proofErr w:type="spellEnd"/>
            <w:r w:rsidRPr="00646AE5">
              <w:rPr>
                <w:rFonts w:ascii="Source Code Pro" w:hAnsi="Source Code Pro"/>
              </w:rPr>
              <w:t xml:space="preserve">, </w:t>
            </w:r>
            <w:proofErr w:type="spellStart"/>
            <w:r w:rsidRPr="00646AE5">
              <w:rPr>
                <w:rFonts w:ascii="Source Code Pro" w:hAnsi="Source Code Pro"/>
              </w:rPr>
              <w:t>kriteria_values</w:t>
            </w:r>
            <w:proofErr w:type="spellEnd"/>
            <w:r w:rsidRPr="00646AE5">
              <w:rPr>
                <w:rFonts w:ascii="Source Code Pro" w:hAnsi="Source Code Pro"/>
              </w:rPr>
              <w:t xml:space="preserve">, </w:t>
            </w:r>
            <w:proofErr w:type="spellStart"/>
            <w:r w:rsidRPr="00646AE5">
              <w:rPr>
                <w:rFonts w:ascii="Source Code Pro" w:hAnsi="Source Code Pro"/>
              </w:rPr>
              <w:t>bobot</w:t>
            </w:r>
            <w:proofErr w:type="spellEnd"/>
            <w:r w:rsidRPr="00646AE5">
              <w:rPr>
                <w:rFonts w:ascii="Source Code Pro" w:hAnsi="Source Code Pro"/>
              </w:rPr>
              <w:t>):</w:t>
            </w:r>
          </w:p>
          <w:p w14:paraId="3AB8DF63" w14:textId="77777777" w:rsidR="00646AE5" w:rsidRPr="00646AE5" w:rsidRDefault="00646AE5" w:rsidP="00646AE5">
            <w:pPr>
              <w:rPr>
                <w:rFonts w:ascii="Source Code Pro" w:hAnsi="Source Code Pro"/>
                <w:lang w:val="nb-NO"/>
              </w:rPr>
            </w:pPr>
            <w:r w:rsidRPr="00646AE5">
              <w:rPr>
                <w:rFonts w:ascii="Source Code Pro" w:hAnsi="Source Code Pro"/>
              </w:rPr>
              <w:t xml:space="preserve">  </w:t>
            </w:r>
            <w:r w:rsidRPr="00646AE5">
              <w:rPr>
                <w:rFonts w:ascii="Source Code Pro" w:hAnsi="Source Code Pro"/>
                <w:lang w:val="nb-NO"/>
              </w:rPr>
              <w:t>norm_bobot = [b / sum(bobot) for b in bobot]</w:t>
            </w:r>
          </w:p>
          <w:p w14:paraId="615EAF5B" w14:textId="77777777" w:rsidR="00646AE5" w:rsidRPr="00646AE5" w:rsidRDefault="00646AE5" w:rsidP="00646AE5">
            <w:pPr>
              <w:rPr>
                <w:rFonts w:ascii="Source Code Pro" w:hAnsi="Source Code Pro"/>
              </w:rPr>
            </w:pPr>
            <w:r w:rsidRPr="00646AE5">
              <w:rPr>
                <w:rFonts w:ascii="Source Code Pro" w:hAnsi="Source Code Pro"/>
                <w:lang w:val="nb-NO"/>
              </w:rPr>
              <w:t xml:space="preserve">  </w:t>
            </w:r>
            <w:r w:rsidRPr="00646AE5">
              <w:rPr>
                <w:rFonts w:ascii="Source Code Pro" w:hAnsi="Source Code Pro"/>
              </w:rPr>
              <w:t>s = []</w:t>
            </w:r>
          </w:p>
          <w:p w14:paraId="087A2076" w14:textId="77777777" w:rsidR="00646AE5" w:rsidRPr="00646AE5" w:rsidRDefault="00646AE5" w:rsidP="00646AE5">
            <w:pPr>
              <w:rPr>
                <w:rFonts w:ascii="Source Code Pro" w:hAnsi="Source Code Pro"/>
              </w:rPr>
            </w:pPr>
          </w:p>
          <w:p w14:paraId="503BFFA5" w14:textId="77777777" w:rsidR="00646AE5" w:rsidRPr="00646AE5" w:rsidRDefault="00646AE5" w:rsidP="00646AE5">
            <w:pPr>
              <w:rPr>
                <w:rFonts w:ascii="Source Code Pro" w:hAnsi="Source Code Pro"/>
              </w:rPr>
            </w:pPr>
            <w:r w:rsidRPr="00646AE5">
              <w:rPr>
                <w:rFonts w:ascii="Source Code Pro" w:hAnsi="Source Code Pro"/>
              </w:rPr>
              <w:t xml:space="preserve">  for </w:t>
            </w:r>
            <w:proofErr w:type="spellStart"/>
            <w:r w:rsidRPr="00646AE5">
              <w:rPr>
                <w:rFonts w:ascii="Source Code Pro" w:hAnsi="Source Code Pro"/>
              </w:rPr>
              <w:t>i</w:t>
            </w:r>
            <w:proofErr w:type="spellEnd"/>
            <w:r w:rsidRPr="00646AE5">
              <w:rPr>
                <w:rFonts w:ascii="Source Code Pro" w:hAnsi="Source Code Pro"/>
              </w:rPr>
              <w:t xml:space="preserve"> in range(</w:t>
            </w:r>
            <w:proofErr w:type="spellStart"/>
            <w:r w:rsidRPr="00646AE5">
              <w:rPr>
                <w:rFonts w:ascii="Source Code Pro" w:hAnsi="Source Code Pro"/>
              </w:rPr>
              <w:t>len</w:t>
            </w:r>
            <w:proofErr w:type="spellEnd"/>
            <w:r w:rsidRPr="00646AE5">
              <w:rPr>
                <w:rFonts w:ascii="Source Code Pro" w:hAnsi="Source Code Pro"/>
              </w:rPr>
              <w:t>(</w:t>
            </w:r>
            <w:proofErr w:type="spellStart"/>
            <w:r w:rsidRPr="00646AE5">
              <w:rPr>
                <w:rFonts w:ascii="Source Code Pro" w:hAnsi="Source Code Pro"/>
              </w:rPr>
              <w:t>data_kriteria</w:t>
            </w:r>
            <w:proofErr w:type="spellEnd"/>
            <w:r w:rsidRPr="00646AE5">
              <w:rPr>
                <w:rFonts w:ascii="Source Code Pro" w:hAnsi="Source Code Pro"/>
              </w:rPr>
              <w:t>)):</w:t>
            </w:r>
          </w:p>
          <w:p w14:paraId="28CB404C" w14:textId="77777777" w:rsidR="00646AE5" w:rsidRPr="00646AE5" w:rsidRDefault="00646AE5" w:rsidP="00646AE5">
            <w:pPr>
              <w:rPr>
                <w:rFonts w:ascii="Source Code Pro" w:hAnsi="Source Code Pro"/>
              </w:rPr>
            </w:pPr>
            <w:r w:rsidRPr="00646AE5">
              <w:rPr>
                <w:rFonts w:ascii="Source Code Pro" w:hAnsi="Source Code Pro"/>
              </w:rPr>
              <w:t xml:space="preserve">    </w:t>
            </w:r>
            <w:proofErr w:type="spellStart"/>
            <w:r w:rsidRPr="00646AE5">
              <w:rPr>
                <w:rFonts w:ascii="Source Code Pro" w:hAnsi="Source Code Pro"/>
              </w:rPr>
              <w:t>s_value</w:t>
            </w:r>
            <w:proofErr w:type="spellEnd"/>
            <w:r w:rsidRPr="00646AE5">
              <w:rPr>
                <w:rFonts w:ascii="Source Code Pro" w:hAnsi="Source Code Pro"/>
              </w:rPr>
              <w:t xml:space="preserve"> = 1</w:t>
            </w:r>
          </w:p>
          <w:p w14:paraId="186E77E8" w14:textId="77777777" w:rsidR="00646AE5" w:rsidRPr="00646AE5" w:rsidRDefault="00646AE5" w:rsidP="00646AE5">
            <w:pPr>
              <w:rPr>
                <w:rFonts w:ascii="Source Code Pro" w:hAnsi="Source Code Pro"/>
              </w:rPr>
            </w:pPr>
            <w:r w:rsidRPr="00646AE5">
              <w:rPr>
                <w:rFonts w:ascii="Source Code Pro" w:hAnsi="Source Code Pro"/>
              </w:rPr>
              <w:t>    for j in range(</w:t>
            </w:r>
            <w:proofErr w:type="spellStart"/>
            <w:r w:rsidRPr="00646AE5">
              <w:rPr>
                <w:rFonts w:ascii="Source Code Pro" w:hAnsi="Source Code Pro"/>
              </w:rPr>
              <w:t>len</w:t>
            </w:r>
            <w:proofErr w:type="spellEnd"/>
            <w:r w:rsidRPr="00646AE5">
              <w:rPr>
                <w:rFonts w:ascii="Source Code Pro" w:hAnsi="Source Code Pro"/>
              </w:rPr>
              <w:t>(</w:t>
            </w:r>
            <w:proofErr w:type="spellStart"/>
            <w:r w:rsidRPr="00646AE5">
              <w:rPr>
                <w:rFonts w:ascii="Source Code Pro" w:hAnsi="Source Code Pro"/>
              </w:rPr>
              <w:t>data_</w:t>
            </w:r>
            <w:proofErr w:type="gramStart"/>
            <w:r w:rsidRPr="00646AE5">
              <w:rPr>
                <w:rFonts w:ascii="Source Code Pro" w:hAnsi="Source Code Pro"/>
              </w:rPr>
              <w:t>kriteria.columns</w:t>
            </w:r>
            <w:proofErr w:type="spellEnd"/>
            <w:proofErr w:type="gramEnd"/>
            <w:r w:rsidRPr="00646AE5">
              <w:rPr>
                <w:rFonts w:ascii="Source Code Pro" w:hAnsi="Source Code Pro"/>
              </w:rPr>
              <w:t>)):</w:t>
            </w:r>
          </w:p>
          <w:p w14:paraId="60FAC005" w14:textId="77777777" w:rsidR="00646AE5" w:rsidRPr="00646AE5" w:rsidRDefault="00646AE5" w:rsidP="00646AE5">
            <w:pPr>
              <w:rPr>
                <w:rFonts w:ascii="Source Code Pro" w:hAnsi="Source Code Pro"/>
                <w:lang w:val="nb-NO"/>
              </w:rPr>
            </w:pPr>
            <w:r w:rsidRPr="00646AE5">
              <w:rPr>
                <w:rFonts w:ascii="Source Code Pro" w:hAnsi="Source Code Pro"/>
              </w:rPr>
              <w:t xml:space="preserve">      </w:t>
            </w:r>
            <w:r w:rsidRPr="00646AE5">
              <w:rPr>
                <w:rFonts w:ascii="Source Code Pro" w:hAnsi="Source Code Pro"/>
                <w:lang w:val="nb-NO"/>
              </w:rPr>
              <w:t>nilai = data_kriteria.iloc[i, j]</w:t>
            </w:r>
          </w:p>
          <w:p w14:paraId="0EA55743" w14:textId="77777777" w:rsidR="00646AE5" w:rsidRPr="00646AE5" w:rsidRDefault="00646AE5" w:rsidP="00646AE5">
            <w:pPr>
              <w:rPr>
                <w:rFonts w:ascii="Source Code Pro" w:hAnsi="Source Code Pro"/>
                <w:lang w:val="nb-NO"/>
              </w:rPr>
            </w:pPr>
            <w:r w:rsidRPr="00646AE5">
              <w:rPr>
                <w:rFonts w:ascii="Source Code Pro" w:hAnsi="Source Code Pro"/>
                <w:lang w:val="nb-NO"/>
              </w:rPr>
              <w:t>      pangkat = kriteria_values[j] * norm_bobot[j]</w:t>
            </w:r>
          </w:p>
          <w:p w14:paraId="781157D7" w14:textId="77777777" w:rsidR="00646AE5" w:rsidRPr="00646AE5" w:rsidRDefault="00646AE5" w:rsidP="00646AE5">
            <w:pPr>
              <w:rPr>
                <w:rFonts w:ascii="Source Code Pro" w:hAnsi="Source Code Pro"/>
              </w:rPr>
            </w:pPr>
            <w:r w:rsidRPr="00646AE5">
              <w:rPr>
                <w:rFonts w:ascii="Source Code Pro" w:hAnsi="Source Code Pro"/>
                <w:lang w:val="nb-NO"/>
              </w:rPr>
              <w:t xml:space="preserve">      </w:t>
            </w:r>
            <w:proofErr w:type="spellStart"/>
            <w:r w:rsidRPr="00646AE5">
              <w:rPr>
                <w:rFonts w:ascii="Source Code Pro" w:hAnsi="Source Code Pro"/>
              </w:rPr>
              <w:t>s_value</w:t>
            </w:r>
            <w:proofErr w:type="spellEnd"/>
            <w:r w:rsidRPr="00646AE5">
              <w:rPr>
                <w:rFonts w:ascii="Source Code Pro" w:hAnsi="Source Code Pro"/>
              </w:rPr>
              <w:t xml:space="preserve"> *= </w:t>
            </w:r>
            <w:proofErr w:type="spellStart"/>
            <w:r w:rsidRPr="00646AE5">
              <w:rPr>
                <w:rFonts w:ascii="Source Code Pro" w:hAnsi="Source Code Pro"/>
              </w:rPr>
              <w:t>nilai</w:t>
            </w:r>
            <w:proofErr w:type="spellEnd"/>
            <w:r w:rsidRPr="00646AE5">
              <w:rPr>
                <w:rFonts w:ascii="Source Code Pro" w:hAnsi="Source Code Pro"/>
              </w:rPr>
              <w:t xml:space="preserve"> ** </w:t>
            </w:r>
            <w:proofErr w:type="spellStart"/>
            <w:r w:rsidRPr="00646AE5">
              <w:rPr>
                <w:rFonts w:ascii="Source Code Pro" w:hAnsi="Source Code Pro"/>
              </w:rPr>
              <w:t>pangkat</w:t>
            </w:r>
            <w:proofErr w:type="spellEnd"/>
          </w:p>
          <w:p w14:paraId="4C63BD47" w14:textId="77777777" w:rsidR="00646AE5" w:rsidRPr="00646AE5" w:rsidRDefault="00646AE5" w:rsidP="00646AE5">
            <w:pPr>
              <w:rPr>
                <w:rFonts w:ascii="Source Code Pro" w:hAnsi="Source Code Pro"/>
              </w:rPr>
            </w:pPr>
            <w:r w:rsidRPr="00646AE5">
              <w:rPr>
                <w:rFonts w:ascii="Source Code Pro" w:hAnsi="Source Code Pro"/>
              </w:rPr>
              <w:t xml:space="preserve">    </w:t>
            </w:r>
            <w:proofErr w:type="spellStart"/>
            <w:proofErr w:type="gramStart"/>
            <w:r w:rsidRPr="00646AE5">
              <w:rPr>
                <w:rFonts w:ascii="Source Code Pro" w:hAnsi="Source Code Pro"/>
              </w:rPr>
              <w:t>s.append</w:t>
            </w:r>
            <w:proofErr w:type="spellEnd"/>
            <w:proofErr w:type="gramEnd"/>
            <w:r w:rsidRPr="00646AE5">
              <w:rPr>
                <w:rFonts w:ascii="Source Code Pro" w:hAnsi="Source Code Pro"/>
              </w:rPr>
              <w:t>(</w:t>
            </w:r>
            <w:proofErr w:type="spellStart"/>
            <w:r w:rsidRPr="00646AE5">
              <w:rPr>
                <w:rFonts w:ascii="Source Code Pro" w:hAnsi="Source Code Pro"/>
              </w:rPr>
              <w:t>s_value</w:t>
            </w:r>
            <w:proofErr w:type="spellEnd"/>
            <w:r w:rsidRPr="00646AE5">
              <w:rPr>
                <w:rFonts w:ascii="Source Code Pro" w:hAnsi="Source Code Pro"/>
              </w:rPr>
              <w:t>)</w:t>
            </w:r>
          </w:p>
          <w:p w14:paraId="29613578" w14:textId="77777777" w:rsidR="00646AE5" w:rsidRPr="00646AE5" w:rsidRDefault="00646AE5" w:rsidP="00646AE5">
            <w:pPr>
              <w:rPr>
                <w:rFonts w:ascii="Source Code Pro" w:hAnsi="Source Code Pro"/>
              </w:rPr>
            </w:pPr>
          </w:p>
          <w:p w14:paraId="4B2A61BE" w14:textId="6D4668CF" w:rsidR="00536F5F" w:rsidRPr="005A0F5E" w:rsidRDefault="00646AE5" w:rsidP="0026444A">
            <w:pPr>
              <w:rPr>
                <w:rFonts w:ascii="Source Code Pro" w:hAnsi="Source Code Pro"/>
              </w:rPr>
            </w:pPr>
            <w:r w:rsidRPr="00646AE5">
              <w:rPr>
                <w:rFonts w:ascii="Source Code Pro" w:hAnsi="Source Code Pro"/>
              </w:rPr>
              <w:t xml:space="preserve">  return s, </w:t>
            </w:r>
            <w:proofErr w:type="spellStart"/>
            <w:r w:rsidRPr="00646AE5">
              <w:rPr>
                <w:rFonts w:ascii="Source Code Pro" w:hAnsi="Source Code Pro"/>
              </w:rPr>
              <w:t>norm_bobot</w:t>
            </w:r>
            <w:proofErr w:type="spellEnd"/>
          </w:p>
        </w:tc>
      </w:tr>
    </w:tbl>
    <w:p w14:paraId="386D0ED1" w14:textId="77777777" w:rsidR="005A0F5E" w:rsidRDefault="005A0F5E" w:rsidP="00536F5F"/>
    <w:p w14:paraId="05997DB6" w14:textId="77777777" w:rsidR="004846D7" w:rsidRPr="004846D7" w:rsidRDefault="004846D7" w:rsidP="004846D7">
      <w:pPr>
        <w:ind w:left="1170"/>
        <w:rPr>
          <w:b/>
          <w:bCs/>
          <w:sz w:val="24"/>
          <w:szCs w:val="24"/>
          <w:lang w:val="nb-NO"/>
        </w:rPr>
      </w:pPr>
      <w:r w:rsidRPr="004846D7">
        <w:rPr>
          <w:b/>
          <w:bCs/>
          <w:sz w:val="24"/>
          <w:szCs w:val="24"/>
          <w:lang w:val="nb-NO"/>
        </w:rPr>
        <w:t>Penjelasan:</w:t>
      </w:r>
    </w:p>
    <w:p w14:paraId="6A7E2D37" w14:textId="238F904D" w:rsidR="004846D7" w:rsidRPr="004846D7" w:rsidRDefault="004846D7" w:rsidP="004846D7">
      <w:pPr>
        <w:ind w:left="1170"/>
        <w:rPr>
          <w:iCs/>
          <w:sz w:val="24"/>
          <w:szCs w:val="24"/>
          <w:lang w:val="nb-NO"/>
        </w:rPr>
      </w:pPr>
      <w:r w:rsidRPr="004846D7">
        <w:rPr>
          <w:iCs/>
          <w:sz w:val="24"/>
          <w:szCs w:val="24"/>
          <w:lang w:val="nb-NO"/>
        </w:rPr>
        <w:t xml:space="preserve">Fungsi ini </w:t>
      </w:r>
      <w:r w:rsidR="00246A59">
        <w:rPr>
          <w:iCs/>
          <w:sz w:val="24"/>
          <w:szCs w:val="24"/>
          <w:lang w:val="nb-NO"/>
        </w:rPr>
        <w:t xml:space="preserve">digunakan untuk melakukan </w:t>
      </w:r>
      <w:r w:rsidR="00FF39B8">
        <w:rPr>
          <w:iCs/>
          <w:sz w:val="24"/>
          <w:szCs w:val="24"/>
          <w:lang w:val="nb-NO"/>
        </w:rPr>
        <w:t>perhitungan norm</w:t>
      </w:r>
      <w:r w:rsidR="00EC51A7">
        <w:rPr>
          <w:iCs/>
          <w:sz w:val="24"/>
          <w:szCs w:val="24"/>
          <w:lang w:val="nb-NO"/>
        </w:rPr>
        <w:t xml:space="preserve">alisasi bobot dan juga </w:t>
      </w:r>
      <w:r w:rsidR="00824330">
        <w:rPr>
          <w:iCs/>
          <w:sz w:val="24"/>
          <w:szCs w:val="24"/>
          <w:lang w:val="nb-NO"/>
        </w:rPr>
        <w:t>menghitung vektor S</w:t>
      </w:r>
      <w:r w:rsidR="00845CEA">
        <w:rPr>
          <w:iCs/>
          <w:sz w:val="24"/>
          <w:szCs w:val="24"/>
          <w:lang w:val="nb-NO"/>
        </w:rPr>
        <w:t>.</w:t>
      </w:r>
    </w:p>
    <w:p w14:paraId="1C97E629" w14:textId="273BDBD1" w:rsidR="00D95123" w:rsidRPr="00DC76A6" w:rsidRDefault="00D95123" w:rsidP="00D95123">
      <w:pPr>
        <w:pStyle w:val="Heading4"/>
        <w:numPr>
          <w:ilvl w:val="0"/>
          <w:numId w:val="0"/>
        </w:numPr>
        <w:ind w:left="990"/>
        <w:rPr>
          <w:rFonts w:ascii="Times New Roman" w:hAnsi="Times New Roman" w:cs="Times New Roman"/>
          <w:sz w:val="24"/>
          <w:szCs w:val="24"/>
          <w:lang w:val="nb-NO"/>
        </w:rPr>
      </w:pPr>
      <w:r w:rsidRPr="00DC76A6">
        <w:rPr>
          <w:rFonts w:ascii="Times New Roman" w:hAnsi="Times New Roman" w:cs="Times New Roman"/>
          <w:sz w:val="24"/>
          <w:szCs w:val="24"/>
          <w:lang w:val="nb-NO"/>
        </w:rPr>
        <w:t>2.3.2.</w:t>
      </w:r>
      <w:r>
        <w:rPr>
          <w:rFonts w:ascii="Times New Roman" w:hAnsi="Times New Roman" w:cs="Times New Roman"/>
          <w:sz w:val="24"/>
          <w:szCs w:val="24"/>
          <w:lang w:val="nb-NO"/>
        </w:rPr>
        <w:t>4</w:t>
      </w:r>
      <w:r w:rsidRPr="00DC76A6">
        <w:rPr>
          <w:rFonts w:ascii="Times New Roman" w:hAnsi="Times New Roman" w:cs="Times New Roman"/>
          <w:sz w:val="24"/>
          <w:szCs w:val="24"/>
          <w:lang w:val="nb-NO"/>
        </w:rPr>
        <w:t xml:space="preserve"> </w:t>
      </w:r>
      <w:r w:rsidR="005F14D5">
        <w:rPr>
          <w:rFonts w:ascii="Times New Roman" w:hAnsi="Times New Roman" w:cs="Times New Roman"/>
          <w:sz w:val="24"/>
          <w:szCs w:val="24"/>
          <w:lang w:val="nb-NO"/>
        </w:rPr>
        <w:t>Tampilan Hasil</w:t>
      </w:r>
    </w:p>
    <w:tbl>
      <w:tblPr>
        <w:tblStyle w:val="TableGrid"/>
        <w:tblW w:w="0" w:type="auto"/>
        <w:tblInd w:w="1080" w:type="dxa"/>
        <w:tblLook w:val="04A0" w:firstRow="1" w:lastRow="0" w:firstColumn="1" w:lastColumn="0" w:noHBand="0" w:noVBand="1"/>
      </w:tblPr>
      <w:tblGrid>
        <w:gridCol w:w="8135"/>
      </w:tblGrid>
      <w:tr w:rsidR="00D95123" w14:paraId="735C4AE8" w14:textId="77777777" w:rsidTr="00D95123">
        <w:tc>
          <w:tcPr>
            <w:tcW w:w="8135" w:type="dxa"/>
          </w:tcPr>
          <w:p w14:paraId="6BA92A88" w14:textId="77777777" w:rsidR="005F14D5" w:rsidRPr="005F14D5" w:rsidRDefault="005F14D5" w:rsidP="005F14D5">
            <w:pPr>
              <w:rPr>
                <w:rFonts w:ascii="Source Code Pro" w:hAnsi="Source Code Pro"/>
              </w:rPr>
            </w:pPr>
            <w:r w:rsidRPr="005F14D5">
              <w:rPr>
                <w:rFonts w:ascii="Source Code Pro" w:hAnsi="Source Code Pro"/>
                <w:i/>
                <w:iCs/>
              </w:rPr>
              <w:t xml:space="preserve"># --- </w:t>
            </w:r>
            <w:proofErr w:type="spellStart"/>
            <w:r w:rsidRPr="005F14D5">
              <w:rPr>
                <w:rFonts w:ascii="Source Code Pro" w:hAnsi="Source Code Pro"/>
                <w:i/>
                <w:iCs/>
              </w:rPr>
              <w:t>Tampilan</w:t>
            </w:r>
            <w:proofErr w:type="spellEnd"/>
            <w:r w:rsidRPr="005F14D5">
              <w:rPr>
                <w:rFonts w:ascii="Source Code Pro" w:hAnsi="Source Code Pro"/>
                <w:i/>
                <w:iCs/>
              </w:rPr>
              <w:t xml:space="preserve"> Hasil ---</w:t>
            </w:r>
          </w:p>
          <w:p w14:paraId="53D1A269" w14:textId="77777777" w:rsidR="005F14D5" w:rsidRPr="005F14D5" w:rsidRDefault="005F14D5" w:rsidP="005F14D5">
            <w:pPr>
              <w:rPr>
                <w:rFonts w:ascii="Source Code Pro" w:hAnsi="Source Code Pro"/>
              </w:rPr>
            </w:pPr>
            <w:r w:rsidRPr="005F14D5">
              <w:rPr>
                <w:rFonts w:ascii="Source Code Pro" w:hAnsi="Source Code Pro"/>
              </w:rPr>
              <w:t xml:space="preserve">def </w:t>
            </w:r>
            <w:proofErr w:type="spellStart"/>
            <w:r w:rsidRPr="005F14D5">
              <w:rPr>
                <w:rFonts w:ascii="Source Code Pro" w:hAnsi="Source Code Pro"/>
              </w:rPr>
              <w:t>tampilkan_</w:t>
            </w:r>
            <w:proofErr w:type="gramStart"/>
            <w:r w:rsidRPr="005F14D5">
              <w:rPr>
                <w:rFonts w:ascii="Source Code Pro" w:hAnsi="Source Code Pro"/>
              </w:rPr>
              <w:t>hasil</w:t>
            </w:r>
            <w:proofErr w:type="spellEnd"/>
            <w:r w:rsidRPr="005F14D5">
              <w:rPr>
                <w:rFonts w:ascii="Source Code Pro" w:hAnsi="Source Code Pro"/>
              </w:rPr>
              <w:t>(</w:t>
            </w:r>
            <w:proofErr w:type="spellStart"/>
            <w:proofErr w:type="gramEnd"/>
            <w:r w:rsidRPr="005F14D5">
              <w:rPr>
                <w:rFonts w:ascii="Source Code Pro" w:hAnsi="Source Code Pro"/>
              </w:rPr>
              <w:t>df</w:t>
            </w:r>
            <w:proofErr w:type="spellEnd"/>
            <w:r w:rsidRPr="005F14D5">
              <w:rPr>
                <w:rFonts w:ascii="Source Code Pro" w:hAnsi="Source Code Pro"/>
              </w:rPr>
              <w:t xml:space="preserve">, </w:t>
            </w:r>
            <w:proofErr w:type="spellStart"/>
            <w:r w:rsidRPr="005F14D5">
              <w:rPr>
                <w:rFonts w:ascii="Source Code Pro" w:hAnsi="Source Code Pro"/>
              </w:rPr>
              <w:t>kriteria_alias</w:t>
            </w:r>
            <w:proofErr w:type="spellEnd"/>
            <w:r w:rsidRPr="005F14D5">
              <w:rPr>
                <w:rFonts w:ascii="Source Code Pro" w:hAnsi="Source Code Pro"/>
              </w:rPr>
              <w:t xml:space="preserve">, </w:t>
            </w:r>
            <w:proofErr w:type="spellStart"/>
            <w:r w:rsidRPr="005F14D5">
              <w:rPr>
                <w:rFonts w:ascii="Source Code Pro" w:hAnsi="Source Code Pro"/>
              </w:rPr>
              <w:t>nama_tanaman</w:t>
            </w:r>
            <w:proofErr w:type="spellEnd"/>
            <w:r w:rsidRPr="005F14D5">
              <w:rPr>
                <w:rFonts w:ascii="Source Code Pro" w:hAnsi="Source Code Pro"/>
              </w:rPr>
              <w:t xml:space="preserve">, s, </w:t>
            </w:r>
            <w:proofErr w:type="spellStart"/>
            <w:r w:rsidRPr="005F14D5">
              <w:rPr>
                <w:rFonts w:ascii="Source Code Pro" w:hAnsi="Source Code Pro"/>
              </w:rPr>
              <w:t>norm_bobot</w:t>
            </w:r>
            <w:proofErr w:type="spellEnd"/>
            <w:r w:rsidRPr="005F14D5">
              <w:rPr>
                <w:rFonts w:ascii="Source Code Pro" w:hAnsi="Source Code Pro"/>
              </w:rPr>
              <w:t>):</w:t>
            </w:r>
          </w:p>
          <w:p w14:paraId="2C506B7D" w14:textId="77777777" w:rsidR="005F14D5" w:rsidRPr="005F14D5" w:rsidRDefault="005F14D5" w:rsidP="005F14D5">
            <w:pPr>
              <w:rPr>
                <w:rFonts w:ascii="Source Code Pro" w:hAnsi="Source Code Pro"/>
              </w:rPr>
            </w:pPr>
            <w:r w:rsidRPr="005F14D5">
              <w:rPr>
                <w:rFonts w:ascii="Source Code Pro" w:hAnsi="Source Code Pro"/>
              </w:rPr>
              <w:t xml:space="preserve">  </w:t>
            </w:r>
            <w:proofErr w:type="spellStart"/>
            <w:r w:rsidRPr="005F14D5">
              <w:rPr>
                <w:rFonts w:ascii="Source Code Pro" w:hAnsi="Source Code Pro"/>
              </w:rPr>
              <w:t>alternatif</w:t>
            </w:r>
            <w:proofErr w:type="spellEnd"/>
            <w:r w:rsidRPr="005F14D5">
              <w:rPr>
                <w:rFonts w:ascii="Source Code Pro" w:hAnsi="Source Code Pro"/>
              </w:rPr>
              <w:t xml:space="preserve"> = </w:t>
            </w:r>
            <w:proofErr w:type="spellStart"/>
            <w:r w:rsidRPr="005F14D5">
              <w:rPr>
                <w:rFonts w:ascii="Source Code Pro" w:hAnsi="Source Code Pro"/>
              </w:rPr>
              <w:t>df</w:t>
            </w:r>
            <w:proofErr w:type="spellEnd"/>
            <w:r w:rsidRPr="005F14D5">
              <w:rPr>
                <w:rFonts w:ascii="Source Code Pro" w:hAnsi="Source Code Pro"/>
              </w:rPr>
              <w:t>["</w:t>
            </w:r>
            <w:proofErr w:type="spellStart"/>
            <w:r w:rsidRPr="005F14D5">
              <w:rPr>
                <w:rFonts w:ascii="Source Code Pro" w:hAnsi="Source Code Pro"/>
              </w:rPr>
              <w:t>farm_id</w:t>
            </w:r>
            <w:proofErr w:type="spellEnd"/>
            <w:r w:rsidRPr="005F14D5">
              <w:rPr>
                <w:rFonts w:ascii="Source Code Pro" w:hAnsi="Source Code Pro"/>
              </w:rPr>
              <w:t>"]</w:t>
            </w:r>
          </w:p>
          <w:p w14:paraId="24386FFB" w14:textId="77777777" w:rsidR="005F14D5" w:rsidRPr="005F14D5" w:rsidRDefault="005F14D5" w:rsidP="005F14D5">
            <w:pPr>
              <w:rPr>
                <w:rFonts w:ascii="Source Code Pro" w:hAnsi="Source Code Pro"/>
              </w:rPr>
            </w:pPr>
            <w:r w:rsidRPr="005F14D5">
              <w:rPr>
                <w:rFonts w:ascii="Source Code Pro" w:hAnsi="Source Code Pro"/>
              </w:rPr>
              <w:t xml:space="preserve">  region = </w:t>
            </w:r>
            <w:proofErr w:type="spellStart"/>
            <w:r w:rsidRPr="005F14D5">
              <w:rPr>
                <w:rFonts w:ascii="Source Code Pro" w:hAnsi="Source Code Pro"/>
              </w:rPr>
              <w:t>df</w:t>
            </w:r>
            <w:proofErr w:type="spellEnd"/>
            <w:r w:rsidRPr="005F14D5">
              <w:rPr>
                <w:rFonts w:ascii="Source Code Pro" w:hAnsi="Source Code Pro"/>
              </w:rPr>
              <w:t>["region"]</w:t>
            </w:r>
          </w:p>
          <w:p w14:paraId="242CB44C" w14:textId="77777777" w:rsidR="005F14D5" w:rsidRPr="005F14D5" w:rsidRDefault="005F14D5" w:rsidP="005F14D5">
            <w:pPr>
              <w:rPr>
                <w:rFonts w:ascii="Source Code Pro" w:hAnsi="Source Code Pro"/>
              </w:rPr>
            </w:pPr>
            <w:r w:rsidRPr="005F14D5">
              <w:rPr>
                <w:rFonts w:ascii="Source Code Pro" w:hAnsi="Source Code Pro"/>
              </w:rPr>
              <w:t>  v = [</w:t>
            </w:r>
            <w:proofErr w:type="spellStart"/>
            <w:r w:rsidRPr="005F14D5">
              <w:rPr>
                <w:rFonts w:ascii="Source Code Pro" w:hAnsi="Source Code Pro"/>
              </w:rPr>
              <w:t>val</w:t>
            </w:r>
            <w:proofErr w:type="spellEnd"/>
            <w:r w:rsidRPr="005F14D5">
              <w:rPr>
                <w:rFonts w:ascii="Source Code Pro" w:hAnsi="Source Code Pro"/>
              </w:rPr>
              <w:t xml:space="preserve"> / sum(s) for </w:t>
            </w:r>
            <w:proofErr w:type="spellStart"/>
            <w:r w:rsidRPr="005F14D5">
              <w:rPr>
                <w:rFonts w:ascii="Source Code Pro" w:hAnsi="Source Code Pro"/>
              </w:rPr>
              <w:t>val</w:t>
            </w:r>
            <w:proofErr w:type="spellEnd"/>
            <w:r w:rsidRPr="005F14D5">
              <w:rPr>
                <w:rFonts w:ascii="Source Code Pro" w:hAnsi="Source Code Pro"/>
              </w:rPr>
              <w:t xml:space="preserve"> in s]</w:t>
            </w:r>
          </w:p>
          <w:p w14:paraId="620D7F5B" w14:textId="77777777" w:rsidR="005F14D5" w:rsidRPr="005F14D5" w:rsidRDefault="005F14D5" w:rsidP="005F14D5">
            <w:pPr>
              <w:rPr>
                <w:rFonts w:ascii="Source Code Pro" w:hAnsi="Source Code Pro"/>
              </w:rPr>
            </w:pPr>
          </w:p>
          <w:p w14:paraId="3ADBA54B" w14:textId="77777777" w:rsidR="005F14D5" w:rsidRPr="005F14D5" w:rsidRDefault="005F14D5" w:rsidP="005F14D5">
            <w:pPr>
              <w:rPr>
                <w:rFonts w:ascii="Source Code Pro" w:hAnsi="Source Code Pro"/>
              </w:rPr>
            </w:pPr>
            <w:r w:rsidRPr="005F14D5">
              <w:rPr>
                <w:rFonts w:ascii="Source Code Pro" w:hAnsi="Source Code Pro"/>
              </w:rPr>
              <w:t xml:space="preserve">  </w:t>
            </w:r>
            <w:proofErr w:type="spellStart"/>
            <w:r w:rsidRPr="005F14D5">
              <w:rPr>
                <w:rFonts w:ascii="Source Code Pro" w:hAnsi="Source Code Pro"/>
              </w:rPr>
              <w:t>s_df</w:t>
            </w:r>
            <w:proofErr w:type="spellEnd"/>
            <w:r w:rsidRPr="005F14D5">
              <w:rPr>
                <w:rFonts w:ascii="Source Code Pro" w:hAnsi="Source Code Pro"/>
              </w:rPr>
              <w:t xml:space="preserve"> = </w:t>
            </w:r>
            <w:proofErr w:type="spellStart"/>
            <w:proofErr w:type="gramStart"/>
            <w:r w:rsidRPr="005F14D5">
              <w:rPr>
                <w:rFonts w:ascii="Source Code Pro" w:hAnsi="Source Code Pro"/>
              </w:rPr>
              <w:t>pd.DataFrame</w:t>
            </w:r>
            <w:proofErr w:type="spellEnd"/>
            <w:proofErr w:type="gramEnd"/>
            <w:r w:rsidRPr="005F14D5">
              <w:rPr>
                <w:rFonts w:ascii="Source Code Pro" w:hAnsi="Source Code Pro"/>
              </w:rPr>
              <w:t xml:space="preserve">({"Farm ID": </w:t>
            </w:r>
            <w:proofErr w:type="spellStart"/>
            <w:r w:rsidRPr="005F14D5">
              <w:rPr>
                <w:rFonts w:ascii="Source Code Pro" w:hAnsi="Source Code Pro"/>
              </w:rPr>
              <w:t>alternatif</w:t>
            </w:r>
            <w:proofErr w:type="spellEnd"/>
            <w:r w:rsidRPr="005F14D5">
              <w:rPr>
                <w:rFonts w:ascii="Source Code Pro" w:hAnsi="Source Code Pro"/>
              </w:rPr>
              <w:t>, "Region": region, "Vektor S": s})</w:t>
            </w:r>
          </w:p>
          <w:p w14:paraId="176102EB" w14:textId="77777777" w:rsidR="005F14D5" w:rsidRPr="005F14D5" w:rsidRDefault="005F14D5" w:rsidP="005F14D5">
            <w:pPr>
              <w:rPr>
                <w:rFonts w:ascii="Source Code Pro" w:hAnsi="Source Code Pro"/>
              </w:rPr>
            </w:pPr>
            <w:r w:rsidRPr="005F14D5">
              <w:rPr>
                <w:rFonts w:ascii="Source Code Pro" w:hAnsi="Source Code Pro"/>
              </w:rPr>
              <w:t xml:space="preserve">  </w:t>
            </w:r>
            <w:proofErr w:type="spellStart"/>
            <w:r w:rsidRPr="005F14D5">
              <w:rPr>
                <w:rFonts w:ascii="Source Code Pro" w:hAnsi="Source Code Pro"/>
              </w:rPr>
              <w:t>v_df</w:t>
            </w:r>
            <w:proofErr w:type="spellEnd"/>
            <w:r w:rsidRPr="005F14D5">
              <w:rPr>
                <w:rFonts w:ascii="Source Code Pro" w:hAnsi="Source Code Pro"/>
              </w:rPr>
              <w:t xml:space="preserve"> = </w:t>
            </w:r>
            <w:proofErr w:type="spellStart"/>
            <w:proofErr w:type="gramStart"/>
            <w:r w:rsidRPr="005F14D5">
              <w:rPr>
                <w:rFonts w:ascii="Source Code Pro" w:hAnsi="Source Code Pro"/>
              </w:rPr>
              <w:t>pd.DataFrame</w:t>
            </w:r>
            <w:proofErr w:type="spellEnd"/>
            <w:proofErr w:type="gramEnd"/>
            <w:r w:rsidRPr="005F14D5">
              <w:rPr>
                <w:rFonts w:ascii="Source Code Pro" w:hAnsi="Source Code Pro"/>
              </w:rPr>
              <w:t xml:space="preserve">({"Farm ID": </w:t>
            </w:r>
            <w:proofErr w:type="spellStart"/>
            <w:r w:rsidRPr="005F14D5">
              <w:rPr>
                <w:rFonts w:ascii="Source Code Pro" w:hAnsi="Source Code Pro"/>
              </w:rPr>
              <w:t>alternatif</w:t>
            </w:r>
            <w:proofErr w:type="spellEnd"/>
            <w:r w:rsidRPr="005F14D5">
              <w:rPr>
                <w:rFonts w:ascii="Source Code Pro" w:hAnsi="Source Code Pro"/>
              </w:rPr>
              <w:t>, "Region": region, "Vektor V": v})</w:t>
            </w:r>
          </w:p>
          <w:p w14:paraId="7FB9AE95" w14:textId="77777777" w:rsidR="005F14D5" w:rsidRPr="005F14D5" w:rsidRDefault="005F14D5" w:rsidP="005F14D5">
            <w:pPr>
              <w:rPr>
                <w:rFonts w:ascii="Source Code Pro" w:hAnsi="Source Code Pro"/>
              </w:rPr>
            </w:pPr>
            <w:r w:rsidRPr="005F14D5">
              <w:rPr>
                <w:rFonts w:ascii="Source Code Pro" w:hAnsi="Source Code Pro"/>
              </w:rPr>
              <w:t xml:space="preserve">  </w:t>
            </w:r>
            <w:proofErr w:type="spellStart"/>
            <w:r w:rsidRPr="005F14D5">
              <w:rPr>
                <w:rFonts w:ascii="Source Code Pro" w:hAnsi="Source Code Pro"/>
              </w:rPr>
              <w:t>v_df_sorted</w:t>
            </w:r>
            <w:proofErr w:type="spellEnd"/>
            <w:r w:rsidRPr="005F14D5">
              <w:rPr>
                <w:rFonts w:ascii="Source Code Pro" w:hAnsi="Source Code Pro"/>
              </w:rPr>
              <w:t xml:space="preserve"> = </w:t>
            </w:r>
            <w:proofErr w:type="spellStart"/>
            <w:r w:rsidRPr="005F14D5">
              <w:rPr>
                <w:rFonts w:ascii="Source Code Pro" w:hAnsi="Source Code Pro"/>
              </w:rPr>
              <w:t>v_</w:t>
            </w:r>
            <w:proofErr w:type="gramStart"/>
            <w:r w:rsidRPr="005F14D5">
              <w:rPr>
                <w:rFonts w:ascii="Source Code Pro" w:hAnsi="Source Code Pro"/>
              </w:rPr>
              <w:t>df.sort</w:t>
            </w:r>
            <w:proofErr w:type="gramEnd"/>
            <w:r w:rsidRPr="005F14D5">
              <w:rPr>
                <w:rFonts w:ascii="Source Code Pro" w:hAnsi="Source Code Pro"/>
              </w:rPr>
              <w:t>_</w:t>
            </w:r>
            <w:proofErr w:type="gramStart"/>
            <w:r w:rsidRPr="005F14D5">
              <w:rPr>
                <w:rFonts w:ascii="Source Code Pro" w:hAnsi="Source Code Pro"/>
              </w:rPr>
              <w:t>values</w:t>
            </w:r>
            <w:proofErr w:type="spellEnd"/>
            <w:r w:rsidRPr="005F14D5">
              <w:rPr>
                <w:rFonts w:ascii="Source Code Pro" w:hAnsi="Source Code Pro"/>
              </w:rPr>
              <w:t>(</w:t>
            </w:r>
            <w:proofErr w:type="gramEnd"/>
            <w:r w:rsidRPr="005F14D5">
              <w:rPr>
                <w:rFonts w:ascii="Source Code Pro" w:hAnsi="Source Code Pro"/>
              </w:rPr>
              <w:t>by="Vektor V", ascending=False</w:t>
            </w:r>
            <w:proofErr w:type="gramStart"/>
            <w:r w:rsidRPr="005F14D5">
              <w:rPr>
                <w:rFonts w:ascii="Source Code Pro" w:hAnsi="Source Code Pro"/>
              </w:rPr>
              <w:t>).</w:t>
            </w:r>
            <w:proofErr w:type="spellStart"/>
            <w:r w:rsidRPr="005F14D5">
              <w:rPr>
                <w:rFonts w:ascii="Source Code Pro" w:hAnsi="Source Code Pro"/>
              </w:rPr>
              <w:t>reset</w:t>
            </w:r>
            <w:proofErr w:type="gramEnd"/>
            <w:r w:rsidRPr="005F14D5">
              <w:rPr>
                <w:rFonts w:ascii="Source Code Pro" w:hAnsi="Source Code Pro"/>
              </w:rPr>
              <w:t>_index</w:t>
            </w:r>
            <w:proofErr w:type="spellEnd"/>
            <w:r w:rsidRPr="005F14D5">
              <w:rPr>
                <w:rFonts w:ascii="Source Code Pro" w:hAnsi="Source Code Pro"/>
              </w:rPr>
              <w:t>(drop=True)</w:t>
            </w:r>
          </w:p>
          <w:p w14:paraId="116B99B2" w14:textId="77777777" w:rsidR="005F14D5" w:rsidRPr="005F14D5" w:rsidRDefault="005F14D5" w:rsidP="005F14D5">
            <w:pPr>
              <w:rPr>
                <w:rFonts w:ascii="Source Code Pro" w:hAnsi="Source Code Pro"/>
              </w:rPr>
            </w:pPr>
          </w:p>
          <w:p w14:paraId="67F3F609" w14:textId="77777777" w:rsidR="005F14D5" w:rsidRPr="005F14D5" w:rsidRDefault="005F14D5" w:rsidP="005F14D5">
            <w:pPr>
              <w:rPr>
                <w:rFonts w:ascii="Source Code Pro" w:hAnsi="Source Code Pro"/>
              </w:rPr>
            </w:pPr>
            <w:r w:rsidRPr="005F14D5">
              <w:rPr>
                <w:rFonts w:ascii="Source Code Pro" w:hAnsi="Source Code Pro"/>
              </w:rPr>
              <w:t xml:space="preserve">  </w:t>
            </w:r>
            <w:proofErr w:type="spellStart"/>
            <w:r w:rsidRPr="005F14D5">
              <w:rPr>
                <w:rFonts w:ascii="Source Code Pro" w:hAnsi="Source Code Pro"/>
              </w:rPr>
              <w:t>best_farm</w:t>
            </w:r>
            <w:proofErr w:type="spellEnd"/>
            <w:r w:rsidRPr="005F14D5">
              <w:rPr>
                <w:rFonts w:ascii="Source Code Pro" w:hAnsi="Source Code Pro"/>
              </w:rPr>
              <w:t xml:space="preserve"> = </w:t>
            </w:r>
            <w:proofErr w:type="spellStart"/>
            <w:r w:rsidRPr="005F14D5">
              <w:rPr>
                <w:rFonts w:ascii="Source Code Pro" w:hAnsi="Source Code Pro"/>
              </w:rPr>
              <w:t>v_df_</w:t>
            </w:r>
            <w:proofErr w:type="gramStart"/>
            <w:r w:rsidRPr="005F14D5">
              <w:rPr>
                <w:rFonts w:ascii="Source Code Pro" w:hAnsi="Source Code Pro"/>
              </w:rPr>
              <w:t>sorted.iloc</w:t>
            </w:r>
            <w:proofErr w:type="spellEnd"/>
            <w:proofErr w:type="gramEnd"/>
            <w:r w:rsidRPr="005F14D5">
              <w:rPr>
                <w:rFonts w:ascii="Source Code Pro" w:hAnsi="Source Code Pro"/>
              </w:rPr>
              <w:t>[0]</w:t>
            </w:r>
          </w:p>
          <w:p w14:paraId="1532B633" w14:textId="77777777" w:rsidR="005F14D5" w:rsidRPr="005F14D5" w:rsidRDefault="005F14D5" w:rsidP="005F14D5">
            <w:pPr>
              <w:rPr>
                <w:rFonts w:ascii="Source Code Pro" w:hAnsi="Source Code Pro"/>
              </w:rPr>
            </w:pPr>
            <w:r w:rsidRPr="005F14D5">
              <w:rPr>
                <w:rFonts w:ascii="Source Code Pro" w:hAnsi="Source Code Pro"/>
              </w:rPr>
              <w:t xml:space="preserve">  </w:t>
            </w:r>
            <w:proofErr w:type="spellStart"/>
            <w:proofErr w:type="gramStart"/>
            <w:r w:rsidRPr="005F14D5">
              <w:rPr>
                <w:rFonts w:ascii="Source Code Pro" w:hAnsi="Source Code Pro"/>
              </w:rPr>
              <w:t>st.subheader</w:t>
            </w:r>
            <w:proofErr w:type="spellEnd"/>
            <w:proofErr w:type="gramEnd"/>
            <w:r w:rsidRPr="005F14D5">
              <w:rPr>
                <w:rFonts w:ascii="Source Code Pro" w:hAnsi="Source Code Pro"/>
              </w:rPr>
              <w:t>(f"</w:t>
            </w:r>
            <w:r w:rsidRPr="005F14D5">
              <w:rPr>
                <w:rFonts w:ascii="Segoe UI Emoji" w:hAnsi="Segoe UI Emoji" w:cs="Segoe UI Emoji"/>
              </w:rPr>
              <w:t>📊</w:t>
            </w:r>
            <w:r w:rsidRPr="005F14D5">
              <w:rPr>
                <w:rFonts w:ascii="Source Code Pro" w:hAnsi="Source Code Pro"/>
              </w:rPr>
              <w:t xml:space="preserve"> Hasil Keputusan Lahan </w:t>
            </w:r>
            <w:proofErr w:type="spellStart"/>
            <w:r w:rsidRPr="005F14D5">
              <w:rPr>
                <w:rFonts w:ascii="Source Code Pro" w:hAnsi="Source Code Pro"/>
              </w:rPr>
              <w:t>Terbaik</w:t>
            </w:r>
            <w:proofErr w:type="spellEnd"/>
            <w:r w:rsidRPr="005F14D5">
              <w:rPr>
                <w:rFonts w:ascii="Source Code Pro" w:hAnsi="Source Code Pro"/>
              </w:rPr>
              <w:t xml:space="preserve"> </w:t>
            </w:r>
            <w:proofErr w:type="spellStart"/>
            <w:r w:rsidRPr="005F14D5">
              <w:rPr>
                <w:rFonts w:ascii="Source Code Pro" w:hAnsi="Source Code Pro"/>
              </w:rPr>
              <w:t>untuk</w:t>
            </w:r>
            <w:proofErr w:type="spellEnd"/>
            <w:r w:rsidRPr="005F14D5">
              <w:rPr>
                <w:rFonts w:ascii="Source Code Pro" w:hAnsi="Source Code Pro"/>
              </w:rPr>
              <w:t xml:space="preserve"> **{</w:t>
            </w:r>
            <w:proofErr w:type="spellStart"/>
            <w:r w:rsidRPr="005F14D5">
              <w:rPr>
                <w:rFonts w:ascii="Source Code Pro" w:hAnsi="Source Code Pro"/>
              </w:rPr>
              <w:t>nama_</w:t>
            </w:r>
            <w:proofErr w:type="gramStart"/>
            <w:r w:rsidRPr="005F14D5">
              <w:rPr>
                <w:rFonts w:ascii="Source Code Pro" w:hAnsi="Source Code Pro"/>
              </w:rPr>
              <w:t>tanaman</w:t>
            </w:r>
            <w:proofErr w:type="spellEnd"/>
            <w:r w:rsidRPr="005F14D5">
              <w:rPr>
                <w:rFonts w:ascii="Source Code Pro" w:hAnsi="Source Code Pro"/>
              </w:rPr>
              <w:t>}*</w:t>
            </w:r>
            <w:proofErr w:type="gramEnd"/>
            <w:r w:rsidRPr="005F14D5">
              <w:rPr>
                <w:rFonts w:ascii="Source Code Pro" w:hAnsi="Source Code Pro"/>
              </w:rPr>
              <w:t>*")</w:t>
            </w:r>
          </w:p>
          <w:p w14:paraId="558490D4" w14:textId="77777777" w:rsidR="005F14D5" w:rsidRPr="005F14D5" w:rsidRDefault="005F14D5" w:rsidP="005F14D5">
            <w:pPr>
              <w:rPr>
                <w:rFonts w:ascii="Source Code Pro" w:hAnsi="Source Code Pro"/>
              </w:rPr>
            </w:pPr>
            <w:r w:rsidRPr="005F14D5">
              <w:rPr>
                <w:rFonts w:ascii="Source Code Pro" w:hAnsi="Source Code Pro"/>
              </w:rPr>
              <w:t xml:space="preserve">  </w:t>
            </w:r>
            <w:proofErr w:type="spellStart"/>
            <w:proofErr w:type="gramStart"/>
            <w:r w:rsidRPr="005F14D5">
              <w:rPr>
                <w:rFonts w:ascii="Source Code Pro" w:hAnsi="Source Code Pro"/>
              </w:rPr>
              <w:t>st.success</w:t>
            </w:r>
            <w:proofErr w:type="spellEnd"/>
            <w:proofErr w:type="gramEnd"/>
            <w:r w:rsidRPr="005F14D5">
              <w:rPr>
                <w:rFonts w:ascii="Source Code Pro" w:hAnsi="Source Code Pro"/>
              </w:rPr>
              <w:t>(f"""</w:t>
            </w:r>
          </w:p>
          <w:p w14:paraId="59B4E7BC" w14:textId="77777777" w:rsidR="005F14D5" w:rsidRPr="005F14D5" w:rsidRDefault="005F14D5" w:rsidP="005F14D5">
            <w:pPr>
              <w:rPr>
                <w:rFonts w:ascii="Source Code Pro" w:hAnsi="Source Code Pro"/>
              </w:rPr>
            </w:pPr>
            <w:r w:rsidRPr="005F14D5">
              <w:rPr>
                <w:rFonts w:ascii="Source Code Pro" w:hAnsi="Source Code Pro"/>
              </w:rPr>
              <w:t xml:space="preserve">  </w:t>
            </w:r>
            <w:r w:rsidRPr="005F14D5">
              <w:rPr>
                <w:rFonts w:ascii="Segoe UI Emoji" w:hAnsi="Segoe UI Emoji" w:cs="Segoe UI Emoji"/>
              </w:rPr>
              <w:t>✅</w:t>
            </w:r>
            <w:r w:rsidRPr="005F14D5">
              <w:rPr>
                <w:rFonts w:ascii="Source Code Pro" w:hAnsi="Source Code Pro"/>
              </w:rPr>
              <w:t xml:space="preserve"> **Keputusan </w:t>
            </w:r>
            <w:proofErr w:type="spellStart"/>
            <w:r w:rsidRPr="005F14D5">
              <w:rPr>
                <w:rFonts w:ascii="Source Code Pro" w:hAnsi="Source Code Pro"/>
              </w:rPr>
              <w:t>Terbaik</w:t>
            </w:r>
            <w:proofErr w:type="spellEnd"/>
            <w:r w:rsidRPr="005F14D5">
              <w:rPr>
                <w:rFonts w:ascii="Source Code Pro" w:hAnsi="Source Code Pro"/>
              </w:rPr>
              <w:t>**:</w:t>
            </w:r>
          </w:p>
          <w:p w14:paraId="0C2B0585" w14:textId="77777777" w:rsidR="005F14D5" w:rsidRPr="005F14D5" w:rsidRDefault="005F14D5" w:rsidP="005F14D5">
            <w:pPr>
              <w:rPr>
                <w:rFonts w:ascii="Source Code Pro" w:hAnsi="Source Code Pro"/>
              </w:rPr>
            </w:pPr>
            <w:r w:rsidRPr="005F14D5">
              <w:rPr>
                <w:rFonts w:ascii="Source Code Pro" w:hAnsi="Source Code Pro"/>
              </w:rPr>
              <w:t xml:space="preserve">  </w:t>
            </w:r>
            <w:proofErr w:type="spellStart"/>
            <w:r w:rsidRPr="005F14D5">
              <w:rPr>
                <w:rFonts w:ascii="Source Code Pro" w:hAnsi="Source Code Pro"/>
              </w:rPr>
              <w:t>Tanaman</w:t>
            </w:r>
            <w:proofErr w:type="spellEnd"/>
            <w:r w:rsidRPr="005F14D5">
              <w:rPr>
                <w:rFonts w:ascii="Source Code Pro" w:hAnsi="Source Code Pro"/>
              </w:rPr>
              <w:t xml:space="preserve"> **{</w:t>
            </w:r>
            <w:proofErr w:type="spellStart"/>
            <w:r w:rsidRPr="005F14D5">
              <w:rPr>
                <w:rFonts w:ascii="Source Code Pro" w:hAnsi="Source Code Pro"/>
              </w:rPr>
              <w:t>nama_</w:t>
            </w:r>
            <w:proofErr w:type="gramStart"/>
            <w:r w:rsidRPr="005F14D5">
              <w:rPr>
                <w:rFonts w:ascii="Source Code Pro" w:hAnsi="Source Code Pro"/>
              </w:rPr>
              <w:t>tanaman</w:t>
            </w:r>
            <w:proofErr w:type="spellEnd"/>
            <w:r w:rsidRPr="005F14D5">
              <w:rPr>
                <w:rFonts w:ascii="Source Code Pro" w:hAnsi="Source Code Pro"/>
              </w:rPr>
              <w:t>}*</w:t>
            </w:r>
            <w:proofErr w:type="gramEnd"/>
            <w:r w:rsidRPr="005F14D5">
              <w:rPr>
                <w:rFonts w:ascii="Source Code Pro" w:hAnsi="Source Code Pro"/>
              </w:rPr>
              <w:t xml:space="preserve">* </w:t>
            </w:r>
            <w:proofErr w:type="spellStart"/>
            <w:r w:rsidRPr="005F14D5">
              <w:rPr>
                <w:rFonts w:ascii="Source Code Pro" w:hAnsi="Source Code Pro"/>
              </w:rPr>
              <w:t>sebaiknya</w:t>
            </w:r>
            <w:proofErr w:type="spellEnd"/>
            <w:r w:rsidRPr="005F14D5">
              <w:rPr>
                <w:rFonts w:ascii="Source Code Pro" w:hAnsi="Source Code Pro"/>
              </w:rPr>
              <w:t xml:space="preserve"> </w:t>
            </w:r>
            <w:proofErr w:type="spellStart"/>
            <w:r w:rsidRPr="005F14D5">
              <w:rPr>
                <w:rFonts w:ascii="Source Code Pro" w:hAnsi="Source Code Pro"/>
              </w:rPr>
              <w:t>ditanam</w:t>
            </w:r>
            <w:proofErr w:type="spellEnd"/>
            <w:r w:rsidRPr="005F14D5">
              <w:rPr>
                <w:rFonts w:ascii="Source Code Pro" w:hAnsi="Source Code Pro"/>
              </w:rPr>
              <w:t xml:space="preserve"> di **{</w:t>
            </w:r>
            <w:proofErr w:type="spellStart"/>
            <w:r w:rsidRPr="005F14D5">
              <w:rPr>
                <w:rFonts w:ascii="Source Code Pro" w:hAnsi="Source Code Pro"/>
              </w:rPr>
              <w:t>best_</w:t>
            </w:r>
            <w:proofErr w:type="gramStart"/>
            <w:r w:rsidRPr="005F14D5">
              <w:rPr>
                <w:rFonts w:ascii="Source Code Pro" w:hAnsi="Source Code Pro"/>
              </w:rPr>
              <w:t>farm</w:t>
            </w:r>
            <w:proofErr w:type="spellEnd"/>
            <w:r w:rsidRPr="005F14D5">
              <w:rPr>
                <w:rFonts w:ascii="Source Code Pro" w:hAnsi="Source Code Pro"/>
              </w:rPr>
              <w:t>[</w:t>
            </w:r>
            <w:proofErr w:type="gramEnd"/>
            <w:r w:rsidRPr="005F14D5">
              <w:rPr>
                <w:rFonts w:ascii="Source Code Pro" w:hAnsi="Source Code Pro"/>
              </w:rPr>
              <w:t>'Farm ID'</w:t>
            </w:r>
            <w:proofErr w:type="gramStart"/>
            <w:r w:rsidRPr="005F14D5">
              <w:rPr>
                <w:rFonts w:ascii="Source Code Pro" w:hAnsi="Source Code Pro"/>
              </w:rPr>
              <w:t>]}*</w:t>
            </w:r>
            <w:proofErr w:type="gramEnd"/>
            <w:r w:rsidRPr="005F14D5">
              <w:rPr>
                <w:rFonts w:ascii="Source Code Pro" w:hAnsi="Source Code Pro"/>
              </w:rPr>
              <w:t>*  </w:t>
            </w:r>
          </w:p>
          <w:p w14:paraId="697F7A35" w14:textId="77777777" w:rsidR="005F14D5" w:rsidRPr="005F14D5" w:rsidRDefault="005F14D5" w:rsidP="005F14D5">
            <w:pPr>
              <w:rPr>
                <w:rFonts w:ascii="Source Code Pro" w:hAnsi="Source Code Pro"/>
                <w:lang w:val="nb-NO"/>
              </w:rPr>
            </w:pPr>
            <w:r w:rsidRPr="005F14D5">
              <w:rPr>
                <w:rFonts w:ascii="Source Code Pro" w:hAnsi="Source Code Pro"/>
              </w:rPr>
              <w:t xml:space="preserve">  </w:t>
            </w:r>
            <w:r w:rsidRPr="005F14D5">
              <w:rPr>
                <w:rFonts w:ascii="Segoe UI Emoji" w:hAnsi="Segoe UI Emoji" w:cs="Segoe UI Emoji"/>
              </w:rPr>
              <w:t>📍</w:t>
            </w:r>
            <w:r w:rsidRPr="005F14D5">
              <w:rPr>
                <w:rFonts w:ascii="Source Code Pro" w:hAnsi="Source Code Pro"/>
                <w:lang w:val="nb-NO"/>
              </w:rPr>
              <w:t xml:space="preserve"> Lokasi: **{best_farm['Region'</w:t>
            </w:r>
            <w:proofErr w:type="gramStart"/>
            <w:r w:rsidRPr="005F14D5">
              <w:rPr>
                <w:rFonts w:ascii="Source Code Pro" w:hAnsi="Source Code Pro"/>
                <w:lang w:val="nb-NO"/>
              </w:rPr>
              <w:t>]}*</w:t>
            </w:r>
            <w:proofErr w:type="gramEnd"/>
            <w:r w:rsidRPr="005F14D5">
              <w:rPr>
                <w:rFonts w:ascii="Source Code Pro" w:hAnsi="Source Code Pro"/>
                <w:lang w:val="nb-NO"/>
              </w:rPr>
              <w:t>*</w:t>
            </w:r>
          </w:p>
          <w:p w14:paraId="5A803A9D" w14:textId="77777777" w:rsidR="005F14D5" w:rsidRPr="005F14D5" w:rsidRDefault="005F14D5" w:rsidP="005F14D5">
            <w:pPr>
              <w:rPr>
                <w:rFonts w:ascii="Source Code Pro" w:hAnsi="Source Code Pro"/>
                <w:lang w:val="nb-NO"/>
              </w:rPr>
            </w:pPr>
            <w:r w:rsidRPr="005F14D5">
              <w:rPr>
                <w:rFonts w:ascii="Source Code Pro" w:hAnsi="Source Code Pro"/>
                <w:lang w:val="nb-NO"/>
              </w:rPr>
              <w:lastRenderedPageBreak/>
              <w:t>  """)</w:t>
            </w:r>
          </w:p>
          <w:p w14:paraId="04558071" w14:textId="77777777" w:rsidR="005F14D5" w:rsidRPr="005F14D5" w:rsidRDefault="005F14D5" w:rsidP="005F14D5">
            <w:pPr>
              <w:rPr>
                <w:rFonts w:ascii="Source Code Pro" w:hAnsi="Source Code Pro"/>
                <w:lang w:val="nb-NO"/>
              </w:rPr>
            </w:pPr>
          </w:p>
          <w:p w14:paraId="5F2D15A3" w14:textId="77777777" w:rsidR="005F14D5" w:rsidRPr="005F14D5" w:rsidRDefault="005F14D5" w:rsidP="005F14D5">
            <w:pPr>
              <w:rPr>
                <w:rFonts w:ascii="Source Code Pro" w:hAnsi="Source Code Pro"/>
                <w:lang w:val="nb-NO"/>
              </w:rPr>
            </w:pPr>
            <w:r w:rsidRPr="005F14D5">
              <w:rPr>
                <w:rFonts w:ascii="Source Code Pro" w:hAnsi="Source Code Pro"/>
                <w:lang w:val="nb-NO"/>
              </w:rPr>
              <w:t>  tampilkan_dataset(df, kriteria_alias)</w:t>
            </w:r>
          </w:p>
          <w:p w14:paraId="5FA3FCF5" w14:textId="77777777" w:rsidR="005F14D5" w:rsidRPr="005F14D5" w:rsidRDefault="005F14D5" w:rsidP="005F14D5">
            <w:pPr>
              <w:rPr>
                <w:rFonts w:ascii="Source Code Pro" w:hAnsi="Source Code Pro"/>
              </w:rPr>
            </w:pPr>
            <w:r w:rsidRPr="005F14D5">
              <w:rPr>
                <w:rFonts w:ascii="Source Code Pro" w:hAnsi="Source Code Pro"/>
                <w:lang w:val="nb-NO"/>
              </w:rPr>
              <w:t xml:space="preserve">  </w:t>
            </w:r>
            <w:proofErr w:type="spellStart"/>
            <w:r w:rsidRPr="005F14D5">
              <w:rPr>
                <w:rFonts w:ascii="Source Code Pro" w:hAnsi="Source Code Pro"/>
              </w:rPr>
              <w:t>tampilkan_</w:t>
            </w:r>
            <w:proofErr w:type="gramStart"/>
            <w:r w:rsidRPr="005F14D5">
              <w:rPr>
                <w:rFonts w:ascii="Source Code Pro" w:hAnsi="Source Code Pro"/>
              </w:rPr>
              <w:t>detail</w:t>
            </w:r>
            <w:proofErr w:type="spellEnd"/>
            <w:r w:rsidRPr="005F14D5">
              <w:rPr>
                <w:rFonts w:ascii="Source Code Pro" w:hAnsi="Source Code Pro"/>
              </w:rPr>
              <w:t>(</w:t>
            </w:r>
            <w:proofErr w:type="spellStart"/>
            <w:proofErr w:type="gramEnd"/>
            <w:r w:rsidRPr="005F14D5">
              <w:rPr>
                <w:rFonts w:ascii="Source Code Pro" w:hAnsi="Source Code Pro"/>
              </w:rPr>
              <w:t>df</w:t>
            </w:r>
            <w:proofErr w:type="spellEnd"/>
            <w:r w:rsidRPr="005F14D5">
              <w:rPr>
                <w:rFonts w:ascii="Source Code Pro" w:hAnsi="Source Code Pro"/>
              </w:rPr>
              <w:t xml:space="preserve">, </w:t>
            </w:r>
            <w:proofErr w:type="spellStart"/>
            <w:r w:rsidRPr="005F14D5">
              <w:rPr>
                <w:rFonts w:ascii="Source Code Pro" w:hAnsi="Source Code Pro"/>
              </w:rPr>
              <w:t>kriteria_alias</w:t>
            </w:r>
            <w:proofErr w:type="spellEnd"/>
            <w:r w:rsidRPr="005F14D5">
              <w:rPr>
                <w:rFonts w:ascii="Source Code Pro" w:hAnsi="Source Code Pro"/>
              </w:rPr>
              <w:t xml:space="preserve">, </w:t>
            </w:r>
            <w:proofErr w:type="spellStart"/>
            <w:r w:rsidRPr="005F14D5">
              <w:rPr>
                <w:rFonts w:ascii="Source Code Pro" w:hAnsi="Source Code Pro"/>
              </w:rPr>
              <w:t>norm_bobot</w:t>
            </w:r>
            <w:proofErr w:type="spellEnd"/>
            <w:r w:rsidRPr="005F14D5">
              <w:rPr>
                <w:rFonts w:ascii="Source Code Pro" w:hAnsi="Source Code Pro"/>
              </w:rPr>
              <w:t xml:space="preserve">, </w:t>
            </w:r>
            <w:proofErr w:type="spellStart"/>
            <w:r w:rsidRPr="005F14D5">
              <w:rPr>
                <w:rFonts w:ascii="Source Code Pro" w:hAnsi="Source Code Pro"/>
              </w:rPr>
              <w:t>s_df</w:t>
            </w:r>
            <w:proofErr w:type="spellEnd"/>
            <w:r w:rsidRPr="005F14D5">
              <w:rPr>
                <w:rFonts w:ascii="Source Code Pro" w:hAnsi="Source Code Pro"/>
              </w:rPr>
              <w:t xml:space="preserve">, </w:t>
            </w:r>
            <w:proofErr w:type="spellStart"/>
            <w:r w:rsidRPr="005F14D5">
              <w:rPr>
                <w:rFonts w:ascii="Source Code Pro" w:hAnsi="Source Code Pro"/>
              </w:rPr>
              <w:t>v_df</w:t>
            </w:r>
            <w:proofErr w:type="spellEnd"/>
            <w:r w:rsidRPr="005F14D5">
              <w:rPr>
                <w:rFonts w:ascii="Source Code Pro" w:hAnsi="Source Code Pro"/>
              </w:rPr>
              <w:t>)</w:t>
            </w:r>
          </w:p>
          <w:p w14:paraId="0A6582EC" w14:textId="77777777" w:rsidR="00D95123" w:rsidRPr="005A0F5E" w:rsidRDefault="00D95123" w:rsidP="0026444A">
            <w:pPr>
              <w:rPr>
                <w:rFonts w:ascii="Source Code Pro" w:hAnsi="Source Code Pro"/>
              </w:rPr>
            </w:pPr>
          </w:p>
        </w:tc>
      </w:tr>
    </w:tbl>
    <w:p w14:paraId="1A23DCC3" w14:textId="77777777" w:rsidR="000179F8" w:rsidRDefault="000179F8" w:rsidP="000179F8">
      <w:pPr>
        <w:rPr>
          <w:b/>
          <w:bCs/>
          <w:sz w:val="24"/>
          <w:szCs w:val="24"/>
        </w:rPr>
      </w:pPr>
    </w:p>
    <w:p w14:paraId="5620FFB4" w14:textId="78381252" w:rsidR="000179F8" w:rsidRPr="00472A08" w:rsidRDefault="000179F8" w:rsidP="000179F8">
      <w:pPr>
        <w:ind w:left="1170"/>
        <w:rPr>
          <w:b/>
          <w:bCs/>
          <w:sz w:val="24"/>
          <w:szCs w:val="24"/>
          <w:lang w:val="nb-NO"/>
        </w:rPr>
      </w:pPr>
      <w:r w:rsidRPr="00472A08">
        <w:rPr>
          <w:b/>
          <w:bCs/>
          <w:sz w:val="24"/>
          <w:szCs w:val="24"/>
          <w:lang w:val="nb-NO"/>
        </w:rPr>
        <w:t>Penjelasan:</w:t>
      </w:r>
    </w:p>
    <w:p w14:paraId="3369AC4F" w14:textId="260C411C" w:rsidR="000179F8" w:rsidRPr="00964BFC" w:rsidRDefault="00472A08" w:rsidP="00964BFC">
      <w:pPr>
        <w:ind w:left="1170"/>
        <w:rPr>
          <w:iCs/>
          <w:sz w:val="24"/>
          <w:szCs w:val="24"/>
          <w:lang w:val="nb-NO"/>
        </w:rPr>
      </w:pPr>
      <w:r w:rsidRPr="00472A08">
        <w:rPr>
          <w:iCs/>
          <w:sz w:val="24"/>
          <w:szCs w:val="24"/>
          <w:lang w:val="nb-NO"/>
        </w:rPr>
        <w:t>Fungsi i</w:t>
      </w:r>
      <w:r>
        <w:rPr>
          <w:iCs/>
          <w:sz w:val="24"/>
          <w:szCs w:val="24"/>
          <w:lang w:val="nb-NO"/>
        </w:rPr>
        <w:t>ni digunakan untuk menghitung vektor V</w:t>
      </w:r>
      <w:r w:rsidR="00A40955">
        <w:rPr>
          <w:iCs/>
          <w:sz w:val="24"/>
          <w:szCs w:val="24"/>
          <w:lang w:val="nb-NO"/>
        </w:rPr>
        <w:t xml:space="preserve">, mengurutkannya </w:t>
      </w:r>
      <w:r w:rsidR="006639F8">
        <w:rPr>
          <w:iCs/>
          <w:sz w:val="24"/>
          <w:szCs w:val="24"/>
          <w:lang w:val="nb-NO"/>
        </w:rPr>
        <w:t>dari yang terbesar ke terkecil</w:t>
      </w:r>
      <w:r w:rsidR="00D935C0">
        <w:rPr>
          <w:iCs/>
          <w:sz w:val="24"/>
          <w:szCs w:val="24"/>
          <w:lang w:val="nb-NO"/>
        </w:rPr>
        <w:t xml:space="preserve"> sehingga diketahui </w:t>
      </w:r>
      <w:r w:rsidR="00D935C0">
        <w:rPr>
          <w:i/>
          <w:sz w:val="24"/>
          <w:szCs w:val="24"/>
          <w:lang w:val="nb-NO"/>
        </w:rPr>
        <w:t xml:space="preserve">farm </w:t>
      </w:r>
      <w:r w:rsidR="00D935C0">
        <w:rPr>
          <w:iCs/>
          <w:sz w:val="24"/>
          <w:szCs w:val="24"/>
          <w:lang w:val="nb-NO"/>
        </w:rPr>
        <w:t>terbaik (vektor V terbesar). Fungsi ini juga memanggil fungsi tampilkan</w:t>
      </w:r>
      <w:r w:rsidR="00964BFC">
        <w:rPr>
          <w:iCs/>
          <w:sz w:val="24"/>
          <w:szCs w:val="24"/>
          <w:lang w:val="nb-NO"/>
        </w:rPr>
        <w:t>_dataset() dan tampilkan_detail().</w:t>
      </w:r>
    </w:p>
    <w:p w14:paraId="23F746FF" w14:textId="5904718A" w:rsidR="00D95123" w:rsidRPr="00DC76A6" w:rsidRDefault="00D95123" w:rsidP="00D95123">
      <w:pPr>
        <w:pStyle w:val="Heading4"/>
        <w:numPr>
          <w:ilvl w:val="0"/>
          <w:numId w:val="0"/>
        </w:numPr>
        <w:ind w:left="990"/>
        <w:rPr>
          <w:rFonts w:ascii="Times New Roman" w:hAnsi="Times New Roman" w:cs="Times New Roman"/>
          <w:sz w:val="24"/>
          <w:szCs w:val="24"/>
          <w:lang w:val="nb-NO"/>
        </w:rPr>
      </w:pPr>
      <w:r w:rsidRPr="00DC76A6">
        <w:rPr>
          <w:rFonts w:ascii="Times New Roman" w:hAnsi="Times New Roman" w:cs="Times New Roman"/>
          <w:sz w:val="24"/>
          <w:szCs w:val="24"/>
          <w:lang w:val="nb-NO"/>
        </w:rPr>
        <w:t>2.3.2.</w:t>
      </w:r>
      <w:r>
        <w:rPr>
          <w:rFonts w:ascii="Times New Roman" w:hAnsi="Times New Roman" w:cs="Times New Roman"/>
          <w:sz w:val="24"/>
          <w:szCs w:val="24"/>
          <w:lang w:val="nb-NO"/>
        </w:rPr>
        <w:t>5</w:t>
      </w:r>
      <w:r w:rsidRPr="00DC76A6">
        <w:rPr>
          <w:rFonts w:ascii="Times New Roman" w:hAnsi="Times New Roman" w:cs="Times New Roman"/>
          <w:sz w:val="24"/>
          <w:szCs w:val="24"/>
          <w:lang w:val="nb-NO"/>
        </w:rPr>
        <w:t xml:space="preserve"> </w:t>
      </w:r>
      <w:r w:rsidR="00E7698B">
        <w:rPr>
          <w:rFonts w:ascii="Times New Roman" w:hAnsi="Times New Roman" w:cs="Times New Roman"/>
          <w:sz w:val="24"/>
          <w:szCs w:val="24"/>
          <w:lang w:val="nb-NO"/>
        </w:rPr>
        <w:t>Tampilan Dataset</w:t>
      </w:r>
    </w:p>
    <w:tbl>
      <w:tblPr>
        <w:tblStyle w:val="TableGrid"/>
        <w:tblW w:w="0" w:type="auto"/>
        <w:tblInd w:w="1080" w:type="dxa"/>
        <w:tblLook w:val="04A0" w:firstRow="1" w:lastRow="0" w:firstColumn="1" w:lastColumn="0" w:noHBand="0" w:noVBand="1"/>
      </w:tblPr>
      <w:tblGrid>
        <w:gridCol w:w="8135"/>
      </w:tblGrid>
      <w:tr w:rsidR="00D95123" w14:paraId="13704792" w14:textId="77777777" w:rsidTr="00D95123">
        <w:tc>
          <w:tcPr>
            <w:tcW w:w="8135" w:type="dxa"/>
          </w:tcPr>
          <w:p w14:paraId="0BC025E6" w14:textId="77777777" w:rsidR="00E7698B" w:rsidRPr="00E7698B" w:rsidRDefault="00E7698B" w:rsidP="00E7698B">
            <w:pPr>
              <w:rPr>
                <w:rFonts w:ascii="Source Code Pro" w:hAnsi="Source Code Pro"/>
                <w:lang w:val="nb-NO"/>
              </w:rPr>
            </w:pPr>
            <w:r w:rsidRPr="00E7698B">
              <w:rPr>
                <w:rFonts w:ascii="Source Code Pro" w:hAnsi="Source Code Pro"/>
                <w:i/>
                <w:iCs/>
                <w:lang w:val="nb-NO"/>
              </w:rPr>
              <w:t># --- Tampilan Dataset ---</w:t>
            </w:r>
          </w:p>
          <w:p w14:paraId="657AA3AC" w14:textId="77777777" w:rsidR="00E7698B" w:rsidRPr="00E7698B" w:rsidRDefault="00E7698B" w:rsidP="00E7698B">
            <w:pPr>
              <w:rPr>
                <w:rFonts w:ascii="Source Code Pro" w:hAnsi="Source Code Pro"/>
                <w:lang w:val="nb-NO"/>
              </w:rPr>
            </w:pPr>
            <w:r w:rsidRPr="00E7698B">
              <w:rPr>
                <w:rFonts w:ascii="Source Code Pro" w:hAnsi="Source Code Pro"/>
                <w:lang w:val="nb-NO"/>
              </w:rPr>
              <w:t>def tampilkan_dataset(df, kriteria_alias):</w:t>
            </w:r>
          </w:p>
          <w:p w14:paraId="2CE5FA62" w14:textId="77777777" w:rsidR="00E7698B" w:rsidRPr="00E7698B" w:rsidRDefault="00E7698B" w:rsidP="00E7698B">
            <w:pPr>
              <w:rPr>
                <w:rFonts w:ascii="Source Code Pro" w:hAnsi="Source Code Pro"/>
              </w:rPr>
            </w:pPr>
            <w:r w:rsidRPr="00E7698B">
              <w:rPr>
                <w:rFonts w:ascii="Source Code Pro" w:hAnsi="Source Code Pro"/>
                <w:lang w:val="nb-NO"/>
              </w:rPr>
              <w:t xml:space="preserve">  </w:t>
            </w:r>
            <w:r w:rsidRPr="00E7698B">
              <w:rPr>
                <w:rFonts w:ascii="Source Code Pro" w:hAnsi="Source Code Pro"/>
              </w:rPr>
              <w:t xml:space="preserve">with </w:t>
            </w:r>
            <w:proofErr w:type="spellStart"/>
            <w:proofErr w:type="gramStart"/>
            <w:r w:rsidRPr="00E7698B">
              <w:rPr>
                <w:rFonts w:ascii="Source Code Pro" w:hAnsi="Source Code Pro"/>
              </w:rPr>
              <w:t>st.expander</w:t>
            </w:r>
            <w:proofErr w:type="spellEnd"/>
            <w:proofErr w:type="gramEnd"/>
            <w:r w:rsidRPr="00E7698B">
              <w:rPr>
                <w:rFonts w:ascii="Source Code Pro" w:hAnsi="Source Code Pro"/>
              </w:rPr>
              <w:t>("</w:t>
            </w:r>
            <w:r w:rsidRPr="00E7698B">
              <w:rPr>
                <w:rFonts w:ascii="Segoe UI Emoji" w:hAnsi="Segoe UI Emoji" w:cs="Segoe UI Emoji"/>
              </w:rPr>
              <w:t>📂</w:t>
            </w:r>
            <w:r w:rsidRPr="00E7698B">
              <w:rPr>
                <w:rFonts w:ascii="Source Code Pro" w:hAnsi="Source Code Pro"/>
              </w:rPr>
              <w:t xml:space="preserve"> </w:t>
            </w:r>
            <w:proofErr w:type="spellStart"/>
            <w:r w:rsidRPr="00E7698B">
              <w:rPr>
                <w:rFonts w:ascii="Source Code Pro" w:hAnsi="Source Code Pro"/>
              </w:rPr>
              <w:t>Lihat</w:t>
            </w:r>
            <w:proofErr w:type="spellEnd"/>
            <w:r w:rsidRPr="00E7698B">
              <w:rPr>
                <w:rFonts w:ascii="Source Code Pro" w:hAnsi="Source Code Pro"/>
              </w:rPr>
              <w:t xml:space="preserve"> Dataset"):</w:t>
            </w:r>
          </w:p>
          <w:p w14:paraId="0DC3444B" w14:textId="77777777" w:rsidR="00E7698B" w:rsidRPr="00E7698B" w:rsidRDefault="00E7698B" w:rsidP="00E7698B">
            <w:pPr>
              <w:rPr>
                <w:rFonts w:ascii="Source Code Pro" w:hAnsi="Source Code Pro"/>
              </w:rPr>
            </w:pPr>
            <w:r w:rsidRPr="00E7698B">
              <w:rPr>
                <w:rFonts w:ascii="Source Code Pro" w:hAnsi="Source Code Pro"/>
              </w:rPr>
              <w:t xml:space="preserve">    </w:t>
            </w:r>
            <w:proofErr w:type="spellStart"/>
            <w:r w:rsidRPr="00E7698B">
              <w:rPr>
                <w:rFonts w:ascii="Source Code Pro" w:hAnsi="Source Code Pro"/>
              </w:rPr>
              <w:t>region_options</w:t>
            </w:r>
            <w:proofErr w:type="spellEnd"/>
            <w:r w:rsidRPr="00E7698B">
              <w:rPr>
                <w:rFonts w:ascii="Source Code Pro" w:hAnsi="Source Code Pro"/>
              </w:rPr>
              <w:t xml:space="preserve"> = </w:t>
            </w:r>
            <w:proofErr w:type="spellStart"/>
            <w:r w:rsidRPr="00E7698B">
              <w:rPr>
                <w:rFonts w:ascii="Source Code Pro" w:hAnsi="Source Code Pro"/>
              </w:rPr>
              <w:t>df</w:t>
            </w:r>
            <w:proofErr w:type="spellEnd"/>
            <w:r w:rsidRPr="00E7698B">
              <w:rPr>
                <w:rFonts w:ascii="Source Code Pro" w:hAnsi="Source Code Pro"/>
              </w:rPr>
              <w:t>["region"</w:t>
            </w:r>
            <w:proofErr w:type="gramStart"/>
            <w:r w:rsidRPr="00E7698B">
              <w:rPr>
                <w:rFonts w:ascii="Source Code Pro" w:hAnsi="Source Code Pro"/>
              </w:rPr>
              <w:t>].unique</w:t>
            </w:r>
            <w:proofErr w:type="gramEnd"/>
            <w:r w:rsidRPr="00E7698B">
              <w:rPr>
                <w:rFonts w:ascii="Source Code Pro" w:hAnsi="Source Code Pro"/>
              </w:rPr>
              <w:t>(</w:t>
            </w:r>
            <w:proofErr w:type="gramStart"/>
            <w:r w:rsidRPr="00E7698B">
              <w:rPr>
                <w:rFonts w:ascii="Source Code Pro" w:hAnsi="Source Code Pro"/>
              </w:rPr>
              <w:t>).</w:t>
            </w:r>
            <w:proofErr w:type="spellStart"/>
            <w:r w:rsidRPr="00E7698B">
              <w:rPr>
                <w:rFonts w:ascii="Source Code Pro" w:hAnsi="Source Code Pro"/>
              </w:rPr>
              <w:t>tolist</w:t>
            </w:r>
            <w:proofErr w:type="spellEnd"/>
            <w:proofErr w:type="gramEnd"/>
            <w:r w:rsidRPr="00E7698B">
              <w:rPr>
                <w:rFonts w:ascii="Source Code Pro" w:hAnsi="Source Code Pro"/>
              </w:rPr>
              <w:t>()</w:t>
            </w:r>
          </w:p>
          <w:p w14:paraId="171F97B0" w14:textId="77777777" w:rsidR="00E7698B" w:rsidRPr="00E7698B" w:rsidRDefault="00E7698B" w:rsidP="00E7698B">
            <w:pPr>
              <w:rPr>
                <w:rFonts w:ascii="Source Code Pro" w:hAnsi="Source Code Pro"/>
              </w:rPr>
            </w:pPr>
            <w:r w:rsidRPr="00E7698B">
              <w:rPr>
                <w:rFonts w:ascii="Source Code Pro" w:hAnsi="Source Code Pro"/>
              </w:rPr>
              <w:t xml:space="preserve">    </w:t>
            </w:r>
            <w:proofErr w:type="spellStart"/>
            <w:r w:rsidRPr="00E7698B">
              <w:rPr>
                <w:rFonts w:ascii="Source Code Pro" w:hAnsi="Source Code Pro"/>
              </w:rPr>
              <w:t>selected_region</w:t>
            </w:r>
            <w:proofErr w:type="spellEnd"/>
            <w:r w:rsidRPr="00E7698B">
              <w:rPr>
                <w:rFonts w:ascii="Source Code Pro" w:hAnsi="Source Code Pro"/>
              </w:rPr>
              <w:t xml:space="preserve"> = </w:t>
            </w:r>
            <w:proofErr w:type="spellStart"/>
            <w:proofErr w:type="gramStart"/>
            <w:r w:rsidRPr="00E7698B">
              <w:rPr>
                <w:rFonts w:ascii="Source Code Pro" w:hAnsi="Source Code Pro"/>
              </w:rPr>
              <w:t>st.selectbox</w:t>
            </w:r>
            <w:proofErr w:type="spellEnd"/>
            <w:proofErr w:type="gramEnd"/>
            <w:r w:rsidRPr="00E7698B">
              <w:rPr>
                <w:rFonts w:ascii="Source Code Pro" w:hAnsi="Source Code Pro"/>
              </w:rPr>
              <w:t>("</w:t>
            </w:r>
            <w:r w:rsidRPr="00E7698B">
              <w:rPr>
                <w:rFonts w:ascii="Segoe UI Emoji" w:hAnsi="Segoe UI Emoji" w:cs="Segoe UI Emoji"/>
              </w:rPr>
              <w:t>🔍</w:t>
            </w:r>
            <w:r w:rsidRPr="00E7698B">
              <w:rPr>
                <w:rFonts w:ascii="Source Code Pro" w:hAnsi="Source Code Pro"/>
              </w:rPr>
              <w:t xml:space="preserve"> Filter </w:t>
            </w:r>
            <w:proofErr w:type="spellStart"/>
            <w:r w:rsidRPr="00E7698B">
              <w:rPr>
                <w:rFonts w:ascii="Source Code Pro" w:hAnsi="Source Code Pro"/>
              </w:rPr>
              <w:t>berdasarkan</w:t>
            </w:r>
            <w:proofErr w:type="spellEnd"/>
            <w:r w:rsidRPr="00E7698B">
              <w:rPr>
                <w:rFonts w:ascii="Source Code Pro" w:hAnsi="Source Code Pro"/>
              </w:rPr>
              <w:t xml:space="preserve"> Region:", ["</w:t>
            </w:r>
            <w:proofErr w:type="spellStart"/>
            <w:r w:rsidRPr="00E7698B">
              <w:rPr>
                <w:rFonts w:ascii="Source Code Pro" w:hAnsi="Source Code Pro"/>
              </w:rPr>
              <w:t>Semua</w:t>
            </w:r>
            <w:proofErr w:type="spellEnd"/>
            <w:r w:rsidRPr="00E7698B">
              <w:rPr>
                <w:rFonts w:ascii="Source Code Pro" w:hAnsi="Source Code Pro"/>
              </w:rPr>
              <w:t xml:space="preserve">"] + </w:t>
            </w:r>
            <w:proofErr w:type="spellStart"/>
            <w:r w:rsidRPr="00E7698B">
              <w:rPr>
                <w:rFonts w:ascii="Source Code Pro" w:hAnsi="Source Code Pro"/>
              </w:rPr>
              <w:t>region_options</w:t>
            </w:r>
            <w:proofErr w:type="spellEnd"/>
            <w:r w:rsidRPr="00E7698B">
              <w:rPr>
                <w:rFonts w:ascii="Source Code Pro" w:hAnsi="Source Code Pro"/>
              </w:rPr>
              <w:t>)</w:t>
            </w:r>
          </w:p>
          <w:p w14:paraId="320AF562" w14:textId="77777777" w:rsidR="00E7698B" w:rsidRPr="00E7698B" w:rsidRDefault="00E7698B" w:rsidP="00E7698B">
            <w:pPr>
              <w:rPr>
                <w:rFonts w:ascii="Source Code Pro" w:hAnsi="Source Code Pro"/>
              </w:rPr>
            </w:pPr>
          </w:p>
          <w:p w14:paraId="69747E26" w14:textId="77777777" w:rsidR="00E7698B" w:rsidRPr="00E7698B" w:rsidRDefault="00E7698B" w:rsidP="00E7698B">
            <w:pPr>
              <w:rPr>
                <w:rFonts w:ascii="Source Code Pro" w:hAnsi="Source Code Pro"/>
              </w:rPr>
            </w:pPr>
            <w:r w:rsidRPr="00E7698B">
              <w:rPr>
                <w:rFonts w:ascii="Source Code Pro" w:hAnsi="Source Code Pro"/>
              </w:rPr>
              <w:t xml:space="preserve">    </w:t>
            </w:r>
            <w:proofErr w:type="spellStart"/>
            <w:r w:rsidRPr="00E7698B">
              <w:rPr>
                <w:rFonts w:ascii="Source Code Pro" w:hAnsi="Source Code Pro"/>
              </w:rPr>
              <w:t>filtered_df</w:t>
            </w:r>
            <w:proofErr w:type="spellEnd"/>
            <w:r w:rsidRPr="00E7698B">
              <w:rPr>
                <w:rFonts w:ascii="Source Code Pro" w:hAnsi="Source Code Pro"/>
              </w:rPr>
              <w:t xml:space="preserve"> = </w:t>
            </w:r>
            <w:proofErr w:type="spellStart"/>
            <w:r w:rsidRPr="00E7698B">
              <w:rPr>
                <w:rFonts w:ascii="Source Code Pro" w:hAnsi="Source Code Pro"/>
              </w:rPr>
              <w:t>df</w:t>
            </w:r>
            <w:proofErr w:type="spellEnd"/>
            <w:r w:rsidRPr="00E7698B">
              <w:rPr>
                <w:rFonts w:ascii="Source Code Pro" w:hAnsi="Source Code Pro"/>
              </w:rPr>
              <w:t xml:space="preserve"> if </w:t>
            </w:r>
            <w:proofErr w:type="spellStart"/>
            <w:r w:rsidRPr="00E7698B">
              <w:rPr>
                <w:rFonts w:ascii="Source Code Pro" w:hAnsi="Source Code Pro"/>
              </w:rPr>
              <w:t>selected_region</w:t>
            </w:r>
            <w:proofErr w:type="spellEnd"/>
            <w:r w:rsidRPr="00E7698B">
              <w:rPr>
                <w:rFonts w:ascii="Source Code Pro" w:hAnsi="Source Code Pro"/>
              </w:rPr>
              <w:t xml:space="preserve"> == "</w:t>
            </w:r>
            <w:proofErr w:type="spellStart"/>
            <w:r w:rsidRPr="00E7698B">
              <w:rPr>
                <w:rFonts w:ascii="Source Code Pro" w:hAnsi="Source Code Pro"/>
              </w:rPr>
              <w:t>Semua</w:t>
            </w:r>
            <w:proofErr w:type="spellEnd"/>
            <w:r w:rsidRPr="00E7698B">
              <w:rPr>
                <w:rFonts w:ascii="Source Code Pro" w:hAnsi="Source Code Pro"/>
              </w:rPr>
              <w:t xml:space="preserve">" else </w:t>
            </w:r>
            <w:proofErr w:type="spellStart"/>
            <w:r w:rsidRPr="00E7698B">
              <w:rPr>
                <w:rFonts w:ascii="Source Code Pro" w:hAnsi="Source Code Pro"/>
              </w:rPr>
              <w:t>df</w:t>
            </w:r>
            <w:proofErr w:type="spellEnd"/>
            <w:r w:rsidRPr="00E7698B">
              <w:rPr>
                <w:rFonts w:ascii="Source Code Pro" w:hAnsi="Source Code Pro"/>
              </w:rPr>
              <w:t>[</w:t>
            </w:r>
            <w:proofErr w:type="spellStart"/>
            <w:r w:rsidRPr="00E7698B">
              <w:rPr>
                <w:rFonts w:ascii="Source Code Pro" w:hAnsi="Source Code Pro"/>
              </w:rPr>
              <w:t>df</w:t>
            </w:r>
            <w:proofErr w:type="spellEnd"/>
            <w:r w:rsidRPr="00E7698B">
              <w:rPr>
                <w:rFonts w:ascii="Source Code Pro" w:hAnsi="Source Code Pro"/>
              </w:rPr>
              <w:t xml:space="preserve">["region"] == </w:t>
            </w:r>
            <w:proofErr w:type="spellStart"/>
            <w:r w:rsidRPr="00E7698B">
              <w:rPr>
                <w:rFonts w:ascii="Source Code Pro" w:hAnsi="Source Code Pro"/>
              </w:rPr>
              <w:t>selected_region</w:t>
            </w:r>
            <w:proofErr w:type="spellEnd"/>
            <w:r w:rsidRPr="00E7698B">
              <w:rPr>
                <w:rFonts w:ascii="Source Code Pro" w:hAnsi="Source Code Pro"/>
              </w:rPr>
              <w:t>]</w:t>
            </w:r>
          </w:p>
          <w:p w14:paraId="351877EF" w14:textId="77777777" w:rsidR="00E7698B" w:rsidRPr="00E7698B" w:rsidRDefault="00E7698B" w:rsidP="00E7698B">
            <w:pPr>
              <w:rPr>
                <w:rFonts w:ascii="Source Code Pro" w:hAnsi="Source Code Pro"/>
                <w:lang w:val="nb-NO"/>
              </w:rPr>
            </w:pPr>
            <w:r w:rsidRPr="00E7698B">
              <w:rPr>
                <w:rFonts w:ascii="Source Code Pro" w:hAnsi="Source Code Pro"/>
              </w:rPr>
              <w:t xml:space="preserve">    </w:t>
            </w:r>
            <w:r w:rsidRPr="00E7698B">
              <w:rPr>
                <w:rFonts w:ascii="Source Code Pro" w:hAnsi="Source Code Pro"/>
                <w:lang w:val="nb-NO"/>
              </w:rPr>
              <w:t>jml_data = st.number_input("Masukkan jumlah data yang ingin ditampilkan:", 1, len(filtered_df), 10)</w:t>
            </w:r>
          </w:p>
          <w:p w14:paraId="06BDD688" w14:textId="77777777" w:rsidR="00E7698B" w:rsidRPr="00E7698B" w:rsidRDefault="00E7698B" w:rsidP="00E7698B">
            <w:pPr>
              <w:rPr>
                <w:rFonts w:ascii="Source Code Pro" w:hAnsi="Source Code Pro"/>
                <w:lang w:val="nb-NO"/>
              </w:rPr>
            </w:pPr>
          </w:p>
          <w:p w14:paraId="3BDBD68E" w14:textId="77777777" w:rsidR="00E7698B" w:rsidRPr="00E7698B" w:rsidRDefault="00E7698B" w:rsidP="00E7698B">
            <w:pPr>
              <w:rPr>
                <w:rFonts w:ascii="Source Code Pro" w:hAnsi="Source Code Pro"/>
              </w:rPr>
            </w:pPr>
            <w:r w:rsidRPr="00E7698B">
              <w:rPr>
                <w:rFonts w:ascii="Source Code Pro" w:hAnsi="Source Code Pro"/>
                <w:lang w:val="nb-NO"/>
              </w:rPr>
              <w:t xml:space="preserve">    </w:t>
            </w:r>
            <w:proofErr w:type="spellStart"/>
            <w:r w:rsidRPr="00E7698B">
              <w:rPr>
                <w:rFonts w:ascii="Source Code Pro" w:hAnsi="Source Code Pro"/>
              </w:rPr>
              <w:t>selected_cols</w:t>
            </w:r>
            <w:proofErr w:type="spellEnd"/>
            <w:r w:rsidRPr="00E7698B">
              <w:rPr>
                <w:rFonts w:ascii="Source Code Pro" w:hAnsi="Source Code Pro"/>
              </w:rPr>
              <w:t xml:space="preserve"> = ["</w:t>
            </w:r>
            <w:proofErr w:type="spellStart"/>
            <w:r w:rsidRPr="00E7698B">
              <w:rPr>
                <w:rFonts w:ascii="Source Code Pro" w:hAnsi="Source Code Pro"/>
              </w:rPr>
              <w:t>farm_id</w:t>
            </w:r>
            <w:proofErr w:type="spellEnd"/>
            <w:r w:rsidRPr="00E7698B">
              <w:rPr>
                <w:rFonts w:ascii="Source Code Pro" w:hAnsi="Source Code Pro"/>
              </w:rPr>
              <w:t>", "region"] + list(</w:t>
            </w:r>
            <w:proofErr w:type="spellStart"/>
            <w:r w:rsidRPr="00E7698B">
              <w:rPr>
                <w:rFonts w:ascii="Source Code Pro" w:hAnsi="Source Code Pro"/>
              </w:rPr>
              <w:t>kriteria_</w:t>
            </w:r>
            <w:proofErr w:type="gramStart"/>
            <w:r w:rsidRPr="00E7698B">
              <w:rPr>
                <w:rFonts w:ascii="Source Code Pro" w:hAnsi="Source Code Pro"/>
              </w:rPr>
              <w:t>alias.keys</w:t>
            </w:r>
            <w:proofErr w:type="spellEnd"/>
            <w:proofErr w:type="gramEnd"/>
            <w:r w:rsidRPr="00E7698B">
              <w:rPr>
                <w:rFonts w:ascii="Source Code Pro" w:hAnsi="Source Code Pro"/>
              </w:rPr>
              <w:t>())</w:t>
            </w:r>
          </w:p>
          <w:p w14:paraId="7BC2D36F" w14:textId="77777777" w:rsidR="00E7698B" w:rsidRPr="00E7698B" w:rsidRDefault="00E7698B" w:rsidP="00E7698B">
            <w:pPr>
              <w:rPr>
                <w:rFonts w:ascii="Source Code Pro" w:hAnsi="Source Code Pro"/>
              </w:rPr>
            </w:pPr>
            <w:r w:rsidRPr="00E7698B">
              <w:rPr>
                <w:rFonts w:ascii="Source Code Pro" w:hAnsi="Source Code Pro"/>
              </w:rPr>
              <w:t xml:space="preserve">    </w:t>
            </w:r>
            <w:proofErr w:type="gramStart"/>
            <w:r w:rsidRPr="00E7698B">
              <w:rPr>
                <w:rFonts w:ascii="Source Code Pro" w:hAnsi="Source Code Pro"/>
              </w:rPr>
              <w:t>st.dataframe</w:t>
            </w:r>
            <w:proofErr w:type="gramEnd"/>
            <w:r w:rsidRPr="00E7698B">
              <w:rPr>
                <w:rFonts w:ascii="Source Code Pro" w:hAnsi="Source Code Pro"/>
              </w:rPr>
              <w:t>(filtered_df[selected_cols</w:t>
            </w:r>
            <w:proofErr w:type="gramStart"/>
            <w:r w:rsidRPr="00E7698B">
              <w:rPr>
                <w:rFonts w:ascii="Source Code Pro" w:hAnsi="Source Code Pro"/>
              </w:rPr>
              <w:t>].head</w:t>
            </w:r>
            <w:proofErr w:type="gramEnd"/>
            <w:r w:rsidRPr="00E7698B">
              <w:rPr>
                <w:rFonts w:ascii="Source Code Pro" w:hAnsi="Source Code Pro"/>
              </w:rPr>
              <w:t>(jml_data</w:t>
            </w:r>
            <w:proofErr w:type="gramStart"/>
            <w:r w:rsidRPr="00E7698B">
              <w:rPr>
                <w:rFonts w:ascii="Source Code Pro" w:hAnsi="Source Code Pro"/>
              </w:rPr>
              <w:t>).reset</w:t>
            </w:r>
            <w:proofErr w:type="gramEnd"/>
            <w:r w:rsidRPr="00E7698B">
              <w:rPr>
                <w:rFonts w:ascii="Source Code Pro" w:hAnsi="Source Code Pro"/>
              </w:rPr>
              <w:t xml:space="preserve">_index(drop=True), </w:t>
            </w:r>
            <w:proofErr w:type="spellStart"/>
            <w:r w:rsidRPr="00E7698B">
              <w:rPr>
                <w:rFonts w:ascii="Source Code Pro" w:hAnsi="Source Code Pro"/>
              </w:rPr>
              <w:t>hide_index</w:t>
            </w:r>
            <w:proofErr w:type="spellEnd"/>
            <w:r w:rsidRPr="00E7698B">
              <w:rPr>
                <w:rFonts w:ascii="Source Code Pro" w:hAnsi="Source Code Pro"/>
              </w:rPr>
              <w:t>=True)</w:t>
            </w:r>
          </w:p>
          <w:p w14:paraId="7C363EF5" w14:textId="77777777" w:rsidR="00E7698B" w:rsidRPr="00E7698B" w:rsidRDefault="00E7698B" w:rsidP="00E7698B">
            <w:pPr>
              <w:rPr>
                <w:rFonts w:ascii="Source Code Pro" w:hAnsi="Source Code Pro"/>
              </w:rPr>
            </w:pPr>
          </w:p>
          <w:p w14:paraId="481A4419" w14:textId="77777777" w:rsidR="00E7698B" w:rsidRPr="00E7698B" w:rsidRDefault="00E7698B" w:rsidP="00E7698B">
            <w:pPr>
              <w:rPr>
                <w:rFonts w:ascii="Source Code Pro" w:hAnsi="Source Code Pro"/>
              </w:rPr>
            </w:pPr>
            <w:r w:rsidRPr="00E7698B">
              <w:rPr>
                <w:rFonts w:ascii="Source Code Pro" w:hAnsi="Source Code Pro"/>
              </w:rPr>
              <w:t xml:space="preserve">    if "latitude" in </w:t>
            </w:r>
            <w:proofErr w:type="spellStart"/>
            <w:proofErr w:type="gramStart"/>
            <w:r w:rsidRPr="00E7698B">
              <w:rPr>
                <w:rFonts w:ascii="Source Code Pro" w:hAnsi="Source Code Pro"/>
              </w:rPr>
              <w:t>df.columns</w:t>
            </w:r>
            <w:proofErr w:type="spellEnd"/>
            <w:proofErr w:type="gramEnd"/>
            <w:r w:rsidRPr="00E7698B">
              <w:rPr>
                <w:rFonts w:ascii="Source Code Pro" w:hAnsi="Source Code Pro"/>
              </w:rPr>
              <w:t xml:space="preserve"> and "longitude" in </w:t>
            </w:r>
            <w:proofErr w:type="spellStart"/>
            <w:proofErr w:type="gramStart"/>
            <w:r w:rsidRPr="00E7698B">
              <w:rPr>
                <w:rFonts w:ascii="Source Code Pro" w:hAnsi="Source Code Pro"/>
              </w:rPr>
              <w:t>df.columns</w:t>
            </w:r>
            <w:proofErr w:type="spellEnd"/>
            <w:proofErr w:type="gramEnd"/>
            <w:r w:rsidRPr="00E7698B">
              <w:rPr>
                <w:rFonts w:ascii="Source Code Pro" w:hAnsi="Source Code Pro"/>
              </w:rPr>
              <w:t>:</w:t>
            </w:r>
          </w:p>
          <w:p w14:paraId="32B3601B" w14:textId="77777777" w:rsidR="00E7698B" w:rsidRPr="00E7698B" w:rsidRDefault="00E7698B" w:rsidP="00E7698B">
            <w:pPr>
              <w:rPr>
                <w:rFonts w:ascii="Source Code Pro" w:hAnsi="Source Code Pro"/>
              </w:rPr>
            </w:pPr>
            <w:r w:rsidRPr="00E7698B">
              <w:rPr>
                <w:rFonts w:ascii="Source Code Pro" w:hAnsi="Source Code Pro"/>
              </w:rPr>
              <w:t xml:space="preserve">      </w:t>
            </w:r>
            <w:proofErr w:type="spellStart"/>
            <w:proofErr w:type="gramStart"/>
            <w:r w:rsidRPr="00E7698B">
              <w:rPr>
                <w:rFonts w:ascii="Source Code Pro" w:hAnsi="Source Code Pro"/>
              </w:rPr>
              <w:t>st.subheader</w:t>
            </w:r>
            <w:proofErr w:type="spellEnd"/>
            <w:proofErr w:type="gramEnd"/>
            <w:r w:rsidRPr="00E7698B">
              <w:rPr>
                <w:rFonts w:ascii="Source Code Pro" w:hAnsi="Source Code Pro"/>
              </w:rPr>
              <w:t>("</w:t>
            </w:r>
            <w:r w:rsidRPr="00E7698B">
              <w:rPr>
                <w:rFonts w:ascii="Segoe UI Emoji" w:hAnsi="Segoe UI Emoji" w:cs="Segoe UI Emoji"/>
              </w:rPr>
              <w:t>🗺️</w:t>
            </w:r>
            <w:r w:rsidRPr="00E7698B">
              <w:rPr>
                <w:rFonts w:ascii="Source Code Pro" w:hAnsi="Source Code Pro"/>
              </w:rPr>
              <w:t xml:space="preserve"> Lokasi Lahan pada Peta")</w:t>
            </w:r>
          </w:p>
          <w:p w14:paraId="267AAA4D" w14:textId="77777777" w:rsidR="00E7698B" w:rsidRPr="00E7698B" w:rsidRDefault="00E7698B" w:rsidP="00E7698B">
            <w:pPr>
              <w:rPr>
                <w:rFonts w:ascii="Source Code Pro" w:hAnsi="Source Code Pro"/>
              </w:rPr>
            </w:pPr>
            <w:r w:rsidRPr="00E7698B">
              <w:rPr>
                <w:rFonts w:ascii="Source Code Pro" w:hAnsi="Source Code Pro"/>
              </w:rPr>
              <w:t xml:space="preserve">      </w:t>
            </w:r>
            <w:proofErr w:type="spellStart"/>
            <w:proofErr w:type="gramStart"/>
            <w:r w:rsidRPr="00E7698B">
              <w:rPr>
                <w:rFonts w:ascii="Source Code Pro" w:hAnsi="Source Code Pro"/>
              </w:rPr>
              <w:t>st.map</w:t>
            </w:r>
            <w:proofErr w:type="spellEnd"/>
            <w:r w:rsidRPr="00E7698B">
              <w:rPr>
                <w:rFonts w:ascii="Source Code Pro" w:hAnsi="Source Code Pro"/>
              </w:rPr>
              <w:t>(</w:t>
            </w:r>
            <w:proofErr w:type="spellStart"/>
            <w:r w:rsidRPr="00E7698B">
              <w:rPr>
                <w:rFonts w:ascii="Source Code Pro" w:hAnsi="Source Code Pro"/>
              </w:rPr>
              <w:t>df</w:t>
            </w:r>
            <w:proofErr w:type="spellEnd"/>
            <w:r w:rsidRPr="00E7698B">
              <w:rPr>
                <w:rFonts w:ascii="Source Code Pro" w:hAnsi="Source Code Pro"/>
              </w:rPr>
              <w:t>[</w:t>
            </w:r>
            <w:proofErr w:type="gramEnd"/>
            <w:r w:rsidRPr="00E7698B">
              <w:rPr>
                <w:rFonts w:ascii="Source Code Pro" w:hAnsi="Source Code Pro"/>
              </w:rPr>
              <w:t>["latitude", "longitude"]])</w:t>
            </w:r>
          </w:p>
          <w:p w14:paraId="606B678C" w14:textId="77777777" w:rsidR="00D95123" w:rsidRPr="005A0F5E" w:rsidRDefault="00D95123" w:rsidP="0026444A">
            <w:pPr>
              <w:rPr>
                <w:rFonts w:ascii="Source Code Pro" w:hAnsi="Source Code Pro"/>
              </w:rPr>
            </w:pPr>
          </w:p>
        </w:tc>
      </w:tr>
    </w:tbl>
    <w:p w14:paraId="14615ED9" w14:textId="77777777" w:rsidR="00964BFC" w:rsidRDefault="00964BFC" w:rsidP="00964BFC">
      <w:pPr>
        <w:ind w:left="1170"/>
        <w:rPr>
          <w:b/>
          <w:bCs/>
          <w:sz w:val="24"/>
          <w:szCs w:val="24"/>
          <w:lang w:val="nb-NO"/>
        </w:rPr>
      </w:pPr>
    </w:p>
    <w:p w14:paraId="28659B37" w14:textId="6515E790" w:rsidR="00964BFC" w:rsidRPr="00964BFC" w:rsidRDefault="00964BFC" w:rsidP="00964BFC">
      <w:pPr>
        <w:ind w:left="1170"/>
        <w:rPr>
          <w:b/>
          <w:bCs/>
          <w:sz w:val="24"/>
          <w:szCs w:val="24"/>
          <w:lang w:val="nb-NO"/>
        </w:rPr>
      </w:pPr>
      <w:r w:rsidRPr="00964BFC">
        <w:rPr>
          <w:b/>
          <w:bCs/>
          <w:sz w:val="24"/>
          <w:szCs w:val="24"/>
          <w:lang w:val="nb-NO"/>
        </w:rPr>
        <w:t>Penjelasan:</w:t>
      </w:r>
    </w:p>
    <w:p w14:paraId="5E1F1DC0" w14:textId="7F8B5C53" w:rsidR="00964BFC" w:rsidRPr="00DD6CF4" w:rsidRDefault="00964BFC" w:rsidP="00964BFC">
      <w:pPr>
        <w:ind w:left="1170"/>
        <w:rPr>
          <w:i/>
          <w:sz w:val="24"/>
          <w:szCs w:val="24"/>
          <w:lang w:val="nb-NO"/>
        </w:rPr>
      </w:pPr>
      <w:r w:rsidRPr="00964BFC">
        <w:rPr>
          <w:iCs/>
          <w:sz w:val="24"/>
          <w:szCs w:val="24"/>
          <w:lang w:val="nb-NO"/>
        </w:rPr>
        <w:t>Fungsi i</w:t>
      </w:r>
      <w:r>
        <w:rPr>
          <w:iCs/>
          <w:sz w:val="24"/>
          <w:szCs w:val="24"/>
          <w:lang w:val="nb-NO"/>
        </w:rPr>
        <w:t xml:space="preserve">ni digunakan untuk menampilkan </w:t>
      </w:r>
      <w:r w:rsidR="002121AA" w:rsidRPr="002121AA">
        <w:rPr>
          <w:i/>
          <w:sz w:val="24"/>
          <w:szCs w:val="24"/>
          <w:lang w:val="nb-NO"/>
        </w:rPr>
        <w:t>dataset</w:t>
      </w:r>
      <w:r w:rsidR="002121AA">
        <w:rPr>
          <w:i/>
          <w:sz w:val="24"/>
          <w:szCs w:val="24"/>
          <w:lang w:val="nb-NO"/>
        </w:rPr>
        <w:t xml:space="preserve"> </w:t>
      </w:r>
      <w:r w:rsidR="002121AA">
        <w:rPr>
          <w:iCs/>
          <w:sz w:val="24"/>
          <w:szCs w:val="24"/>
          <w:lang w:val="nb-NO"/>
        </w:rPr>
        <w:t xml:space="preserve">asli </w:t>
      </w:r>
      <w:r w:rsidR="00DD6CF4">
        <w:rPr>
          <w:iCs/>
          <w:sz w:val="24"/>
          <w:szCs w:val="24"/>
          <w:lang w:val="nb-NO"/>
        </w:rPr>
        <w:t xml:space="preserve">di dalam sebuah </w:t>
      </w:r>
      <w:r w:rsidR="00DD6CF4">
        <w:rPr>
          <w:i/>
          <w:sz w:val="24"/>
          <w:szCs w:val="24"/>
          <w:lang w:val="nb-NO"/>
        </w:rPr>
        <w:t>expander</w:t>
      </w:r>
      <w:r w:rsidR="00B86EC3">
        <w:rPr>
          <w:i/>
          <w:sz w:val="24"/>
          <w:szCs w:val="24"/>
          <w:lang w:val="nb-NO"/>
        </w:rPr>
        <w:t>.</w:t>
      </w:r>
    </w:p>
    <w:p w14:paraId="1509151E" w14:textId="7887E675" w:rsidR="00D95123" w:rsidRPr="00DC76A6" w:rsidRDefault="00D95123" w:rsidP="00D95123">
      <w:pPr>
        <w:pStyle w:val="Heading4"/>
        <w:numPr>
          <w:ilvl w:val="0"/>
          <w:numId w:val="0"/>
        </w:numPr>
        <w:ind w:left="990"/>
        <w:rPr>
          <w:rFonts w:ascii="Times New Roman" w:hAnsi="Times New Roman" w:cs="Times New Roman"/>
          <w:sz w:val="24"/>
          <w:szCs w:val="24"/>
          <w:lang w:val="nb-NO"/>
        </w:rPr>
      </w:pPr>
      <w:r w:rsidRPr="00DC76A6">
        <w:rPr>
          <w:rFonts w:ascii="Times New Roman" w:hAnsi="Times New Roman" w:cs="Times New Roman"/>
          <w:sz w:val="24"/>
          <w:szCs w:val="24"/>
          <w:lang w:val="nb-NO"/>
        </w:rPr>
        <w:t>2.3.2.</w:t>
      </w:r>
      <w:r>
        <w:rPr>
          <w:rFonts w:ascii="Times New Roman" w:hAnsi="Times New Roman" w:cs="Times New Roman"/>
          <w:sz w:val="24"/>
          <w:szCs w:val="24"/>
          <w:lang w:val="nb-NO"/>
        </w:rPr>
        <w:t>6</w:t>
      </w:r>
      <w:r w:rsidRPr="00DC76A6">
        <w:rPr>
          <w:rFonts w:ascii="Times New Roman" w:hAnsi="Times New Roman" w:cs="Times New Roman"/>
          <w:sz w:val="24"/>
          <w:szCs w:val="24"/>
          <w:lang w:val="nb-NO"/>
        </w:rPr>
        <w:t xml:space="preserve"> </w:t>
      </w:r>
      <w:r w:rsidR="008C3C0A">
        <w:rPr>
          <w:rFonts w:ascii="Times New Roman" w:hAnsi="Times New Roman" w:cs="Times New Roman"/>
          <w:sz w:val="24"/>
          <w:szCs w:val="24"/>
          <w:lang w:val="nb-NO"/>
        </w:rPr>
        <w:t>Detail Perhitungan</w:t>
      </w:r>
    </w:p>
    <w:tbl>
      <w:tblPr>
        <w:tblStyle w:val="TableGrid"/>
        <w:tblW w:w="0" w:type="auto"/>
        <w:tblInd w:w="1080" w:type="dxa"/>
        <w:tblLook w:val="04A0" w:firstRow="1" w:lastRow="0" w:firstColumn="1" w:lastColumn="0" w:noHBand="0" w:noVBand="1"/>
      </w:tblPr>
      <w:tblGrid>
        <w:gridCol w:w="8135"/>
      </w:tblGrid>
      <w:tr w:rsidR="00D95123" w14:paraId="649EF68F" w14:textId="77777777" w:rsidTr="00D95123">
        <w:tc>
          <w:tcPr>
            <w:tcW w:w="8135" w:type="dxa"/>
          </w:tcPr>
          <w:p w14:paraId="34949BBA" w14:textId="77777777" w:rsidR="008C3C0A" w:rsidRPr="008C3C0A" w:rsidRDefault="008C3C0A" w:rsidP="008C3C0A">
            <w:pPr>
              <w:rPr>
                <w:rFonts w:ascii="Source Code Pro" w:hAnsi="Source Code Pro"/>
              </w:rPr>
            </w:pPr>
            <w:r w:rsidRPr="008C3C0A">
              <w:rPr>
                <w:rFonts w:ascii="Source Code Pro" w:hAnsi="Source Code Pro"/>
                <w:i/>
                <w:iCs/>
              </w:rPr>
              <w:t xml:space="preserve"># --- Detail </w:t>
            </w:r>
            <w:proofErr w:type="spellStart"/>
            <w:r w:rsidRPr="008C3C0A">
              <w:rPr>
                <w:rFonts w:ascii="Source Code Pro" w:hAnsi="Source Code Pro"/>
                <w:i/>
                <w:iCs/>
              </w:rPr>
              <w:t>Perhitungan</w:t>
            </w:r>
            <w:proofErr w:type="spellEnd"/>
            <w:r w:rsidRPr="008C3C0A">
              <w:rPr>
                <w:rFonts w:ascii="Source Code Pro" w:hAnsi="Source Code Pro"/>
                <w:i/>
                <w:iCs/>
              </w:rPr>
              <w:t xml:space="preserve"> ---</w:t>
            </w:r>
          </w:p>
          <w:p w14:paraId="4427094F" w14:textId="77777777" w:rsidR="008C3C0A" w:rsidRPr="008C3C0A" w:rsidRDefault="008C3C0A" w:rsidP="008C3C0A">
            <w:pPr>
              <w:rPr>
                <w:rFonts w:ascii="Source Code Pro" w:hAnsi="Source Code Pro"/>
              </w:rPr>
            </w:pPr>
            <w:r w:rsidRPr="008C3C0A">
              <w:rPr>
                <w:rFonts w:ascii="Source Code Pro" w:hAnsi="Source Code Pro"/>
              </w:rPr>
              <w:t xml:space="preserve">def </w:t>
            </w:r>
            <w:proofErr w:type="spellStart"/>
            <w:r w:rsidRPr="008C3C0A">
              <w:rPr>
                <w:rFonts w:ascii="Source Code Pro" w:hAnsi="Source Code Pro"/>
              </w:rPr>
              <w:t>tampilkan_</w:t>
            </w:r>
            <w:proofErr w:type="gramStart"/>
            <w:r w:rsidRPr="008C3C0A">
              <w:rPr>
                <w:rFonts w:ascii="Source Code Pro" w:hAnsi="Source Code Pro"/>
              </w:rPr>
              <w:t>detail</w:t>
            </w:r>
            <w:proofErr w:type="spellEnd"/>
            <w:r w:rsidRPr="008C3C0A">
              <w:rPr>
                <w:rFonts w:ascii="Source Code Pro" w:hAnsi="Source Code Pro"/>
              </w:rPr>
              <w:t>(</w:t>
            </w:r>
            <w:proofErr w:type="spellStart"/>
            <w:proofErr w:type="gramEnd"/>
            <w:r w:rsidRPr="008C3C0A">
              <w:rPr>
                <w:rFonts w:ascii="Source Code Pro" w:hAnsi="Source Code Pro"/>
              </w:rPr>
              <w:t>df</w:t>
            </w:r>
            <w:proofErr w:type="spellEnd"/>
            <w:r w:rsidRPr="008C3C0A">
              <w:rPr>
                <w:rFonts w:ascii="Source Code Pro" w:hAnsi="Source Code Pro"/>
              </w:rPr>
              <w:t xml:space="preserve">, </w:t>
            </w:r>
            <w:proofErr w:type="spellStart"/>
            <w:r w:rsidRPr="008C3C0A">
              <w:rPr>
                <w:rFonts w:ascii="Source Code Pro" w:hAnsi="Source Code Pro"/>
              </w:rPr>
              <w:t>kriteria_alias</w:t>
            </w:r>
            <w:proofErr w:type="spellEnd"/>
            <w:r w:rsidRPr="008C3C0A">
              <w:rPr>
                <w:rFonts w:ascii="Source Code Pro" w:hAnsi="Source Code Pro"/>
              </w:rPr>
              <w:t xml:space="preserve">, </w:t>
            </w:r>
            <w:proofErr w:type="spellStart"/>
            <w:r w:rsidRPr="008C3C0A">
              <w:rPr>
                <w:rFonts w:ascii="Source Code Pro" w:hAnsi="Source Code Pro"/>
              </w:rPr>
              <w:t>norm_bobot</w:t>
            </w:r>
            <w:proofErr w:type="spellEnd"/>
            <w:r w:rsidRPr="008C3C0A">
              <w:rPr>
                <w:rFonts w:ascii="Source Code Pro" w:hAnsi="Source Code Pro"/>
              </w:rPr>
              <w:t xml:space="preserve">, </w:t>
            </w:r>
            <w:proofErr w:type="spellStart"/>
            <w:r w:rsidRPr="008C3C0A">
              <w:rPr>
                <w:rFonts w:ascii="Source Code Pro" w:hAnsi="Source Code Pro"/>
              </w:rPr>
              <w:t>s_df</w:t>
            </w:r>
            <w:proofErr w:type="spellEnd"/>
            <w:r w:rsidRPr="008C3C0A">
              <w:rPr>
                <w:rFonts w:ascii="Source Code Pro" w:hAnsi="Source Code Pro"/>
              </w:rPr>
              <w:t xml:space="preserve">, </w:t>
            </w:r>
            <w:proofErr w:type="spellStart"/>
            <w:r w:rsidRPr="008C3C0A">
              <w:rPr>
                <w:rFonts w:ascii="Source Code Pro" w:hAnsi="Source Code Pro"/>
              </w:rPr>
              <w:t>v_df</w:t>
            </w:r>
            <w:proofErr w:type="spellEnd"/>
            <w:r w:rsidRPr="008C3C0A">
              <w:rPr>
                <w:rFonts w:ascii="Source Code Pro" w:hAnsi="Source Code Pro"/>
              </w:rPr>
              <w:t>):</w:t>
            </w:r>
          </w:p>
          <w:p w14:paraId="289CF444" w14:textId="77777777" w:rsidR="008C3C0A" w:rsidRPr="008C3C0A" w:rsidRDefault="008C3C0A" w:rsidP="008C3C0A">
            <w:pPr>
              <w:rPr>
                <w:rFonts w:ascii="Source Code Pro" w:hAnsi="Source Code Pro"/>
              </w:rPr>
            </w:pPr>
            <w:r w:rsidRPr="008C3C0A">
              <w:rPr>
                <w:rFonts w:ascii="Source Code Pro" w:hAnsi="Source Code Pro"/>
              </w:rPr>
              <w:t xml:space="preserve">  with </w:t>
            </w:r>
            <w:proofErr w:type="spellStart"/>
            <w:proofErr w:type="gramStart"/>
            <w:r w:rsidRPr="008C3C0A">
              <w:rPr>
                <w:rFonts w:ascii="Source Code Pro" w:hAnsi="Source Code Pro"/>
              </w:rPr>
              <w:t>st.expander</w:t>
            </w:r>
            <w:proofErr w:type="spellEnd"/>
            <w:proofErr w:type="gramEnd"/>
            <w:r w:rsidRPr="008C3C0A">
              <w:rPr>
                <w:rFonts w:ascii="Source Code Pro" w:hAnsi="Source Code Pro"/>
              </w:rPr>
              <w:t>("</w:t>
            </w:r>
            <w:r w:rsidRPr="008C3C0A">
              <w:rPr>
                <w:rFonts w:ascii="Segoe UI Emoji" w:hAnsi="Segoe UI Emoji" w:cs="Segoe UI Emoji"/>
              </w:rPr>
              <w:t>📉</w:t>
            </w:r>
            <w:r w:rsidRPr="008C3C0A">
              <w:rPr>
                <w:rFonts w:ascii="Source Code Pro" w:hAnsi="Source Code Pro"/>
              </w:rPr>
              <w:t xml:space="preserve"> </w:t>
            </w:r>
            <w:proofErr w:type="spellStart"/>
            <w:r w:rsidRPr="008C3C0A">
              <w:rPr>
                <w:rFonts w:ascii="Source Code Pro" w:hAnsi="Source Code Pro"/>
              </w:rPr>
              <w:t>Lihat</w:t>
            </w:r>
            <w:proofErr w:type="spellEnd"/>
            <w:r w:rsidRPr="008C3C0A">
              <w:rPr>
                <w:rFonts w:ascii="Source Code Pro" w:hAnsi="Source Code Pro"/>
              </w:rPr>
              <w:t xml:space="preserve"> Detail </w:t>
            </w:r>
            <w:proofErr w:type="spellStart"/>
            <w:r w:rsidRPr="008C3C0A">
              <w:rPr>
                <w:rFonts w:ascii="Source Code Pro" w:hAnsi="Source Code Pro"/>
              </w:rPr>
              <w:t>Perhitungan</w:t>
            </w:r>
            <w:proofErr w:type="spellEnd"/>
            <w:r w:rsidRPr="008C3C0A">
              <w:rPr>
                <w:rFonts w:ascii="Source Code Pro" w:hAnsi="Source Code Pro"/>
              </w:rPr>
              <w:t>"):</w:t>
            </w:r>
          </w:p>
          <w:p w14:paraId="2853A301" w14:textId="77777777" w:rsidR="008C3C0A" w:rsidRPr="008C3C0A" w:rsidRDefault="008C3C0A" w:rsidP="008C3C0A">
            <w:pPr>
              <w:rPr>
                <w:rFonts w:ascii="Source Code Pro" w:hAnsi="Source Code Pro"/>
                <w:lang w:val="nb-NO"/>
              </w:rPr>
            </w:pPr>
            <w:r w:rsidRPr="008C3C0A">
              <w:rPr>
                <w:rFonts w:ascii="Source Code Pro" w:hAnsi="Source Code Pro"/>
              </w:rPr>
              <w:t xml:space="preserve">    </w:t>
            </w:r>
            <w:r w:rsidRPr="008C3C0A">
              <w:rPr>
                <w:rFonts w:ascii="Source Code Pro" w:hAnsi="Source Code Pro"/>
                <w:lang w:val="nb-NO"/>
              </w:rPr>
              <w:t>tabs = st.tabs(["Matriks Keputusan", "Normalisasi Bobot", "Vektor S", "Vektor V", "Ranking"])</w:t>
            </w:r>
          </w:p>
          <w:p w14:paraId="2BA13016" w14:textId="77777777" w:rsidR="008C3C0A" w:rsidRPr="008C3C0A" w:rsidRDefault="008C3C0A" w:rsidP="008C3C0A">
            <w:pPr>
              <w:rPr>
                <w:rFonts w:ascii="Source Code Pro" w:hAnsi="Source Code Pro"/>
                <w:lang w:val="nb-NO"/>
              </w:rPr>
            </w:pPr>
          </w:p>
          <w:p w14:paraId="61BE83D9" w14:textId="77777777" w:rsidR="008C3C0A" w:rsidRPr="008C3C0A" w:rsidRDefault="008C3C0A" w:rsidP="008C3C0A">
            <w:pPr>
              <w:rPr>
                <w:rFonts w:ascii="Source Code Pro" w:hAnsi="Source Code Pro"/>
              </w:rPr>
            </w:pPr>
            <w:r w:rsidRPr="008C3C0A">
              <w:rPr>
                <w:rFonts w:ascii="Source Code Pro" w:hAnsi="Source Code Pro"/>
                <w:lang w:val="nb-NO"/>
              </w:rPr>
              <w:t xml:space="preserve">    </w:t>
            </w:r>
            <w:r w:rsidRPr="008C3C0A">
              <w:rPr>
                <w:rFonts w:ascii="Source Code Pro" w:hAnsi="Source Code Pro"/>
                <w:i/>
                <w:iCs/>
              </w:rPr>
              <w:t xml:space="preserve"># </w:t>
            </w:r>
            <w:proofErr w:type="spellStart"/>
            <w:r w:rsidRPr="008C3C0A">
              <w:rPr>
                <w:rFonts w:ascii="Source Code Pro" w:hAnsi="Source Code Pro"/>
                <w:i/>
                <w:iCs/>
              </w:rPr>
              <w:t>Matriks</w:t>
            </w:r>
            <w:proofErr w:type="spellEnd"/>
            <w:r w:rsidRPr="008C3C0A">
              <w:rPr>
                <w:rFonts w:ascii="Source Code Pro" w:hAnsi="Source Code Pro"/>
                <w:i/>
                <w:iCs/>
              </w:rPr>
              <w:t xml:space="preserve"> Keputusan</w:t>
            </w:r>
          </w:p>
          <w:p w14:paraId="64D4FD16" w14:textId="77777777" w:rsidR="008C3C0A" w:rsidRPr="008C3C0A" w:rsidRDefault="008C3C0A" w:rsidP="008C3C0A">
            <w:pPr>
              <w:rPr>
                <w:rFonts w:ascii="Source Code Pro" w:hAnsi="Source Code Pro"/>
              </w:rPr>
            </w:pPr>
            <w:r w:rsidRPr="008C3C0A">
              <w:rPr>
                <w:rFonts w:ascii="Source Code Pro" w:hAnsi="Source Code Pro"/>
              </w:rPr>
              <w:t xml:space="preserve">    </w:t>
            </w:r>
            <w:proofErr w:type="spellStart"/>
            <w:r w:rsidRPr="008C3C0A">
              <w:rPr>
                <w:rFonts w:ascii="Source Code Pro" w:hAnsi="Source Code Pro"/>
              </w:rPr>
              <w:t>data_kriteria</w:t>
            </w:r>
            <w:proofErr w:type="spellEnd"/>
            <w:r w:rsidRPr="008C3C0A">
              <w:rPr>
                <w:rFonts w:ascii="Source Code Pro" w:hAnsi="Source Code Pro"/>
              </w:rPr>
              <w:t xml:space="preserve"> = </w:t>
            </w:r>
            <w:proofErr w:type="spellStart"/>
            <w:r w:rsidRPr="008C3C0A">
              <w:rPr>
                <w:rFonts w:ascii="Source Code Pro" w:hAnsi="Source Code Pro"/>
              </w:rPr>
              <w:t>df</w:t>
            </w:r>
            <w:proofErr w:type="spellEnd"/>
            <w:r w:rsidRPr="008C3C0A">
              <w:rPr>
                <w:rFonts w:ascii="Source Code Pro" w:hAnsi="Source Code Pro"/>
              </w:rPr>
              <w:t>[list(</w:t>
            </w:r>
            <w:proofErr w:type="spellStart"/>
            <w:r w:rsidRPr="008C3C0A">
              <w:rPr>
                <w:rFonts w:ascii="Source Code Pro" w:hAnsi="Source Code Pro"/>
              </w:rPr>
              <w:t>kriteria_</w:t>
            </w:r>
            <w:proofErr w:type="gramStart"/>
            <w:r w:rsidRPr="008C3C0A">
              <w:rPr>
                <w:rFonts w:ascii="Source Code Pro" w:hAnsi="Source Code Pro"/>
              </w:rPr>
              <w:t>alias.keys</w:t>
            </w:r>
            <w:proofErr w:type="spellEnd"/>
            <w:proofErr w:type="gramEnd"/>
            <w:r w:rsidRPr="008C3C0A">
              <w:rPr>
                <w:rFonts w:ascii="Source Code Pro" w:hAnsi="Source Code Pro"/>
              </w:rPr>
              <w:t>())]</w:t>
            </w:r>
          </w:p>
          <w:p w14:paraId="59FE2C5A" w14:textId="77777777" w:rsidR="008C3C0A" w:rsidRPr="008C3C0A" w:rsidRDefault="008C3C0A" w:rsidP="008C3C0A">
            <w:pPr>
              <w:rPr>
                <w:rFonts w:ascii="Source Code Pro" w:hAnsi="Source Code Pro"/>
              </w:rPr>
            </w:pPr>
            <w:r w:rsidRPr="008C3C0A">
              <w:rPr>
                <w:rFonts w:ascii="Source Code Pro" w:hAnsi="Source Code Pro"/>
              </w:rPr>
              <w:t xml:space="preserve">    with </w:t>
            </w:r>
            <w:proofErr w:type="gramStart"/>
            <w:r w:rsidRPr="008C3C0A">
              <w:rPr>
                <w:rFonts w:ascii="Source Code Pro" w:hAnsi="Source Code Pro"/>
              </w:rPr>
              <w:t>tabs[</w:t>
            </w:r>
            <w:proofErr w:type="gramEnd"/>
            <w:r w:rsidRPr="008C3C0A">
              <w:rPr>
                <w:rFonts w:ascii="Source Code Pro" w:hAnsi="Source Code Pro"/>
              </w:rPr>
              <w:t>0]:</w:t>
            </w:r>
          </w:p>
          <w:p w14:paraId="06F8601A" w14:textId="77777777" w:rsidR="008C3C0A" w:rsidRPr="008C3C0A" w:rsidRDefault="008C3C0A" w:rsidP="008C3C0A">
            <w:pPr>
              <w:rPr>
                <w:rFonts w:ascii="Source Code Pro" w:hAnsi="Source Code Pro"/>
              </w:rPr>
            </w:pPr>
            <w:r w:rsidRPr="008C3C0A">
              <w:rPr>
                <w:rFonts w:ascii="Source Code Pro" w:hAnsi="Source Code Pro"/>
              </w:rPr>
              <w:t xml:space="preserve">      </w:t>
            </w:r>
            <w:proofErr w:type="spellStart"/>
            <w:r w:rsidRPr="008C3C0A">
              <w:rPr>
                <w:rFonts w:ascii="Source Code Pro" w:hAnsi="Source Code Pro"/>
              </w:rPr>
              <w:t>data_kriteria_indexed</w:t>
            </w:r>
            <w:proofErr w:type="spellEnd"/>
            <w:r w:rsidRPr="008C3C0A">
              <w:rPr>
                <w:rFonts w:ascii="Source Code Pro" w:hAnsi="Source Code Pro"/>
              </w:rPr>
              <w:t xml:space="preserve"> = </w:t>
            </w:r>
            <w:proofErr w:type="spellStart"/>
            <w:r w:rsidRPr="008C3C0A">
              <w:rPr>
                <w:rFonts w:ascii="Source Code Pro" w:hAnsi="Source Code Pro"/>
              </w:rPr>
              <w:t>data_</w:t>
            </w:r>
            <w:proofErr w:type="gramStart"/>
            <w:r w:rsidRPr="008C3C0A">
              <w:rPr>
                <w:rFonts w:ascii="Source Code Pro" w:hAnsi="Source Code Pro"/>
              </w:rPr>
              <w:t>kriteria.copy</w:t>
            </w:r>
            <w:proofErr w:type="spellEnd"/>
            <w:proofErr w:type="gramEnd"/>
            <w:r w:rsidRPr="008C3C0A">
              <w:rPr>
                <w:rFonts w:ascii="Source Code Pro" w:hAnsi="Source Code Pro"/>
              </w:rPr>
              <w:t>()</w:t>
            </w:r>
          </w:p>
          <w:p w14:paraId="018B6C0A" w14:textId="77777777" w:rsidR="008C3C0A" w:rsidRPr="008C3C0A" w:rsidRDefault="008C3C0A" w:rsidP="008C3C0A">
            <w:pPr>
              <w:rPr>
                <w:rFonts w:ascii="Source Code Pro" w:hAnsi="Source Code Pro"/>
              </w:rPr>
            </w:pPr>
            <w:r w:rsidRPr="008C3C0A">
              <w:rPr>
                <w:rFonts w:ascii="Source Code Pro" w:hAnsi="Source Code Pro"/>
              </w:rPr>
              <w:t xml:space="preserve">      </w:t>
            </w:r>
            <w:proofErr w:type="spellStart"/>
            <w:r w:rsidRPr="008C3C0A">
              <w:rPr>
                <w:rFonts w:ascii="Source Code Pro" w:hAnsi="Source Code Pro"/>
              </w:rPr>
              <w:t>data_kriteria_</w:t>
            </w:r>
            <w:proofErr w:type="gramStart"/>
            <w:r w:rsidRPr="008C3C0A">
              <w:rPr>
                <w:rFonts w:ascii="Source Code Pro" w:hAnsi="Source Code Pro"/>
              </w:rPr>
              <w:t>indexed.index</w:t>
            </w:r>
            <w:proofErr w:type="spellEnd"/>
            <w:proofErr w:type="gramEnd"/>
            <w:r w:rsidRPr="008C3C0A">
              <w:rPr>
                <w:rFonts w:ascii="Source Code Pro" w:hAnsi="Source Code Pro"/>
              </w:rPr>
              <w:t xml:space="preserve"> = </w:t>
            </w:r>
            <w:proofErr w:type="spellStart"/>
            <w:r w:rsidRPr="008C3C0A">
              <w:rPr>
                <w:rFonts w:ascii="Source Code Pro" w:hAnsi="Source Code Pro"/>
              </w:rPr>
              <w:t>df</w:t>
            </w:r>
            <w:proofErr w:type="spellEnd"/>
            <w:r w:rsidRPr="008C3C0A">
              <w:rPr>
                <w:rFonts w:ascii="Source Code Pro" w:hAnsi="Source Code Pro"/>
              </w:rPr>
              <w:t>["</w:t>
            </w:r>
            <w:proofErr w:type="spellStart"/>
            <w:r w:rsidRPr="008C3C0A">
              <w:rPr>
                <w:rFonts w:ascii="Source Code Pro" w:hAnsi="Source Code Pro"/>
              </w:rPr>
              <w:t>farm_id</w:t>
            </w:r>
            <w:proofErr w:type="spellEnd"/>
            <w:r w:rsidRPr="008C3C0A">
              <w:rPr>
                <w:rFonts w:ascii="Source Code Pro" w:hAnsi="Source Code Pro"/>
              </w:rPr>
              <w:t>"]</w:t>
            </w:r>
          </w:p>
          <w:p w14:paraId="5CBC5DA6" w14:textId="77777777" w:rsidR="008C3C0A" w:rsidRPr="008C3C0A" w:rsidRDefault="008C3C0A" w:rsidP="008C3C0A">
            <w:pPr>
              <w:rPr>
                <w:rFonts w:ascii="Source Code Pro" w:hAnsi="Source Code Pro"/>
              </w:rPr>
            </w:pPr>
            <w:r w:rsidRPr="008C3C0A">
              <w:rPr>
                <w:rFonts w:ascii="Source Code Pro" w:hAnsi="Source Code Pro"/>
              </w:rPr>
              <w:t xml:space="preserve">      </w:t>
            </w:r>
            <w:proofErr w:type="spellStart"/>
            <w:r w:rsidRPr="008C3C0A">
              <w:rPr>
                <w:rFonts w:ascii="Source Code Pro" w:hAnsi="Source Code Pro"/>
              </w:rPr>
              <w:t>data_kriteria_</w:t>
            </w:r>
            <w:proofErr w:type="gramStart"/>
            <w:r w:rsidRPr="008C3C0A">
              <w:rPr>
                <w:rFonts w:ascii="Source Code Pro" w:hAnsi="Source Code Pro"/>
              </w:rPr>
              <w:t>indexed.rename</w:t>
            </w:r>
            <w:proofErr w:type="spellEnd"/>
            <w:proofErr w:type="gramEnd"/>
            <w:r w:rsidRPr="008C3C0A">
              <w:rPr>
                <w:rFonts w:ascii="Source Code Pro" w:hAnsi="Source Code Pro"/>
              </w:rPr>
              <w:t>(columns=</w:t>
            </w:r>
            <w:proofErr w:type="spellStart"/>
            <w:r w:rsidRPr="008C3C0A">
              <w:rPr>
                <w:rFonts w:ascii="Source Code Pro" w:hAnsi="Source Code Pro"/>
              </w:rPr>
              <w:t>kriteria_alias</w:t>
            </w:r>
            <w:proofErr w:type="spellEnd"/>
            <w:r w:rsidRPr="008C3C0A">
              <w:rPr>
                <w:rFonts w:ascii="Source Code Pro" w:hAnsi="Source Code Pro"/>
              </w:rPr>
              <w:t xml:space="preserve">, </w:t>
            </w:r>
            <w:proofErr w:type="spellStart"/>
            <w:r w:rsidRPr="008C3C0A">
              <w:rPr>
                <w:rFonts w:ascii="Source Code Pro" w:hAnsi="Source Code Pro"/>
              </w:rPr>
              <w:t>inplace</w:t>
            </w:r>
            <w:proofErr w:type="spellEnd"/>
            <w:r w:rsidRPr="008C3C0A">
              <w:rPr>
                <w:rFonts w:ascii="Source Code Pro" w:hAnsi="Source Code Pro"/>
              </w:rPr>
              <w:t>=True)</w:t>
            </w:r>
          </w:p>
          <w:p w14:paraId="416194FA" w14:textId="77777777" w:rsidR="008C3C0A" w:rsidRPr="008C3C0A" w:rsidRDefault="008C3C0A" w:rsidP="008C3C0A">
            <w:pPr>
              <w:rPr>
                <w:rFonts w:ascii="Source Code Pro" w:hAnsi="Source Code Pro"/>
              </w:rPr>
            </w:pPr>
            <w:r w:rsidRPr="008C3C0A">
              <w:rPr>
                <w:rFonts w:ascii="Source Code Pro" w:hAnsi="Source Code Pro"/>
              </w:rPr>
              <w:t>      data_kriteria_indexed.index.name = "Farm ID"</w:t>
            </w:r>
          </w:p>
          <w:p w14:paraId="579D20CC" w14:textId="77777777" w:rsidR="008C3C0A" w:rsidRPr="008C3C0A" w:rsidRDefault="008C3C0A" w:rsidP="008C3C0A">
            <w:pPr>
              <w:rPr>
                <w:rFonts w:ascii="Source Code Pro" w:hAnsi="Source Code Pro"/>
                <w:lang w:val="nb-NO"/>
              </w:rPr>
            </w:pPr>
            <w:r w:rsidRPr="008C3C0A">
              <w:rPr>
                <w:rFonts w:ascii="Source Code Pro" w:hAnsi="Source Code Pro"/>
              </w:rPr>
              <w:t xml:space="preserve">      </w:t>
            </w:r>
            <w:r w:rsidRPr="008C3C0A">
              <w:rPr>
                <w:rFonts w:ascii="Source Code Pro" w:hAnsi="Source Code Pro"/>
                <w:lang w:val="nb-NO"/>
              </w:rPr>
              <w:t>st.dataframe(data_kriteria_indexed)</w:t>
            </w:r>
          </w:p>
          <w:p w14:paraId="4200141E" w14:textId="77777777" w:rsidR="008C3C0A" w:rsidRPr="008C3C0A" w:rsidRDefault="008C3C0A" w:rsidP="008C3C0A">
            <w:pPr>
              <w:rPr>
                <w:rFonts w:ascii="Source Code Pro" w:hAnsi="Source Code Pro"/>
                <w:lang w:val="nb-NO"/>
              </w:rPr>
            </w:pPr>
          </w:p>
          <w:p w14:paraId="18108CDB" w14:textId="77777777" w:rsidR="008C3C0A" w:rsidRPr="008C3C0A" w:rsidRDefault="008C3C0A" w:rsidP="008C3C0A">
            <w:pPr>
              <w:rPr>
                <w:rFonts w:ascii="Source Code Pro" w:hAnsi="Source Code Pro"/>
                <w:lang w:val="nb-NO"/>
              </w:rPr>
            </w:pPr>
            <w:r w:rsidRPr="008C3C0A">
              <w:rPr>
                <w:rFonts w:ascii="Source Code Pro" w:hAnsi="Source Code Pro"/>
                <w:lang w:val="nb-NO"/>
              </w:rPr>
              <w:lastRenderedPageBreak/>
              <w:t xml:space="preserve">    </w:t>
            </w:r>
            <w:r w:rsidRPr="008C3C0A">
              <w:rPr>
                <w:rFonts w:ascii="Source Code Pro" w:hAnsi="Source Code Pro"/>
                <w:i/>
                <w:iCs/>
                <w:lang w:val="nb-NO"/>
              </w:rPr>
              <w:t># Normalisasi Bobot</w:t>
            </w:r>
          </w:p>
          <w:p w14:paraId="4DF86BC0" w14:textId="77777777" w:rsidR="008C3C0A" w:rsidRPr="008C3C0A" w:rsidRDefault="008C3C0A" w:rsidP="008C3C0A">
            <w:pPr>
              <w:rPr>
                <w:rFonts w:ascii="Source Code Pro" w:hAnsi="Source Code Pro"/>
              </w:rPr>
            </w:pPr>
            <w:r w:rsidRPr="008C3C0A">
              <w:rPr>
                <w:rFonts w:ascii="Source Code Pro" w:hAnsi="Source Code Pro"/>
                <w:lang w:val="nb-NO"/>
              </w:rPr>
              <w:t xml:space="preserve">    </w:t>
            </w:r>
            <w:r w:rsidRPr="008C3C0A">
              <w:rPr>
                <w:rFonts w:ascii="Source Code Pro" w:hAnsi="Source Code Pro"/>
              </w:rPr>
              <w:t xml:space="preserve">with </w:t>
            </w:r>
            <w:proofErr w:type="gramStart"/>
            <w:r w:rsidRPr="008C3C0A">
              <w:rPr>
                <w:rFonts w:ascii="Source Code Pro" w:hAnsi="Source Code Pro"/>
              </w:rPr>
              <w:t>tabs[</w:t>
            </w:r>
            <w:proofErr w:type="gramEnd"/>
            <w:r w:rsidRPr="008C3C0A">
              <w:rPr>
                <w:rFonts w:ascii="Source Code Pro" w:hAnsi="Source Code Pro"/>
              </w:rPr>
              <w:t>1]:</w:t>
            </w:r>
          </w:p>
          <w:p w14:paraId="4E4A7572" w14:textId="77777777" w:rsidR="008C3C0A" w:rsidRPr="008C3C0A" w:rsidRDefault="008C3C0A" w:rsidP="008C3C0A">
            <w:pPr>
              <w:rPr>
                <w:rFonts w:ascii="Source Code Pro" w:hAnsi="Source Code Pro"/>
              </w:rPr>
            </w:pPr>
            <w:r w:rsidRPr="008C3C0A">
              <w:rPr>
                <w:rFonts w:ascii="Source Code Pro" w:hAnsi="Source Code Pro"/>
              </w:rPr>
              <w:t xml:space="preserve">      </w:t>
            </w:r>
            <w:proofErr w:type="spellStart"/>
            <w:r w:rsidRPr="008C3C0A">
              <w:rPr>
                <w:rFonts w:ascii="Source Code Pro" w:hAnsi="Source Code Pro"/>
              </w:rPr>
              <w:t>norm_df</w:t>
            </w:r>
            <w:proofErr w:type="spellEnd"/>
            <w:r w:rsidRPr="008C3C0A">
              <w:rPr>
                <w:rFonts w:ascii="Source Code Pro" w:hAnsi="Source Code Pro"/>
              </w:rPr>
              <w:t xml:space="preserve"> = </w:t>
            </w:r>
            <w:proofErr w:type="spellStart"/>
            <w:proofErr w:type="gramStart"/>
            <w:r w:rsidRPr="008C3C0A">
              <w:rPr>
                <w:rFonts w:ascii="Source Code Pro" w:hAnsi="Source Code Pro"/>
              </w:rPr>
              <w:t>pd.DataFrame</w:t>
            </w:r>
            <w:proofErr w:type="spellEnd"/>
            <w:proofErr w:type="gramEnd"/>
            <w:r w:rsidRPr="008C3C0A">
              <w:rPr>
                <w:rFonts w:ascii="Source Code Pro" w:hAnsi="Source Code Pro"/>
              </w:rPr>
              <w:t>({</w:t>
            </w:r>
          </w:p>
          <w:p w14:paraId="1988884F" w14:textId="77777777" w:rsidR="008C3C0A" w:rsidRPr="008C3C0A" w:rsidRDefault="008C3C0A" w:rsidP="008C3C0A">
            <w:pPr>
              <w:rPr>
                <w:rFonts w:ascii="Source Code Pro" w:hAnsi="Source Code Pro"/>
                <w:lang w:val="nb-NO"/>
              </w:rPr>
            </w:pPr>
            <w:r w:rsidRPr="008C3C0A">
              <w:rPr>
                <w:rFonts w:ascii="Source Code Pro" w:hAnsi="Source Code Pro"/>
              </w:rPr>
              <w:t xml:space="preserve">        </w:t>
            </w:r>
            <w:r w:rsidRPr="008C3C0A">
              <w:rPr>
                <w:rFonts w:ascii="Source Code Pro" w:hAnsi="Source Code Pro"/>
                <w:lang w:val="nb-NO"/>
              </w:rPr>
              <w:t>"Kriteria": list(kriteria_alias.values()),</w:t>
            </w:r>
          </w:p>
          <w:p w14:paraId="25E1F5C6" w14:textId="77777777" w:rsidR="008C3C0A" w:rsidRPr="008C3C0A" w:rsidRDefault="008C3C0A" w:rsidP="008C3C0A">
            <w:pPr>
              <w:rPr>
                <w:rFonts w:ascii="Source Code Pro" w:hAnsi="Source Code Pro"/>
                <w:lang w:val="nb-NO"/>
              </w:rPr>
            </w:pPr>
            <w:r w:rsidRPr="008C3C0A">
              <w:rPr>
                <w:rFonts w:ascii="Source Code Pro" w:hAnsi="Source Code Pro"/>
                <w:lang w:val="nb-NO"/>
              </w:rPr>
              <w:t>        "Bobot": bobot,</w:t>
            </w:r>
          </w:p>
          <w:p w14:paraId="689E73CF" w14:textId="77777777" w:rsidR="008C3C0A" w:rsidRPr="008C3C0A" w:rsidRDefault="008C3C0A" w:rsidP="008C3C0A">
            <w:pPr>
              <w:rPr>
                <w:rFonts w:ascii="Source Code Pro" w:hAnsi="Source Code Pro"/>
                <w:lang w:val="nb-NO"/>
              </w:rPr>
            </w:pPr>
            <w:r w:rsidRPr="008C3C0A">
              <w:rPr>
                <w:rFonts w:ascii="Source Code Pro" w:hAnsi="Source Code Pro"/>
                <w:lang w:val="nb-NO"/>
              </w:rPr>
              <w:t>        "Normalisasi": norm_bobot</w:t>
            </w:r>
          </w:p>
          <w:p w14:paraId="21CDC5F6" w14:textId="77777777" w:rsidR="008C3C0A" w:rsidRPr="008C3C0A" w:rsidRDefault="008C3C0A" w:rsidP="008C3C0A">
            <w:pPr>
              <w:rPr>
                <w:rFonts w:ascii="Source Code Pro" w:hAnsi="Source Code Pro"/>
              </w:rPr>
            </w:pPr>
            <w:r w:rsidRPr="008C3C0A">
              <w:rPr>
                <w:rFonts w:ascii="Source Code Pro" w:hAnsi="Source Code Pro"/>
                <w:lang w:val="nb-NO"/>
              </w:rPr>
              <w:t xml:space="preserve">      </w:t>
            </w:r>
            <w:r w:rsidRPr="008C3C0A">
              <w:rPr>
                <w:rFonts w:ascii="Source Code Pro" w:hAnsi="Source Code Pro"/>
              </w:rPr>
              <w:t>})</w:t>
            </w:r>
          </w:p>
          <w:p w14:paraId="6E302836" w14:textId="77777777" w:rsidR="008C3C0A" w:rsidRPr="008C3C0A" w:rsidRDefault="008C3C0A" w:rsidP="008C3C0A">
            <w:pPr>
              <w:rPr>
                <w:rFonts w:ascii="Source Code Pro" w:hAnsi="Source Code Pro"/>
              </w:rPr>
            </w:pPr>
            <w:r w:rsidRPr="008C3C0A">
              <w:rPr>
                <w:rFonts w:ascii="Source Code Pro" w:hAnsi="Source Code Pro"/>
              </w:rPr>
              <w:t xml:space="preserve">      </w:t>
            </w:r>
            <w:proofErr w:type="spellStart"/>
            <w:proofErr w:type="gramStart"/>
            <w:r w:rsidRPr="008C3C0A">
              <w:rPr>
                <w:rFonts w:ascii="Source Code Pro" w:hAnsi="Source Code Pro"/>
              </w:rPr>
              <w:t>st.dataframe</w:t>
            </w:r>
            <w:proofErr w:type="spellEnd"/>
            <w:proofErr w:type="gramEnd"/>
            <w:r w:rsidRPr="008C3C0A">
              <w:rPr>
                <w:rFonts w:ascii="Source Code Pro" w:hAnsi="Source Code Pro"/>
              </w:rPr>
              <w:t>(</w:t>
            </w:r>
            <w:proofErr w:type="spellStart"/>
            <w:r w:rsidRPr="008C3C0A">
              <w:rPr>
                <w:rFonts w:ascii="Source Code Pro" w:hAnsi="Source Code Pro"/>
              </w:rPr>
              <w:t>norm_df</w:t>
            </w:r>
            <w:proofErr w:type="spellEnd"/>
            <w:r w:rsidRPr="008C3C0A">
              <w:rPr>
                <w:rFonts w:ascii="Source Code Pro" w:hAnsi="Source Code Pro"/>
              </w:rPr>
              <w:t xml:space="preserve">, </w:t>
            </w:r>
            <w:proofErr w:type="spellStart"/>
            <w:r w:rsidRPr="008C3C0A">
              <w:rPr>
                <w:rFonts w:ascii="Source Code Pro" w:hAnsi="Source Code Pro"/>
              </w:rPr>
              <w:t>hide_index</w:t>
            </w:r>
            <w:proofErr w:type="spellEnd"/>
            <w:r w:rsidRPr="008C3C0A">
              <w:rPr>
                <w:rFonts w:ascii="Source Code Pro" w:hAnsi="Source Code Pro"/>
              </w:rPr>
              <w:t>=True)</w:t>
            </w:r>
          </w:p>
          <w:p w14:paraId="48838226" w14:textId="77777777" w:rsidR="008C3C0A" w:rsidRPr="008C3C0A" w:rsidRDefault="008C3C0A" w:rsidP="008C3C0A">
            <w:pPr>
              <w:rPr>
                <w:rFonts w:ascii="Source Code Pro" w:hAnsi="Source Code Pro"/>
              </w:rPr>
            </w:pPr>
            <w:r w:rsidRPr="008C3C0A">
              <w:rPr>
                <w:rFonts w:ascii="Source Code Pro" w:hAnsi="Source Code Pro"/>
              </w:rPr>
              <w:t xml:space="preserve">      </w:t>
            </w:r>
            <w:proofErr w:type="spellStart"/>
            <w:proofErr w:type="gramStart"/>
            <w:r w:rsidRPr="008C3C0A">
              <w:rPr>
                <w:rFonts w:ascii="Source Code Pro" w:hAnsi="Source Code Pro"/>
              </w:rPr>
              <w:t>st.subheader</w:t>
            </w:r>
            <w:proofErr w:type="spellEnd"/>
            <w:proofErr w:type="gramEnd"/>
            <w:r w:rsidRPr="008C3C0A">
              <w:rPr>
                <w:rFonts w:ascii="Source Code Pro" w:hAnsi="Source Code Pro"/>
              </w:rPr>
              <w:t>("</w:t>
            </w:r>
            <w:r w:rsidRPr="008C3C0A">
              <w:rPr>
                <w:rFonts w:ascii="Segoe UI Emoji" w:hAnsi="Segoe UI Emoji" w:cs="Segoe UI Emoji"/>
              </w:rPr>
              <w:t>🧁</w:t>
            </w:r>
            <w:r w:rsidRPr="008C3C0A">
              <w:rPr>
                <w:rFonts w:ascii="Source Code Pro" w:hAnsi="Source Code Pro"/>
              </w:rPr>
              <w:t xml:space="preserve"> </w:t>
            </w:r>
            <w:proofErr w:type="spellStart"/>
            <w:r w:rsidRPr="008C3C0A">
              <w:rPr>
                <w:rFonts w:ascii="Source Code Pro" w:hAnsi="Source Code Pro"/>
              </w:rPr>
              <w:t>Distribusi</w:t>
            </w:r>
            <w:proofErr w:type="spellEnd"/>
            <w:r w:rsidRPr="008C3C0A">
              <w:rPr>
                <w:rFonts w:ascii="Source Code Pro" w:hAnsi="Source Code Pro"/>
              </w:rPr>
              <w:t xml:space="preserve"> </w:t>
            </w:r>
            <w:proofErr w:type="spellStart"/>
            <w:r w:rsidRPr="008C3C0A">
              <w:rPr>
                <w:rFonts w:ascii="Source Code Pro" w:hAnsi="Source Code Pro"/>
              </w:rPr>
              <w:t>Bobot</w:t>
            </w:r>
            <w:proofErr w:type="spellEnd"/>
            <w:r w:rsidRPr="008C3C0A">
              <w:rPr>
                <w:rFonts w:ascii="Source Code Pro" w:hAnsi="Source Code Pro"/>
              </w:rPr>
              <w:t xml:space="preserve"> (Pie Chart)")</w:t>
            </w:r>
          </w:p>
          <w:p w14:paraId="7824C03F" w14:textId="77777777" w:rsidR="008C3C0A" w:rsidRPr="008C3C0A" w:rsidRDefault="008C3C0A" w:rsidP="008C3C0A">
            <w:pPr>
              <w:rPr>
                <w:rFonts w:ascii="Source Code Pro" w:hAnsi="Source Code Pro"/>
              </w:rPr>
            </w:pPr>
            <w:r w:rsidRPr="008C3C0A">
              <w:rPr>
                <w:rFonts w:ascii="Source Code Pro" w:hAnsi="Source Code Pro"/>
              </w:rPr>
              <w:t xml:space="preserve">      fig, ax = </w:t>
            </w:r>
            <w:proofErr w:type="spellStart"/>
            <w:proofErr w:type="gramStart"/>
            <w:r w:rsidRPr="008C3C0A">
              <w:rPr>
                <w:rFonts w:ascii="Source Code Pro" w:hAnsi="Source Code Pro"/>
              </w:rPr>
              <w:t>plt.subplots</w:t>
            </w:r>
            <w:proofErr w:type="spellEnd"/>
            <w:proofErr w:type="gramEnd"/>
            <w:r w:rsidRPr="008C3C0A">
              <w:rPr>
                <w:rFonts w:ascii="Source Code Pro" w:hAnsi="Source Code Pro"/>
              </w:rPr>
              <w:t>(</w:t>
            </w:r>
            <w:proofErr w:type="spellStart"/>
            <w:r w:rsidRPr="008C3C0A">
              <w:rPr>
                <w:rFonts w:ascii="Source Code Pro" w:hAnsi="Source Code Pro"/>
              </w:rPr>
              <w:t>figsize</w:t>
            </w:r>
            <w:proofErr w:type="spellEnd"/>
            <w:proofErr w:type="gramStart"/>
            <w:r w:rsidRPr="008C3C0A">
              <w:rPr>
                <w:rFonts w:ascii="Source Code Pro" w:hAnsi="Source Code Pro"/>
              </w:rPr>
              <w:t>=(</w:t>
            </w:r>
            <w:proofErr w:type="gramEnd"/>
            <w:r w:rsidRPr="008C3C0A">
              <w:rPr>
                <w:rFonts w:ascii="Source Code Pro" w:hAnsi="Source Code Pro"/>
              </w:rPr>
              <w:t>2, 2))</w:t>
            </w:r>
          </w:p>
          <w:p w14:paraId="34F025ED" w14:textId="77777777" w:rsidR="008C3C0A" w:rsidRPr="008C3C0A" w:rsidRDefault="008C3C0A" w:rsidP="008C3C0A">
            <w:pPr>
              <w:rPr>
                <w:rFonts w:ascii="Source Code Pro" w:hAnsi="Source Code Pro"/>
              </w:rPr>
            </w:pPr>
            <w:r w:rsidRPr="008C3C0A">
              <w:rPr>
                <w:rFonts w:ascii="Source Code Pro" w:hAnsi="Source Code Pro"/>
              </w:rPr>
              <w:t xml:space="preserve">      wedges, texts, </w:t>
            </w:r>
            <w:proofErr w:type="spellStart"/>
            <w:r w:rsidRPr="008C3C0A">
              <w:rPr>
                <w:rFonts w:ascii="Source Code Pro" w:hAnsi="Source Code Pro"/>
              </w:rPr>
              <w:t>autotexts</w:t>
            </w:r>
            <w:proofErr w:type="spellEnd"/>
            <w:r w:rsidRPr="008C3C0A">
              <w:rPr>
                <w:rFonts w:ascii="Source Code Pro" w:hAnsi="Source Code Pro"/>
              </w:rPr>
              <w:t xml:space="preserve"> = </w:t>
            </w:r>
            <w:proofErr w:type="spellStart"/>
            <w:proofErr w:type="gramStart"/>
            <w:r w:rsidRPr="008C3C0A">
              <w:rPr>
                <w:rFonts w:ascii="Source Code Pro" w:hAnsi="Source Code Pro"/>
              </w:rPr>
              <w:t>ax.pie</w:t>
            </w:r>
            <w:proofErr w:type="spellEnd"/>
            <w:r w:rsidRPr="008C3C0A">
              <w:rPr>
                <w:rFonts w:ascii="Source Code Pro" w:hAnsi="Source Code Pro"/>
              </w:rPr>
              <w:t>(</w:t>
            </w:r>
            <w:proofErr w:type="gramEnd"/>
          </w:p>
          <w:p w14:paraId="7BEBC472" w14:textId="77777777" w:rsidR="008C3C0A" w:rsidRPr="008C3C0A" w:rsidRDefault="008C3C0A" w:rsidP="008C3C0A">
            <w:pPr>
              <w:rPr>
                <w:rFonts w:ascii="Source Code Pro" w:hAnsi="Source Code Pro"/>
                <w:lang w:val="nb-NO"/>
              </w:rPr>
            </w:pPr>
            <w:r w:rsidRPr="008C3C0A">
              <w:rPr>
                <w:rFonts w:ascii="Source Code Pro" w:hAnsi="Source Code Pro"/>
              </w:rPr>
              <w:t xml:space="preserve">        </w:t>
            </w:r>
            <w:r w:rsidRPr="008C3C0A">
              <w:rPr>
                <w:rFonts w:ascii="Source Code Pro" w:hAnsi="Source Code Pro"/>
                <w:lang w:val="nb-NO"/>
              </w:rPr>
              <w:t>norm_df["Normalisasi"],</w:t>
            </w:r>
          </w:p>
          <w:p w14:paraId="1EDC30F8" w14:textId="77777777" w:rsidR="008C3C0A" w:rsidRPr="008C3C0A" w:rsidRDefault="008C3C0A" w:rsidP="008C3C0A">
            <w:pPr>
              <w:rPr>
                <w:rFonts w:ascii="Source Code Pro" w:hAnsi="Source Code Pro"/>
                <w:lang w:val="nb-NO"/>
              </w:rPr>
            </w:pPr>
            <w:r w:rsidRPr="008C3C0A">
              <w:rPr>
                <w:rFonts w:ascii="Source Code Pro" w:hAnsi="Source Code Pro"/>
                <w:lang w:val="nb-NO"/>
              </w:rPr>
              <w:t>        labels=norm_df["Kriteria"],</w:t>
            </w:r>
          </w:p>
          <w:p w14:paraId="004F4EC6" w14:textId="77777777" w:rsidR="008C3C0A" w:rsidRPr="008C3C0A" w:rsidRDefault="008C3C0A" w:rsidP="008C3C0A">
            <w:pPr>
              <w:rPr>
                <w:rFonts w:ascii="Source Code Pro" w:hAnsi="Source Code Pro"/>
              </w:rPr>
            </w:pPr>
            <w:r w:rsidRPr="008C3C0A">
              <w:rPr>
                <w:rFonts w:ascii="Source Code Pro" w:hAnsi="Source Code Pro"/>
                <w:lang w:val="nb-NO"/>
              </w:rPr>
              <w:t xml:space="preserve">        </w:t>
            </w:r>
            <w:proofErr w:type="spellStart"/>
            <w:r w:rsidRPr="008C3C0A">
              <w:rPr>
                <w:rFonts w:ascii="Source Code Pro" w:hAnsi="Source Code Pro"/>
              </w:rPr>
              <w:t>autopct</w:t>
            </w:r>
            <w:proofErr w:type="spellEnd"/>
            <w:r w:rsidRPr="008C3C0A">
              <w:rPr>
                <w:rFonts w:ascii="Source Code Pro" w:hAnsi="Source Code Pro"/>
              </w:rPr>
              <w:t>="%1.1f%%",</w:t>
            </w:r>
          </w:p>
          <w:p w14:paraId="7D8DA9A3" w14:textId="77777777" w:rsidR="008C3C0A" w:rsidRPr="008C3C0A" w:rsidRDefault="008C3C0A" w:rsidP="008C3C0A">
            <w:pPr>
              <w:rPr>
                <w:rFonts w:ascii="Source Code Pro" w:hAnsi="Source Code Pro"/>
              </w:rPr>
            </w:pPr>
            <w:r w:rsidRPr="008C3C0A">
              <w:rPr>
                <w:rFonts w:ascii="Source Code Pro" w:hAnsi="Source Code Pro"/>
              </w:rPr>
              <w:t xml:space="preserve">        </w:t>
            </w:r>
            <w:proofErr w:type="spellStart"/>
            <w:r w:rsidRPr="008C3C0A">
              <w:rPr>
                <w:rFonts w:ascii="Source Code Pro" w:hAnsi="Source Code Pro"/>
              </w:rPr>
              <w:t>startangle</w:t>
            </w:r>
            <w:proofErr w:type="spellEnd"/>
            <w:r w:rsidRPr="008C3C0A">
              <w:rPr>
                <w:rFonts w:ascii="Source Code Pro" w:hAnsi="Source Code Pro"/>
              </w:rPr>
              <w:t>=90,</w:t>
            </w:r>
          </w:p>
          <w:p w14:paraId="3EB1DCC2" w14:textId="77777777" w:rsidR="008C3C0A" w:rsidRPr="008C3C0A" w:rsidRDefault="008C3C0A" w:rsidP="008C3C0A">
            <w:pPr>
              <w:rPr>
                <w:rFonts w:ascii="Source Code Pro" w:hAnsi="Source Code Pro"/>
              </w:rPr>
            </w:pPr>
            <w:r w:rsidRPr="008C3C0A">
              <w:rPr>
                <w:rFonts w:ascii="Source Code Pro" w:hAnsi="Source Code Pro"/>
              </w:rPr>
              <w:t xml:space="preserve">        </w:t>
            </w:r>
            <w:proofErr w:type="spellStart"/>
            <w:r w:rsidRPr="008C3C0A">
              <w:rPr>
                <w:rFonts w:ascii="Source Code Pro" w:hAnsi="Source Code Pro"/>
              </w:rPr>
              <w:t>textprops</w:t>
            </w:r>
            <w:proofErr w:type="spellEnd"/>
            <w:proofErr w:type="gramStart"/>
            <w:r w:rsidRPr="008C3C0A">
              <w:rPr>
                <w:rFonts w:ascii="Source Code Pro" w:hAnsi="Source Code Pro"/>
              </w:rPr>
              <w:t>={</w:t>
            </w:r>
            <w:proofErr w:type="gramEnd"/>
            <w:r w:rsidRPr="008C3C0A">
              <w:rPr>
                <w:rFonts w:ascii="Source Code Pro" w:hAnsi="Source Code Pro"/>
              </w:rPr>
              <w:t>'</w:t>
            </w:r>
            <w:proofErr w:type="spellStart"/>
            <w:r w:rsidRPr="008C3C0A">
              <w:rPr>
                <w:rFonts w:ascii="Source Code Pro" w:hAnsi="Source Code Pro"/>
              </w:rPr>
              <w:t>fontsize</w:t>
            </w:r>
            <w:proofErr w:type="spellEnd"/>
            <w:r w:rsidRPr="008C3C0A">
              <w:rPr>
                <w:rFonts w:ascii="Source Code Pro" w:hAnsi="Source Code Pro"/>
              </w:rPr>
              <w:t>': 5}</w:t>
            </w:r>
          </w:p>
          <w:p w14:paraId="486EE128" w14:textId="77777777" w:rsidR="008C3C0A" w:rsidRPr="008C3C0A" w:rsidRDefault="008C3C0A" w:rsidP="008C3C0A">
            <w:pPr>
              <w:rPr>
                <w:rFonts w:ascii="Source Code Pro" w:hAnsi="Source Code Pro"/>
              </w:rPr>
            </w:pPr>
            <w:r w:rsidRPr="008C3C0A">
              <w:rPr>
                <w:rFonts w:ascii="Source Code Pro" w:hAnsi="Source Code Pro"/>
              </w:rPr>
              <w:t>      )</w:t>
            </w:r>
          </w:p>
          <w:p w14:paraId="60C09DD6" w14:textId="77777777" w:rsidR="008C3C0A" w:rsidRPr="008C3C0A" w:rsidRDefault="008C3C0A" w:rsidP="008C3C0A">
            <w:pPr>
              <w:rPr>
                <w:rFonts w:ascii="Source Code Pro" w:hAnsi="Source Code Pro"/>
              </w:rPr>
            </w:pPr>
            <w:r w:rsidRPr="008C3C0A">
              <w:rPr>
                <w:rFonts w:ascii="Source Code Pro" w:hAnsi="Source Code Pro"/>
              </w:rPr>
              <w:t xml:space="preserve">      for </w:t>
            </w:r>
            <w:proofErr w:type="spellStart"/>
            <w:r w:rsidRPr="008C3C0A">
              <w:rPr>
                <w:rFonts w:ascii="Source Code Pro" w:hAnsi="Source Code Pro"/>
              </w:rPr>
              <w:t>autotext</w:t>
            </w:r>
            <w:proofErr w:type="spellEnd"/>
            <w:r w:rsidRPr="008C3C0A">
              <w:rPr>
                <w:rFonts w:ascii="Source Code Pro" w:hAnsi="Source Code Pro"/>
              </w:rPr>
              <w:t xml:space="preserve"> in </w:t>
            </w:r>
            <w:proofErr w:type="spellStart"/>
            <w:r w:rsidRPr="008C3C0A">
              <w:rPr>
                <w:rFonts w:ascii="Source Code Pro" w:hAnsi="Source Code Pro"/>
              </w:rPr>
              <w:t>autotexts</w:t>
            </w:r>
            <w:proofErr w:type="spellEnd"/>
            <w:r w:rsidRPr="008C3C0A">
              <w:rPr>
                <w:rFonts w:ascii="Source Code Pro" w:hAnsi="Source Code Pro"/>
              </w:rPr>
              <w:t>:</w:t>
            </w:r>
          </w:p>
          <w:p w14:paraId="58740092" w14:textId="77777777" w:rsidR="008C3C0A" w:rsidRPr="008C3C0A" w:rsidRDefault="008C3C0A" w:rsidP="008C3C0A">
            <w:pPr>
              <w:rPr>
                <w:rFonts w:ascii="Source Code Pro" w:hAnsi="Source Code Pro"/>
              </w:rPr>
            </w:pPr>
            <w:r w:rsidRPr="008C3C0A">
              <w:rPr>
                <w:rFonts w:ascii="Source Code Pro" w:hAnsi="Source Code Pro"/>
              </w:rPr>
              <w:t xml:space="preserve">        </w:t>
            </w:r>
            <w:proofErr w:type="spellStart"/>
            <w:r w:rsidRPr="008C3C0A">
              <w:rPr>
                <w:rFonts w:ascii="Source Code Pro" w:hAnsi="Source Code Pro"/>
              </w:rPr>
              <w:t>autotext.set_</w:t>
            </w:r>
            <w:proofErr w:type="gramStart"/>
            <w:r w:rsidRPr="008C3C0A">
              <w:rPr>
                <w:rFonts w:ascii="Source Code Pro" w:hAnsi="Source Code Pro"/>
              </w:rPr>
              <w:t>fontsize</w:t>
            </w:r>
            <w:proofErr w:type="spellEnd"/>
            <w:r w:rsidRPr="008C3C0A">
              <w:rPr>
                <w:rFonts w:ascii="Source Code Pro" w:hAnsi="Source Code Pro"/>
              </w:rPr>
              <w:t>(</w:t>
            </w:r>
            <w:proofErr w:type="gramEnd"/>
            <w:r w:rsidRPr="008C3C0A">
              <w:rPr>
                <w:rFonts w:ascii="Source Code Pro" w:hAnsi="Source Code Pro"/>
              </w:rPr>
              <w:t>5)</w:t>
            </w:r>
          </w:p>
          <w:p w14:paraId="7546B51B" w14:textId="77777777" w:rsidR="008C3C0A" w:rsidRPr="008C3C0A" w:rsidRDefault="008C3C0A" w:rsidP="008C3C0A">
            <w:pPr>
              <w:rPr>
                <w:rFonts w:ascii="Source Code Pro" w:hAnsi="Source Code Pro"/>
              </w:rPr>
            </w:pPr>
            <w:r w:rsidRPr="008C3C0A">
              <w:rPr>
                <w:rFonts w:ascii="Source Code Pro" w:hAnsi="Source Code Pro"/>
              </w:rPr>
              <w:t xml:space="preserve">      </w:t>
            </w:r>
            <w:proofErr w:type="spellStart"/>
            <w:proofErr w:type="gramStart"/>
            <w:r w:rsidRPr="008C3C0A">
              <w:rPr>
                <w:rFonts w:ascii="Source Code Pro" w:hAnsi="Source Code Pro"/>
              </w:rPr>
              <w:t>ax.axis</w:t>
            </w:r>
            <w:proofErr w:type="spellEnd"/>
            <w:proofErr w:type="gramEnd"/>
            <w:r w:rsidRPr="008C3C0A">
              <w:rPr>
                <w:rFonts w:ascii="Source Code Pro" w:hAnsi="Source Code Pro"/>
              </w:rPr>
              <w:t>("equal")</w:t>
            </w:r>
          </w:p>
          <w:p w14:paraId="349EC55F" w14:textId="77777777" w:rsidR="008C3C0A" w:rsidRPr="008C3C0A" w:rsidRDefault="008C3C0A" w:rsidP="008C3C0A">
            <w:pPr>
              <w:rPr>
                <w:rFonts w:ascii="Source Code Pro" w:hAnsi="Source Code Pro"/>
              </w:rPr>
            </w:pPr>
            <w:r w:rsidRPr="008C3C0A">
              <w:rPr>
                <w:rFonts w:ascii="Source Code Pro" w:hAnsi="Source Code Pro"/>
              </w:rPr>
              <w:t xml:space="preserve">      </w:t>
            </w:r>
            <w:proofErr w:type="spellStart"/>
            <w:proofErr w:type="gramStart"/>
            <w:r w:rsidRPr="008C3C0A">
              <w:rPr>
                <w:rFonts w:ascii="Source Code Pro" w:hAnsi="Source Code Pro"/>
              </w:rPr>
              <w:t>st.pyplot</w:t>
            </w:r>
            <w:proofErr w:type="spellEnd"/>
            <w:proofErr w:type="gramEnd"/>
            <w:r w:rsidRPr="008C3C0A">
              <w:rPr>
                <w:rFonts w:ascii="Source Code Pro" w:hAnsi="Source Code Pro"/>
              </w:rPr>
              <w:t>(fig)</w:t>
            </w:r>
          </w:p>
          <w:p w14:paraId="4A068B07" w14:textId="77777777" w:rsidR="008C3C0A" w:rsidRPr="008C3C0A" w:rsidRDefault="008C3C0A" w:rsidP="008C3C0A">
            <w:pPr>
              <w:rPr>
                <w:rFonts w:ascii="Source Code Pro" w:hAnsi="Source Code Pro"/>
              </w:rPr>
            </w:pPr>
          </w:p>
          <w:p w14:paraId="78106A40" w14:textId="77777777" w:rsidR="008C3C0A" w:rsidRPr="008C3C0A" w:rsidRDefault="008C3C0A" w:rsidP="008C3C0A">
            <w:pPr>
              <w:rPr>
                <w:rFonts w:ascii="Source Code Pro" w:hAnsi="Source Code Pro"/>
              </w:rPr>
            </w:pPr>
            <w:r w:rsidRPr="008C3C0A">
              <w:rPr>
                <w:rFonts w:ascii="Source Code Pro" w:hAnsi="Source Code Pro"/>
              </w:rPr>
              <w:t xml:space="preserve">    </w:t>
            </w:r>
            <w:r w:rsidRPr="008C3C0A">
              <w:rPr>
                <w:rFonts w:ascii="Source Code Pro" w:hAnsi="Source Code Pro"/>
                <w:i/>
                <w:iCs/>
              </w:rPr>
              <w:t># Vektor S</w:t>
            </w:r>
          </w:p>
          <w:p w14:paraId="28C909DE" w14:textId="77777777" w:rsidR="008C3C0A" w:rsidRPr="008C3C0A" w:rsidRDefault="008C3C0A" w:rsidP="008C3C0A">
            <w:pPr>
              <w:rPr>
                <w:rFonts w:ascii="Source Code Pro" w:hAnsi="Source Code Pro"/>
              </w:rPr>
            </w:pPr>
            <w:r w:rsidRPr="008C3C0A">
              <w:rPr>
                <w:rFonts w:ascii="Source Code Pro" w:hAnsi="Source Code Pro"/>
              </w:rPr>
              <w:t xml:space="preserve">    with </w:t>
            </w:r>
            <w:proofErr w:type="gramStart"/>
            <w:r w:rsidRPr="008C3C0A">
              <w:rPr>
                <w:rFonts w:ascii="Source Code Pro" w:hAnsi="Source Code Pro"/>
              </w:rPr>
              <w:t>tabs[</w:t>
            </w:r>
            <w:proofErr w:type="gramEnd"/>
            <w:r w:rsidRPr="008C3C0A">
              <w:rPr>
                <w:rFonts w:ascii="Source Code Pro" w:hAnsi="Source Code Pro"/>
              </w:rPr>
              <w:t>2]:</w:t>
            </w:r>
          </w:p>
          <w:p w14:paraId="438C63CA" w14:textId="77777777" w:rsidR="008C3C0A" w:rsidRPr="008C3C0A" w:rsidRDefault="008C3C0A" w:rsidP="008C3C0A">
            <w:pPr>
              <w:rPr>
                <w:rFonts w:ascii="Source Code Pro" w:hAnsi="Source Code Pro"/>
              </w:rPr>
            </w:pPr>
            <w:r w:rsidRPr="008C3C0A">
              <w:rPr>
                <w:rFonts w:ascii="Source Code Pro" w:hAnsi="Source Code Pro"/>
              </w:rPr>
              <w:t xml:space="preserve">      </w:t>
            </w:r>
            <w:proofErr w:type="spellStart"/>
            <w:proofErr w:type="gramStart"/>
            <w:r w:rsidRPr="008C3C0A">
              <w:rPr>
                <w:rFonts w:ascii="Source Code Pro" w:hAnsi="Source Code Pro"/>
              </w:rPr>
              <w:t>st.dataframe</w:t>
            </w:r>
            <w:proofErr w:type="spellEnd"/>
            <w:proofErr w:type="gramEnd"/>
            <w:r w:rsidRPr="008C3C0A">
              <w:rPr>
                <w:rFonts w:ascii="Source Code Pro" w:hAnsi="Source Code Pro"/>
              </w:rPr>
              <w:t>(</w:t>
            </w:r>
            <w:proofErr w:type="spellStart"/>
            <w:r w:rsidRPr="008C3C0A">
              <w:rPr>
                <w:rFonts w:ascii="Source Code Pro" w:hAnsi="Source Code Pro"/>
              </w:rPr>
              <w:t>s_df</w:t>
            </w:r>
            <w:proofErr w:type="spellEnd"/>
            <w:r w:rsidRPr="008C3C0A">
              <w:rPr>
                <w:rFonts w:ascii="Source Code Pro" w:hAnsi="Source Code Pro"/>
              </w:rPr>
              <w:t xml:space="preserve">, </w:t>
            </w:r>
            <w:proofErr w:type="spellStart"/>
            <w:r w:rsidRPr="008C3C0A">
              <w:rPr>
                <w:rFonts w:ascii="Source Code Pro" w:hAnsi="Source Code Pro"/>
              </w:rPr>
              <w:t>hide_index</w:t>
            </w:r>
            <w:proofErr w:type="spellEnd"/>
            <w:r w:rsidRPr="008C3C0A">
              <w:rPr>
                <w:rFonts w:ascii="Source Code Pro" w:hAnsi="Source Code Pro"/>
              </w:rPr>
              <w:t>=True)</w:t>
            </w:r>
          </w:p>
          <w:p w14:paraId="7BDD0390" w14:textId="77777777" w:rsidR="008C3C0A" w:rsidRPr="008C3C0A" w:rsidRDefault="008C3C0A" w:rsidP="008C3C0A">
            <w:pPr>
              <w:rPr>
                <w:rFonts w:ascii="Source Code Pro" w:hAnsi="Source Code Pro"/>
              </w:rPr>
            </w:pPr>
          </w:p>
          <w:p w14:paraId="68DE9A94" w14:textId="77777777" w:rsidR="008C3C0A" w:rsidRPr="008C3C0A" w:rsidRDefault="008C3C0A" w:rsidP="008C3C0A">
            <w:pPr>
              <w:rPr>
                <w:rFonts w:ascii="Source Code Pro" w:hAnsi="Source Code Pro"/>
              </w:rPr>
            </w:pPr>
            <w:r w:rsidRPr="008C3C0A">
              <w:rPr>
                <w:rFonts w:ascii="Source Code Pro" w:hAnsi="Source Code Pro"/>
              </w:rPr>
              <w:t xml:space="preserve">    </w:t>
            </w:r>
            <w:r w:rsidRPr="008C3C0A">
              <w:rPr>
                <w:rFonts w:ascii="Source Code Pro" w:hAnsi="Source Code Pro"/>
                <w:i/>
                <w:iCs/>
              </w:rPr>
              <w:t># Vektor V</w:t>
            </w:r>
          </w:p>
          <w:p w14:paraId="3EDD15EE" w14:textId="77777777" w:rsidR="008C3C0A" w:rsidRPr="008C3C0A" w:rsidRDefault="008C3C0A" w:rsidP="008C3C0A">
            <w:pPr>
              <w:rPr>
                <w:rFonts w:ascii="Source Code Pro" w:hAnsi="Source Code Pro"/>
              </w:rPr>
            </w:pPr>
            <w:r w:rsidRPr="008C3C0A">
              <w:rPr>
                <w:rFonts w:ascii="Source Code Pro" w:hAnsi="Source Code Pro"/>
              </w:rPr>
              <w:t xml:space="preserve">    with </w:t>
            </w:r>
            <w:proofErr w:type="gramStart"/>
            <w:r w:rsidRPr="008C3C0A">
              <w:rPr>
                <w:rFonts w:ascii="Source Code Pro" w:hAnsi="Source Code Pro"/>
              </w:rPr>
              <w:t>tabs[</w:t>
            </w:r>
            <w:proofErr w:type="gramEnd"/>
            <w:r w:rsidRPr="008C3C0A">
              <w:rPr>
                <w:rFonts w:ascii="Source Code Pro" w:hAnsi="Source Code Pro"/>
              </w:rPr>
              <w:t>3]:</w:t>
            </w:r>
          </w:p>
          <w:p w14:paraId="429F1018" w14:textId="77777777" w:rsidR="008C3C0A" w:rsidRPr="008C3C0A" w:rsidRDefault="008C3C0A" w:rsidP="008C3C0A">
            <w:pPr>
              <w:rPr>
                <w:rFonts w:ascii="Source Code Pro" w:hAnsi="Source Code Pro"/>
              </w:rPr>
            </w:pPr>
            <w:r w:rsidRPr="008C3C0A">
              <w:rPr>
                <w:rFonts w:ascii="Source Code Pro" w:hAnsi="Source Code Pro"/>
              </w:rPr>
              <w:t xml:space="preserve">      </w:t>
            </w:r>
            <w:proofErr w:type="spellStart"/>
            <w:proofErr w:type="gramStart"/>
            <w:r w:rsidRPr="008C3C0A">
              <w:rPr>
                <w:rFonts w:ascii="Source Code Pro" w:hAnsi="Source Code Pro"/>
              </w:rPr>
              <w:t>st.dataframe</w:t>
            </w:r>
            <w:proofErr w:type="spellEnd"/>
            <w:proofErr w:type="gramEnd"/>
            <w:r w:rsidRPr="008C3C0A">
              <w:rPr>
                <w:rFonts w:ascii="Source Code Pro" w:hAnsi="Source Code Pro"/>
              </w:rPr>
              <w:t>(</w:t>
            </w:r>
            <w:proofErr w:type="spellStart"/>
            <w:r w:rsidRPr="008C3C0A">
              <w:rPr>
                <w:rFonts w:ascii="Source Code Pro" w:hAnsi="Source Code Pro"/>
              </w:rPr>
              <w:t>v_df</w:t>
            </w:r>
            <w:proofErr w:type="spellEnd"/>
            <w:r w:rsidRPr="008C3C0A">
              <w:rPr>
                <w:rFonts w:ascii="Source Code Pro" w:hAnsi="Source Code Pro"/>
              </w:rPr>
              <w:t xml:space="preserve">, </w:t>
            </w:r>
            <w:proofErr w:type="spellStart"/>
            <w:r w:rsidRPr="008C3C0A">
              <w:rPr>
                <w:rFonts w:ascii="Source Code Pro" w:hAnsi="Source Code Pro"/>
              </w:rPr>
              <w:t>hide_index</w:t>
            </w:r>
            <w:proofErr w:type="spellEnd"/>
            <w:r w:rsidRPr="008C3C0A">
              <w:rPr>
                <w:rFonts w:ascii="Source Code Pro" w:hAnsi="Source Code Pro"/>
              </w:rPr>
              <w:t>=True)</w:t>
            </w:r>
          </w:p>
          <w:p w14:paraId="6B39513E" w14:textId="77777777" w:rsidR="008C3C0A" w:rsidRPr="008C3C0A" w:rsidRDefault="008C3C0A" w:rsidP="008C3C0A">
            <w:pPr>
              <w:rPr>
                <w:rFonts w:ascii="Source Code Pro" w:hAnsi="Source Code Pro"/>
              </w:rPr>
            </w:pPr>
          </w:p>
          <w:p w14:paraId="10EEA047" w14:textId="77777777" w:rsidR="008C3C0A" w:rsidRPr="008C3C0A" w:rsidRDefault="008C3C0A" w:rsidP="008C3C0A">
            <w:pPr>
              <w:rPr>
                <w:rFonts w:ascii="Source Code Pro" w:hAnsi="Source Code Pro"/>
              </w:rPr>
            </w:pPr>
            <w:r w:rsidRPr="008C3C0A">
              <w:rPr>
                <w:rFonts w:ascii="Source Code Pro" w:hAnsi="Source Code Pro"/>
              </w:rPr>
              <w:t xml:space="preserve">    </w:t>
            </w:r>
            <w:r w:rsidRPr="008C3C0A">
              <w:rPr>
                <w:rFonts w:ascii="Source Code Pro" w:hAnsi="Source Code Pro"/>
                <w:i/>
                <w:iCs/>
              </w:rPr>
              <w:t># Ranking</w:t>
            </w:r>
          </w:p>
          <w:p w14:paraId="2D8774DF" w14:textId="77777777" w:rsidR="008C3C0A" w:rsidRPr="008C3C0A" w:rsidRDefault="008C3C0A" w:rsidP="008C3C0A">
            <w:pPr>
              <w:rPr>
                <w:rFonts w:ascii="Source Code Pro" w:hAnsi="Source Code Pro"/>
              </w:rPr>
            </w:pPr>
            <w:r w:rsidRPr="008C3C0A">
              <w:rPr>
                <w:rFonts w:ascii="Source Code Pro" w:hAnsi="Source Code Pro"/>
              </w:rPr>
              <w:t xml:space="preserve">    with </w:t>
            </w:r>
            <w:proofErr w:type="gramStart"/>
            <w:r w:rsidRPr="008C3C0A">
              <w:rPr>
                <w:rFonts w:ascii="Source Code Pro" w:hAnsi="Source Code Pro"/>
              </w:rPr>
              <w:t>tabs[</w:t>
            </w:r>
            <w:proofErr w:type="gramEnd"/>
            <w:r w:rsidRPr="008C3C0A">
              <w:rPr>
                <w:rFonts w:ascii="Source Code Pro" w:hAnsi="Source Code Pro"/>
              </w:rPr>
              <w:t>4]:</w:t>
            </w:r>
          </w:p>
          <w:p w14:paraId="409B67E1" w14:textId="77777777" w:rsidR="008C3C0A" w:rsidRPr="008C3C0A" w:rsidRDefault="008C3C0A" w:rsidP="008C3C0A">
            <w:pPr>
              <w:rPr>
                <w:rFonts w:ascii="Source Code Pro" w:hAnsi="Source Code Pro"/>
              </w:rPr>
            </w:pPr>
            <w:r w:rsidRPr="008C3C0A">
              <w:rPr>
                <w:rFonts w:ascii="Source Code Pro" w:hAnsi="Source Code Pro"/>
              </w:rPr>
              <w:t xml:space="preserve">      top = </w:t>
            </w:r>
            <w:proofErr w:type="spellStart"/>
            <w:proofErr w:type="gramStart"/>
            <w:r w:rsidRPr="008C3C0A">
              <w:rPr>
                <w:rFonts w:ascii="Source Code Pro" w:hAnsi="Source Code Pro"/>
              </w:rPr>
              <w:t>st.number</w:t>
            </w:r>
            <w:proofErr w:type="gramEnd"/>
            <w:r w:rsidRPr="008C3C0A">
              <w:rPr>
                <w:rFonts w:ascii="Source Code Pro" w:hAnsi="Source Code Pro"/>
              </w:rPr>
              <w:t>_</w:t>
            </w:r>
            <w:proofErr w:type="gramStart"/>
            <w:r w:rsidRPr="008C3C0A">
              <w:rPr>
                <w:rFonts w:ascii="Source Code Pro" w:hAnsi="Source Code Pro"/>
              </w:rPr>
              <w:t>input</w:t>
            </w:r>
            <w:proofErr w:type="spellEnd"/>
            <w:r w:rsidRPr="008C3C0A">
              <w:rPr>
                <w:rFonts w:ascii="Source Code Pro" w:hAnsi="Source Code Pro"/>
              </w:rPr>
              <w:t>(</w:t>
            </w:r>
            <w:proofErr w:type="gramEnd"/>
            <w:r w:rsidRPr="008C3C0A">
              <w:rPr>
                <w:rFonts w:ascii="Source Code Pro" w:hAnsi="Source Code Pro"/>
              </w:rPr>
              <w:t>"</w:t>
            </w:r>
            <w:proofErr w:type="spellStart"/>
            <w:r w:rsidRPr="008C3C0A">
              <w:rPr>
                <w:rFonts w:ascii="Source Code Pro" w:hAnsi="Source Code Pro"/>
              </w:rPr>
              <w:t>Jumlah</w:t>
            </w:r>
            <w:proofErr w:type="spellEnd"/>
            <w:r w:rsidRPr="008C3C0A">
              <w:rPr>
                <w:rFonts w:ascii="Source Code Pro" w:hAnsi="Source Code Pro"/>
              </w:rPr>
              <w:t xml:space="preserve"> data </w:t>
            </w:r>
            <w:proofErr w:type="spellStart"/>
            <w:r w:rsidRPr="008C3C0A">
              <w:rPr>
                <w:rFonts w:ascii="Source Code Pro" w:hAnsi="Source Code Pro"/>
              </w:rPr>
              <w:t>teratas</w:t>
            </w:r>
            <w:proofErr w:type="spellEnd"/>
            <w:r w:rsidRPr="008C3C0A">
              <w:rPr>
                <w:rFonts w:ascii="Source Code Pro" w:hAnsi="Source Code Pro"/>
              </w:rPr>
              <w:t xml:space="preserve">:", 1, </w:t>
            </w:r>
            <w:proofErr w:type="spellStart"/>
            <w:r w:rsidRPr="008C3C0A">
              <w:rPr>
                <w:rFonts w:ascii="Source Code Pro" w:hAnsi="Source Code Pro"/>
              </w:rPr>
              <w:t>len</w:t>
            </w:r>
            <w:proofErr w:type="spellEnd"/>
            <w:r w:rsidRPr="008C3C0A">
              <w:rPr>
                <w:rFonts w:ascii="Source Code Pro" w:hAnsi="Source Code Pro"/>
              </w:rPr>
              <w:t>(</w:t>
            </w:r>
            <w:proofErr w:type="spellStart"/>
            <w:r w:rsidRPr="008C3C0A">
              <w:rPr>
                <w:rFonts w:ascii="Source Code Pro" w:hAnsi="Source Code Pro"/>
              </w:rPr>
              <w:t>v_df</w:t>
            </w:r>
            <w:proofErr w:type="spellEnd"/>
            <w:r w:rsidRPr="008C3C0A">
              <w:rPr>
                <w:rFonts w:ascii="Source Code Pro" w:hAnsi="Source Code Pro"/>
              </w:rPr>
              <w:t>), 10)</w:t>
            </w:r>
          </w:p>
          <w:p w14:paraId="24ECE68D" w14:textId="77777777" w:rsidR="008C3C0A" w:rsidRPr="008C3C0A" w:rsidRDefault="008C3C0A" w:rsidP="008C3C0A">
            <w:pPr>
              <w:rPr>
                <w:rFonts w:ascii="Source Code Pro" w:hAnsi="Source Code Pro"/>
              </w:rPr>
            </w:pPr>
            <w:r w:rsidRPr="008C3C0A">
              <w:rPr>
                <w:rFonts w:ascii="Source Code Pro" w:hAnsi="Source Code Pro"/>
              </w:rPr>
              <w:t xml:space="preserve">      </w:t>
            </w:r>
            <w:proofErr w:type="spellStart"/>
            <w:r w:rsidRPr="008C3C0A">
              <w:rPr>
                <w:rFonts w:ascii="Source Code Pro" w:hAnsi="Source Code Pro"/>
              </w:rPr>
              <w:t>rank_df</w:t>
            </w:r>
            <w:proofErr w:type="spellEnd"/>
            <w:r w:rsidRPr="008C3C0A">
              <w:rPr>
                <w:rFonts w:ascii="Source Code Pro" w:hAnsi="Source Code Pro"/>
              </w:rPr>
              <w:t xml:space="preserve"> = </w:t>
            </w:r>
            <w:proofErr w:type="spellStart"/>
            <w:r w:rsidRPr="008C3C0A">
              <w:rPr>
                <w:rFonts w:ascii="Source Code Pro" w:hAnsi="Source Code Pro"/>
              </w:rPr>
              <w:t>v_</w:t>
            </w:r>
            <w:proofErr w:type="gramStart"/>
            <w:r w:rsidRPr="008C3C0A">
              <w:rPr>
                <w:rFonts w:ascii="Source Code Pro" w:hAnsi="Source Code Pro"/>
              </w:rPr>
              <w:t>df.sort</w:t>
            </w:r>
            <w:proofErr w:type="gramEnd"/>
            <w:r w:rsidRPr="008C3C0A">
              <w:rPr>
                <w:rFonts w:ascii="Source Code Pro" w:hAnsi="Source Code Pro"/>
              </w:rPr>
              <w:t>_</w:t>
            </w:r>
            <w:proofErr w:type="gramStart"/>
            <w:r w:rsidRPr="008C3C0A">
              <w:rPr>
                <w:rFonts w:ascii="Source Code Pro" w:hAnsi="Source Code Pro"/>
              </w:rPr>
              <w:t>values</w:t>
            </w:r>
            <w:proofErr w:type="spellEnd"/>
            <w:r w:rsidRPr="008C3C0A">
              <w:rPr>
                <w:rFonts w:ascii="Source Code Pro" w:hAnsi="Source Code Pro"/>
              </w:rPr>
              <w:t>(</w:t>
            </w:r>
            <w:proofErr w:type="gramEnd"/>
            <w:r w:rsidRPr="008C3C0A">
              <w:rPr>
                <w:rFonts w:ascii="Source Code Pro" w:hAnsi="Source Code Pro"/>
              </w:rPr>
              <w:t>by="Vektor V", ascending=False</w:t>
            </w:r>
            <w:proofErr w:type="gramStart"/>
            <w:r w:rsidRPr="008C3C0A">
              <w:rPr>
                <w:rFonts w:ascii="Source Code Pro" w:hAnsi="Source Code Pro"/>
              </w:rPr>
              <w:t>).</w:t>
            </w:r>
            <w:proofErr w:type="spellStart"/>
            <w:r w:rsidRPr="008C3C0A">
              <w:rPr>
                <w:rFonts w:ascii="Source Code Pro" w:hAnsi="Source Code Pro"/>
              </w:rPr>
              <w:t>reset</w:t>
            </w:r>
            <w:proofErr w:type="gramEnd"/>
            <w:r w:rsidRPr="008C3C0A">
              <w:rPr>
                <w:rFonts w:ascii="Source Code Pro" w:hAnsi="Source Code Pro"/>
              </w:rPr>
              <w:t>_index</w:t>
            </w:r>
            <w:proofErr w:type="spellEnd"/>
            <w:r w:rsidRPr="008C3C0A">
              <w:rPr>
                <w:rFonts w:ascii="Source Code Pro" w:hAnsi="Source Code Pro"/>
              </w:rPr>
              <w:t>(drop=True)</w:t>
            </w:r>
          </w:p>
          <w:p w14:paraId="2F557176" w14:textId="77777777" w:rsidR="008C3C0A" w:rsidRPr="008C3C0A" w:rsidRDefault="008C3C0A" w:rsidP="008C3C0A">
            <w:pPr>
              <w:rPr>
                <w:rFonts w:ascii="Source Code Pro" w:hAnsi="Source Code Pro"/>
              </w:rPr>
            </w:pPr>
            <w:r w:rsidRPr="008C3C0A">
              <w:rPr>
                <w:rFonts w:ascii="Source Code Pro" w:hAnsi="Source Code Pro"/>
              </w:rPr>
              <w:t xml:space="preserve">      </w:t>
            </w:r>
            <w:proofErr w:type="spellStart"/>
            <w:proofErr w:type="gramStart"/>
            <w:r w:rsidRPr="008C3C0A">
              <w:rPr>
                <w:rFonts w:ascii="Source Code Pro" w:hAnsi="Source Code Pro"/>
              </w:rPr>
              <w:t>st.dataframe</w:t>
            </w:r>
            <w:proofErr w:type="spellEnd"/>
            <w:proofErr w:type="gramEnd"/>
            <w:r w:rsidRPr="008C3C0A">
              <w:rPr>
                <w:rFonts w:ascii="Source Code Pro" w:hAnsi="Source Code Pro"/>
              </w:rPr>
              <w:t>(</w:t>
            </w:r>
            <w:proofErr w:type="spellStart"/>
            <w:r w:rsidRPr="008C3C0A">
              <w:rPr>
                <w:rFonts w:ascii="Source Code Pro" w:hAnsi="Source Code Pro"/>
              </w:rPr>
              <w:t>rank_</w:t>
            </w:r>
            <w:proofErr w:type="gramStart"/>
            <w:r w:rsidRPr="008C3C0A">
              <w:rPr>
                <w:rFonts w:ascii="Source Code Pro" w:hAnsi="Source Code Pro"/>
              </w:rPr>
              <w:t>df.head</w:t>
            </w:r>
            <w:proofErr w:type="spellEnd"/>
            <w:proofErr w:type="gramEnd"/>
            <w:r w:rsidRPr="008C3C0A">
              <w:rPr>
                <w:rFonts w:ascii="Source Code Pro" w:hAnsi="Source Code Pro"/>
              </w:rPr>
              <w:t>(top</w:t>
            </w:r>
            <w:proofErr w:type="gramStart"/>
            <w:r w:rsidRPr="008C3C0A">
              <w:rPr>
                <w:rFonts w:ascii="Source Code Pro" w:hAnsi="Source Code Pro"/>
              </w:rPr>
              <w:t>).</w:t>
            </w:r>
            <w:proofErr w:type="spellStart"/>
            <w:r w:rsidRPr="008C3C0A">
              <w:rPr>
                <w:rFonts w:ascii="Source Code Pro" w:hAnsi="Source Code Pro"/>
              </w:rPr>
              <w:t>style</w:t>
            </w:r>
            <w:proofErr w:type="gramEnd"/>
            <w:r w:rsidRPr="008C3C0A">
              <w:rPr>
                <w:rFonts w:ascii="Source Code Pro" w:hAnsi="Source Code Pro"/>
              </w:rPr>
              <w:t>.</w:t>
            </w:r>
            <w:proofErr w:type="gramStart"/>
            <w:r w:rsidRPr="008C3C0A">
              <w:rPr>
                <w:rFonts w:ascii="Source Code Pro" w:hAnsi="Source Code Pro"/>
              </w:rPr>
              <w:t>apply</w:t>
            </w:r>
            <w:proofErr w:type="spellEnd"/>
            <w:r w:rsidRPr="008C3C0A">
              <w:rPr>
                <w:rFonts w:ascii="Source Code Pro" w:hAnsi="Source Code Pro"/>
              </w:rPr>
              <w:t>(</w:t>
            </w:r>
            <w:proofErr w:type="gramEnd"/>
          </w:p>
          <w:p w14:paraId="7BEE8538" w14:textId="77777777" w:rsidR="008C3C0A" w:rsidRPr="008C3C0A" w:rsidRDefault="008C3C0A" w:rsidP="008C3C0A">
            <w:pPr>
              <w:rPr>
                <w:rFonts w:ascii="Source Code Pro" w:hAnsi="Source Code Pro"/>
              </w:rPr>
            </w:pPr>
            <w:r w:rsidRPr="008C3C0A">
              <w:rPr>
                <w:rFonts w:ascii="Source Code Pro" w:hAnsi="Source Code Pro"/>
              </w:rPr>
              <w:t xml:space="preserve">          lambda x: ["background-color: #4E71FF" if </w:t>
            </w:r>
            <w:proofErr w:type="spellStart"/>
            <w:r w:rsidRPr="008C3C0A">
              <w:rPr>
                <w:rFonts w:ascii="Source Code Pro" w:hAnsi="Source Code Pro"/>
              </w:rPr>
              <w:t>i</w:t>
            </w:r>
            <w:proofErr w:type="spellEnd"/>
            <w:r w:rsidRPr="008C3C0A">
              <w:rPr>
                <w:rFonts w:ascii="Source Code Pro" w:hAnsi="Source Code Pro"/>
              </w:rPr>
              <w:t xml:space="preserve"> == 0 else "" for </w:t>
            </w:r>
            <w:proofErr w:type="spellStart"/>
            <w:r w:rsidRPr="008C3C0A">
              <w:rPr>
                <w:rFonts w:ascii="Source Code Pro" w:hAnsi="Source Code Pro"/>
              </w:rPr>
              <w:t>i</w:t>
            </w:r>
            <w:proofErr w:type="spellEnd"/>
            <w:r w:rsidRPr="008C3C0A">
              <w:rPr>
                <w:rFonts w:ascii="Source Code Pro" w:hAnsi="Source Code Pro"/>
              </w:rPr>
              <w:t xml:space="preserve"> in range(</w:t>
            </w:r>
            <w:proofErr w:type="spellStart"/>
            <w:r w:rsidRPr="008C3C0A">
              <w:rPr>
                <w:rFonts w:ascii="Source Code Pro" w:hAnsi="Source Code Pro"/>
              </w:rPr>
              <w:t>len</w:t>
            </w:r>
            <w:proofErr w:type="spellEnd"/>
            <w:r w:rsidRPr="008C3C0A">
              <w:rPr>
                <w:rFonts w:ascii="Source Code Pro" w:hAnsi="Source Code Pro"/>
              </w:rPr>
              <w:t>(x))], axis=0</w:t>
            </w:r>
          </w:p>
          <w:p w14:paraId="0879AEE2" w14:textId="77777777" w:rsidR="008C3C0A" w:rsidRPr="008C3C0A" w:rsidRDefault="008C3C0A" w:rsidP="008C3C0A">
            <w:pPr>
              <w:rPr>
                <w:rFonts w:ascii="Source Code Pro" w:hAnsi="Source Code Pro"/>
              </w:rPr>
            </w:pPr>
            <w:r w:rsidRPr="008C3C0A">
              <w:rPr>
                <w:rFonts w:ascii="Source Code Pro" w:hAnsi="Source Code Pro"/>
              </w:rPr>
              <w:t xml:space="preserve">      ), </w:t>
            </w:r>
            <w:proofErr w:type="spellStart"/>
            <w:r w:rsidRPr="008C3C0A">
              <w:rPr>
                <w:rFonts w:ascii="Source Code Pro" w:hAnsi="Source Code Pro"/>
              </w:rPr>
              <w:t>hide_index</w:t>
            </w:r>
            <w:proofErr w:type="spellEnd"/>
            <w:r w:rsidRPr="008C3C0A">
              <w:rPr>
                <w:rFonts w:ascii="Source Code Pro" w:hAnsi="Source Code Pro"/>
              </w:rPr>
              <w:t>=True)</w:t>
            </w:r>
          </w:p>
          <w:p w14:paraId="3F36B931" w14:textId="77777777" w:rsidR="008C3C0A" w:rsidRPr="008C3C0A" w:rsidRDefault="008C3C0A" w:rsidP="008C3C0A">
            <w:pPr>
              <w:rPr>
                <w:rFonts w:ascii="Source Code Pro" w:hAnsi="Source Code Pro"/>
              </w:rPr>
            </w:pPr>
            <w:r w:rsidRPr="008C3C0A">
              <w:rPr>
                <w:rFonts w:ascii="Source Code Pro" w:hAnsi="Source Code Pro"/>
              </w:rPr>
              <w:t xml:space="preserve">      </w:t>
            </w:r>
            <w:proofErr w:type="spellStart"/>
            <w:proofErr w:type="gramStart"/>
            <w:r w:rsidRPr="008C3C0A">
              <w:rPr>
                <w:rFonts w:ascii="Source Code Pro" w:hAnsi="Source Code Pro"/>
              </w:rPr>
              <w:t>st.download</w:t>
            </w:r>
            <w:proofErr w:type="gramEnd"/>
            <w:r w:rsidRPr="008C3C0A">
              <w:rPr>
                <w:rFonts w:ascii="Source Code Pro" w:hAnsi="Source Code Pro"/>
              </w:rPr>
              <w:t>_</w:t>
            </w:r>
            <w:proofErr w:type="gramStart"/>
            <w:r w:rsidRPr="008C3C0A">
              <w:rPr>
                <w:rFonts w:ascii="Source Code Pro" w:hAnsi="Source Code Pro"/>
              </w:rPr>
              <w:t>button</w:t>
            </w:r>
            <w:proofErr w:type="spellEnd"/>
            <w:r w:rsidRPr="008C3C0A">
              <w:rPr>
                <w:rFonts w:ascii="Source Code Pro" w:hAnsi="Source Code Pro"/>
              </w:rPr>
              <w:t>(</w:t>
            </w:r>
            <w:proofErr w:type="gramEnd"/>
            <w:r w:rsidRPr="008C3C0A">
              <w:rPr>
                <w:rFonts w:ascii="Source Code Pro" w:hAnsi="Source Code Pro"/>
              </w:rPr>
              <w:t>"</w:t>
            </w:r>
            <w:r w:rsidRPr="008C3C0A">
              <w:rPr>
                <w:rFonts w:ascii="Segoe UI Emoji" w:hAnsi="Segoe UI Emoji" w:cs="Segoe UI Emoji"/>
              </w:rPr>
              <w:t>📥</w:t>
            </w:r>
            <w:r w:rsidRPr="008C3C0A">
              <w:rPr>
                <w:rFonts w:ascii="Source Code Pro" w:hAnsi="Source Code Pro"/>
              </w:rPr>
              <w:t xml:space="preserve"> Download Ranking CSV", </w:t>
            </w:r>
            <w:proofErr w:type="spellStart"/>
            <w:r w:rsidRPr="008C3C0A">
              <w:rPr>
                <w:rFonts w:ascii="Source Code Pro" w:hAnsi="Source Code Pro"/>
              </w:rPr>
              <w:t>rank_df.to_csv</w:t>
            </w:r>
            <w:proofErr w:type="spellEnd"/>
            <w:r w:rsidRPr="008C3C0A">
              <w:rPr>
                <w:rFonts w:ascii="Source Code Pro" w:hAnsi="Source Code Pro"/>
              </w:rPr>
              <w:t xml:space="preserve">(index=False), </w:t>
            </w:r>
            <w:proofErr w:type="spellStart"/>
            <w:r w:rsidRPr="008C3C0A">
              <w:rPr>
                <w:rFonts w:ascii="Source Code Pro" w:hAnsi="Source Code Pro"/>
              </w:rPr>
              <w:t>file_name</w:t>
            </w:r>
            <w:proofErr w:type="spellEnd"/>
            <w:r w:rsidRPr="008C3C0A">
              <w:rPr>
                <w:rFonts w:ascii="Source Code Pro" w:hAnsi="Source Code Pro"/>
              </w:rPr>
              <w:t>="ranking_lahan.csv")</w:t>
            </w:r>
          </w:p>
          <w:p w14:paraId="187BE8CE" w14:textId="77777777" w:rsidR="00D95123" w:rsidRPr="005A0F5E" w:rsidRDefault="00D95123" w:rsidP="0026444A">
            <w:pPr>
              <w:rPr>
                <w:rFonts w:ascii="Source Code Pro" w:hAnsi="Source Code Pro"/>
              </w:rPr>
            </w:pPr>
          </w:p>
        </w:tc>
      </w:tr>
    </w:tbl>
    <w:p w14:paraId="2367A794" w14:textId="77777777" w:rsidR="00B86EC3" w:rsidRDefault="00B86EC3" w:rsidP="00B86EC3">
      <w:pPr>
        <w:ind w:left="1170"/>
        <w:rPr>
          <w:b/>
          <w:bCs/>
          <w:sz w:val="24"/>
          <w:szCs w:val="24"/>
          <w:lang w:val="nb-NO"/>
        </w:rPr>
      </w:pPr>
    </w:p>
    <w:p w14:paraId="679A4509" w14:textId="45F0011E" w:rsidR="00B86EC3" w:rsidRPr="00B86EC3" w:rsidRDefault="00B86EC3" w:rsidP="00B86EC3">
      <w:pPr>
        <w:ind w:left="1170"/>
        <w:rPr>
          <w:b/>
          <w:bCs/>
          <w:sz w:val="24"/>
          <w:szCs w:val="24"/>
          <w:lang w:val="nb-NO"/>
        </w:rPr>
      </w:pPr>
      <w:r w:rsidRPr="00B86EC3">
        <w:rPr>
          <w:b/>
          <w:bCs/>
          <w:sz w:val="24"/>
          <w:szCs w:val="24"/>
          <w:lang w:val="nb-NO"/>
        </w:rPr>
        <w:t>Penjelasan:</w:t>
      </w:r>
    </w:p>
    <w:p w14:paraId="00E506CD" w14:textId="68BD2CE4" w:rsidR="00B86EC3" w:rsidRDefault="006E02F7" w:rsidP="00B86EC3">
      <w:pPr>
        <w:ind w:left="1170"/>
        <w:rPr>
          <w:iCs/>
          <w:sz w:val="24"/>
          <w:szCs w:val="24"/>
          <w:lang w:val="nb-NO"/>
        </w:rPr>
      </w:pPr>
      <w:r w:rsidRPr="001632B3">
        <w:rPr>
          <w:iCs/>
          <w:sz w:val="24"/>
          <w:szCs w:val="24"/>
          <w:lang w:val="nb-NO"/>
        </w:rPr>
        <w:t xml:space="preserve">Fungsi digunakan untuk menampilkan </w:t>
      </w:r>
      <w:r w:rsidR="001632B3" w:rsidRPr="001632B3">
        <w:rPr>
          <w:i/>
          <w:sz w:val="24"/>
          <w:szCs w:val="24"/>
          <w:lang w:val="nb-NO"/>
        </w:rPr>
        <w:t xml:space="preserve">expander </w:t>
      </w:r>
      <w:r w:rsidR="001632B3" w:rsidRPr="001632B3">
        <w:rPr>
          <w:iCs/>
          <w:sz w:val="24"/>
          <w:szCs w:val="24"/>
          <w:lang w:val="nb-NO"/>
        </w:rPr>
        <w:t>yang berisi detail p</w:t>
      </w:r>
      <w:r w:rsidR="001632B3">
        <w:rPr>
          <w:iCs/>
          <w:sz w:val="24"/>
          <w:szCs w:val="24"/>
          <w:lang w:val="nb-NO"/>
        </w:rPr>
        <w:t xml:space="preserve">erhitungan WP menggunakan </w:t>
      </w:r>
      <w:r w:rsidR="00802B10">
        <w:rPr>
          <w:i/>
          <w:sz w:val="24"/>
          <w:szCs w:val="24"/>
          <w:lang w:val="nb-NO"/>
        </w:rPr>
        <w:t>tabs</w:t>
      </w:r>
      <w:r w:rsidR="00B86EC3" w:rsidRPr="001632B3">
        <w:rPr>
          <w:iCs/>
          <w:sz w:val="24"/>
          <w:szCs w:val="24"/>
          <w:lang w:val="nb-NO"/>
        </w:rPr>
        <w:t>.</w:t>
      </w:r>
      <w:r w:rsidR="00895CAC">
        <w:rPr>
          <w:iCs/>
          <w:sz w:val="24"/>
          <w:szCs w:val="24"/>
          <w:lang w:val="nb-NO"/>
        </w:rPr>
        <w:t xml:space="preserve"> </w:t>
      </w:r>
      <w:r w:rsidR="00895CAC">
        <w:rPr>
          <w:i/>
          <w:sz w:val="24"/>
          <w:szCs w:val="24"/>
          <w:lang w:val="nb-NO"/>
        </w:rPr>
        <w:t xml:space="preserve">Tabs </w:t>
      </w:r>
      <w:r w:rsidR="00895CAC">
        <w:rPr>
          <w:iCs/>
          <w:sz w:val="24"/>
          <w:szCs w:val="24"/>
          <w:lang w:val="nb-NO"/>
        </w:rPr>
        <w:t>tersebut sebagai berikut:</w:t>
      </w:r>
      <w:r w:rsidR="00895CAC">
        <w:rPr>
          <w:iCs/>
          <w:sz w:val="24"/>
          <w:szCs w:val="24"/>
          <w:lang w:val="nb-NO"/>
        </w:rPr>
        <w:br/>
        <w:t xml:space="preserve">a. </w:t>
      </w:r>
      <w:r w:rsidR="00E67F34" w:rsidRPr="000D424A">
        <w:rPr>
          <w:i/>
          <w:sz w:val="24"/>
          <w:szCs w:val="24"/>
          <w:lang w:val="nb-NO"/>
        </w:rPr>
        <w:t>Tab</w:t>
      </w:r>
      <w:r w:rsidR="00E67F34">
        <w:rPr>
          <w:iCs/>
          <w:sz w:val="24"/>
          <w:szCs w:val="24"/>
          <w:lang w:val="nb-NO"/>
        </w:rPr>
        <w:t xml:space="preserve"> untuk menampilkan matriks keputusan</w:t>
      </w:r>
      <w:r w:rsidR="00FC4A52">
        <w:rPr>
          <w:iCs/>
          <w:sz w:val="24"/>
          <w:szCs w:val="24"/>
          <w:lang w:val="nb-NO"/>
        </w:rPr>
        <w:t>.</w:t>
      </w:r>
    </w:p>
    <w:p w14:paraId="6DC2CCF0" w14:textId="398386D8" w:rsidR="00FC4A52" w:rsidRPr="000D424A" w:rsidRDefault="00FC4A52" w:rsidP="00B86EC3">
      <w:pPr>
        <w:ind w:left="1170"/>
        <w:rPr>
          <w:i/>
          <w:sz w:val="24"/>
          <w:szCs w:val="24"/>
          <w:lang w:val="nb-NO"/>
        </w:rPr>
      </w:pPr>
      <w:r>
        <w:rPr>
          <w:iCs/>
          <w:sz w:val="24"/>
          <w:szCs w:val="24"/>
          <w:lang w:val="nb-NO"/>
        </w:rPr>
        <w:t xml:space="preserve">b. </w:t>
      </w:r>
      <w:r w:rsidRPr="000D424A">
        <w:rPr>
          <w:i/>
          <w:sz w:val="24"/>
          <w:szCs w:val="24"/>
          <w:lang w:val="nb-NO"/>
        </w:rPr>
        <w:t>Tab</w:t>
      </w:r>
      <w:r>
        <w:rPr>
          <w:iCs/>
          <w:sz w:val="24"/>
          <w:szCs w:val="24"/>
          <w:lang w:val="nb-NO"/>
        </w:rPr>
        <w:t xml:space="preserve"> untuk menampilkan </w:t>
      </w:r>
      <w:r w:rsidR="0049133E">
        <w:rPr>
          <w:iCs/>
          <w:sz w:val="24"/>
          <w:szCs w:val="24"/>
          <w:lang w:val="nb-NO"/>
        </w:rPr>
        <w:t>tabel normalisasi bobot</w:t>
      </w:r>
      <w:r w:rsidR="002055DA">
        <w:rPr>
          <w:iCs/>
          <w:sz w:val="24"/>
          <w:szCs w:val="24"/>
          <w:lang w:val="nb-NO"/>
        </w:rPr>
        <w:t xml:space="preserve"> dan juga distribusi bobot menggunakan </w:t>
      </w:r>
      <w:r w:rsidR="000D424A">
        <w:rPr>
          <w:i/>
          <w:sz w:val="24"/>
          <w:szCs w:val="24"/>
          <w:lang w:val="nb-NO"/>
        </w:rPr>
        <w:t>pie chart</w:t>
      </w:r>
    </w:p>
    <w:p w14:paraId="4EECAA2F" w14:textId="2D25426F" w:rsidR="0049133E" w:rsidRDefault="0049133E" w:rsidP="00B86EC3">
      <w:pPr>
        <w:ind w:left="1170"/>
        <w:rPr>
          <w:iCs/>
          <w:sz w:val="24"/>
          <w:szCs w:val="24"/>
          <w:lang w:val="nb-NO"/>
        </w:rPr>
      </w:pPr>
      <w:r>
        <w:rPr>
          <w:iCs/>
          <w:sz w:val="24"/>
          <w:szCs w:val="24"/>
          <w:lang w:val="nb-NO"/>
        </w:rPr>
        <w:t xml:space="preserve">c. </w:t>
      </w:r>
      <w:r w:rsidRPr="000D424A">
        <w:rPr>
          <w:i/>
          <w:sz w:val="24"/>
          <w:szCs w:val="24"/>
          <w:lang w:val="nb-NO"/>
        </w:rPr>
        <w:t>Tab</w:t>
      </w:r>
      <w:r>
        <w:rPr>
          <w:iCs/>
          <w:sz w:val="24"/>
          <w:szCs w:val="24"/>
          <w:lang w:val="nb-NO"/>
        </w:rPr>
        <w:t xml:space="preserve"> untuk </w:t>
      </w:r>
      <w:r w:rsidR="00C7696D">
        <w:rPr>
          <w:iCs/>
          <w:sz w:val="24"/>
          <w:szCs w:val="24"/>
          <w:lang w:val="nb-NO"/>
        </w:rPr>
        <w:t>menampilkan vektor S.</w:t>
      </w:r>
    </w:p>
    <w:p w14:paraId="442F18A2" w14:textId="6221B13E" w:rsidR="00B560FD" w:rsidRDefault="00B560FD" w:rsidP="00B86EC3">
      <w:pPr>
        <w:ind w:left="1170"/>
        <w:rPr>
          <w:iCs/>
          <w:sz w:val="24"/>
          <w:szCs w:val="24"/>
          <w:lang w:val="nb-NO"/>
        </w:rPr>
      </w:pPr>
      <w:r>
        <w:rPr>
          <w:iCs/>
          <w:sz w:val="24"/>
          <w:szCs w:val="24"/>
          <w:lang w:val="nb-NO"/>
        </w:rPr>
        <w:t xml:space="preserve">d. </w:t>
      </w:r>
      <w:r w:rsidRPr="000D424A">
        <w:rPr>
          <w:i/>
          <w:sz w:val="24"/>
          <w:szCs w:val="24"/>
          <w:lang w:val="nb-NO"/>
        </w:rPr>
        <w:t>Tab</w:t>
      </w:r>
      <w:r>
        <w:rPr>
          <w:iCs/>
          <w:sz w:val="24"/>
          <w:szCs w:val="24"/>
          <w:lang w:val="nb-NO"/>
        </w:rPr>
        <w:t xml:space="preserve"> untuk menampilkan vektor </w:t>
      </w:r>
      <w:r>
        <w:rPr>
          <w:iCs/>
          <w:sz w:val="24"/>
          <w:szCs w:val="24"/>
          <w:lang w:val="nb-NO"/>
        </w:rPr>
        <w:t>V</w:t>
      </w:r>
      <w:r>
        <w:rPr>
          <w:iCs/>
          <w:sz w:val="24"/>
          <w:szCs w:val="24"/>
          <w:lang w:val="nb-NO"/>
        </w:rPr>
        <w:t>.</w:t>
      </w:r>
    </w:p>
    <w:p w14:paraId="38B29688" w14:textId="5416804D" w:rsidR="00B560FD" w:rsidRDefault="00B560FD" w:rsidP="00B86EC3">
      <w:pPr>
        <w:ind w:left="1170"/>
        <w:rPr>
          <w:iCs/>
          <w:sz w:val="24"/>
          <w:szCs w:val="24"/>
          <w:lang w:val="nb-NO"/>
        </w:rPr>
      </w:pPr>
      <w:r w:rsidRPr="00B560FD">
        <w:rPr>
          <w:iCs/>
          <w:sz w:val="24"/>
          <w:szCs w:val="24"/>
          <w:lang w:val="nb-NO"/>
        </w:rPr>
        <w:t xml:space="preserve">e. </w:t>
      </w:r>
      <w:r w:rsidRPr="00B560FD">
        <w:rPr>
          <w:i/>
          <w:sz w:val="24"/>
          <w:szCs w:val="24"/>
          <w:lang w:val="nb-NO"/>
        </w:rPr>
        <w:t>Tab</w:t>
      </w:r>
      <w:r w:rsidRPr="00B560FD">
        <w:rPr>
          <w:iCs/>
          <w:sz w:val="24"/>
          <w:szCs w:val="24"/>
          <w:lang w:val="nb-NO"/>
        </w:rPr>
        <w:t xml:space="preserve"> untuk menampilkan </w:t>
      </w:r>
      <w:r w:rsidRPr="00B560FD">
        <w:rPr>
          <w:iCs/>
          <w:sz w:val="24"/>
          <w:szCs w:val="24"/>
          <w:lang w:val="nb-NO"/>
        </w:rPr>
        <w:t>hasil perankingan berdasarkan vekt</w:t>
      </w:r>
      <w:r>
        <w:rPr>
          <w:iCs/>
          <w:sz w:val="24"/>
          <w:szCs w:val="24"/>
          <w:lang w:val="nb-NO"/>
        </w:rPr>
        <w:t>or V.</w:t>
      </w:r>
    </w:p>
    <w:p w14:paraId="55629178" w14:textId="77777777" w:rsidR="00B53D2E" w:rsidRDefault="00B53D2E" w:rsidP="00B86EC3">
      <w:pPr>
        <w:ind w:left="1170"/>
        <w:rPr>
          <w:iCs/>
          <w:sz w:val="24"/>
          <w:szCs w:val="24"/>
          <w:lang w:val="nb-NO"/>
        </w:rPr>
      </w:pPr>
    </w:p>
    <w:p w14:paraId="08DDFCCD" w14:textId="5D7B3B83" w:rsidR="00B53D2E" w:rsidRPr="00EC151F" w:rsidRDefault="00B53D2E" w:rsidP="00B86EC3">
      <w:pPr>
        <w:ind w:left="1170"/>
        <w:rPr>
          <w:iCs/>
          <w:sz w:val="24"/>
          <w:szCs w:val="24"/>
        </w:rPr>
      </w:pPr>
      <w:r w:rsidRPr="00EC151F">
        <w:rPr>
          <w:i/>
          <w:sz w:val="24"/>
          <w:szCs w:val="24"/>
        </w:rPr>
        <w:lastRenderedPageBreak/>
        <w:t xml:space="preserve">User </w:t>
      </w:r>
      <w:r w:rsidRPr="00EC151F">
        <w:rPr>
          <w:iCs/>
          <w:sz w:val="24"/>
          <w:szCs w:val="24"/>
        </w:rPr>
        <w:t xml:space="preserve">juga </w:t>
      </w:r>
      <w:proofErr w:type="spellStart"/>
      <w:r w:rsidRPr="00EC151F">
        <w:rPr>
          <w:iCs/>
          <w:sz w:val="24"/>
          <w:szCs w:val="24"/>
        </w:rPr>
        <w:t>dapat</w:t>
      </w:r>
      <w:proofErr w:type="spellEnd"/>
      <w:r w:rsidRPr="00EC151F">
        <w:rPr>
          <w:iCs/>
          <w:sz w:val="24"/>
          <w:szCs w:val="24"/>
        </w:rPr>
        <w:t xml:space="preserve"> </w:t>
      </w:r>
      <w:proofErr w:type="spellStart"/>
      <w:r w:rsidR="00EC151F" w:rsidRPr="00EC151F">
        <w:rPr>
          <w:iCs/>
          <w:sz w:val="24"/>
          <w:szCs w:val="24"/>
        </w:rPr>
        <w:t>mengunduh</w:t>
      </w:r>
      <w:proofErr w:type="spellEnd"/>
      <w:r w:rsidR="00EC151F" w:rsidRPr="00EC151F">
        <w:rPr>
          <w:iCs/>
          <w:sz w:val="24"/>
          <w:szCs w:val="24"/>
        </w:rPr>
        <w:t xml:space="preserve"> </w:t>
      </w:r>
      <w:proofErr w:type="spellStart"/>
      <w:r w:rsidR="00EC151F" w:rsidRPr="00EC151F">
        <w:rPr>
          <w:iCs/>
          <w:sz w:val="24"/>
          <w:szCs w:val="24"/>
        </w:rPr>
        <w:t>hasil</w:t>
      </w:r>
      <w:proofErr w:type="spellEnd"/>
      <w:r w:rsidR="00EC151F">
        <w:rPr>
          <w:iCs/>
          <w:sz w:val="24"/>
          <w:szCs w:val="24"/>
        </w:rPr>
        <w:t xml:space="preserve"> ranking </w:t>
      </w:r>
      <w:proofErr w:type="spellStart"/>
      <w:r w:rsidR="00374E73">
        <w:rPr>
          <w:iCs/>
          <w:sz w:val="24"/>
          <w:szCs w:val="24"/>
        </w:rPr>
        <w:t>dalam</w:t>
      </w:r>
      <w:proofErr w:type="spellEnd"/>
      <w:r w:rsidR="00374E73">
        <w:rPr>
          <w:iCs/>
          <w:sz w:val="24"/>
          <w:szCs w:val="24"/>
        </w:rPr>
        <w:t xml:space="preserve"> </w:t>
      </w:r>
      <w:proofErr w:type="spellStart"/>
      <w:r w:rsidR="00374E73">
        <w:rPr>
          <w:iCs/>
          <w:sz w:val="24"/>
          <w:szCs w:val="24"/>
        </w:rPr>
        <w:t>bentuk</w:t>
      </w:r>
      <w:proofErr w:type="spellEnd"/>
      <w:r w:rsidR="00374E73">
        <w:rPr>
          <w:iCs/>
          <w:sz w:val="24"/>
          <w:szCs w:val="24"/>
        </w:rPr>
        <w:t xml:space="preserve"> CSV</w:t>
      </w:r>
      <w:r w:rsidR="00867BB8">
        <w:rPr>
          <w:iCs/>
          <w:sz w:val="24"/>
          <w:szCs w:val="24"/>
        </w:rPr>
        <w:t>.</w:t>
      </w:r>
    </w:p>
    <w:p w14:paraId="33598515" w14:textId="686C1170" w:rsidR="00D95123" w:rsidRPr="00DC76A6" w:rsidRDefault="00D95123" w:rsidP="00D95123">
      <w:pPr>
        <w:pStyle w:val="Heading4"/>
        <w:numPr>
          <w:ilvl w:val="0"/>
          <w:numId w:val="0"/>
        </w:numPr>
        <w:ind w:left="990"/>
        <w:rPr>
          <w:rFonts w:ascii="Times New Roman" w:hAnsi="Times New Roman" w:cs="Times New Roman"/>
          <w:sz w:val="24"/>
          <w:szCs w:val="24"/>
          <w:lang w:val="nb-NO"/>
        </w:rPr>
      </w:pPr>
      <w:r w:rsidRPr="00DC76A6">
        <w:rPr>
          <w:rFonts w:ascii="Times New Roman" w:hAnsi="Times New Roman" w:cs="Times New Roman"/>
          <w:sz w:val="24"/>
          <w:szCs w:val="24"/>
          <w:lang w:val="nb-NO"/>
        </w:rPr>
        <w:t>2.3.2.</w:t>
      </w:r>
      <w:r>
        <w:rPr>
          <w:rFonts w:ascii="Times New Roman" w:hAnsi="Times New Roman" w:cs="Times New Roman"/>
          <w:sz w:val="24"/>
          <w:szCs w:val="24"/>
          <w:lang w:val="nb-NO"/>
        </w:rPr>
        <w:t>7</w:t>
      </w:r>
      <w:r w:rsidRPr="00DC76A6">
        <w:rPr>
          <w:rFonts w:ascii="Times New Roman" w:hAnsi="Times New Roman" w:cs="Times New Roman"/>
          <w:sz w:val="24"/>
          <w:szCs w:val="24"/>
          <w:lang w:val="nb-NO"/>
        </w:rPr>
        <w:t xml:space="preserve"> </w:t>
      </w:r>
      <w:r w:rsidR="00FB12BE">
        <w:rPr>
          <w:rFonts w:ascii="Times New Roman" w:hAnsi="Times New Roman" w:cs="Times New Roman"/>
          <w:sz w:val="24"/>
          <w:szCs w:val="24"/>
          <w:lang w:val="nb-NO"/>
        </w:rPr>
        <w:t>Pemanggilan Fungsi</w:t>
      </w:r>
    </w:p>
    <w:tbl>
      <w:tblPr>
        <w:tblStyle w:val="TableGrid"/>
        <w:tblW w:w="0" w:type="auto"/>
        <w:tblInd w:w="1080" w:type="dxa"/>
        <w:tblLook w:val="04A0" w:firstRow="1" w:lastRow="0" w:firstColumn="1" w:lastColumn="0" w:noHBand="0" w:noVBand="1"/>
      </w:tblPr>
      <w:tblGrid>
        <w:gridCol w:w="8135"/>
      </w:tblGrid>
      <w:tr w:rsidR="00D95123" w14:paraId="7328FE6D" w14:textId="77777777" w:rsidTr="00D95123">
        <w:tc>
          <w:tcPr>
            <w:tcW w:w="8135" w:type="dxa"/>
          </w:tcPr>
          <w:p w14:paraId="4172EAF5" w14:textId="77777777" w:rsidR="004846D7" w:rsidRPr="004846D7" w:rsidRDefault="004846D7" w:rsidP="004846D7">
            <w:pPr>
              <w:rPr>
                <w:rFonts w:ascii="Source Code Pro" w:hAnsi="Source Code Pro"/>
              </w:rPr>
            </w:pPr>
            <w:proofErr w:type="spellStart"/>
            <w:r w:rsidRPr="004846D7">
              <w:rPr>
                <w:rFonts w:ascii="Source Code Pro" w:hAnsi="Source Code Pro"/>
              </w:rPr>
              <w:t>setup_</w:t>
            </w:r>
            <w:proofErr w:type="gramStart"/>
            <w:r w:rsidRPr="004846D7">
              <w:rPr>
                <w:rFonts w:ascii="Source Code Pro" w:hAnsi="Source Code Pro"/>
              </w:rPr>
              <w:t>page</w:t>
            </w:r>
            <w:proofErr w:type="spellEnd"/>
            <w:r w:rsidRPr="004846D7">
              <w:rPr>
                <w:rFonts w:ascii="Source Code Pro" w:hAnsi="Source Code Pro"/>
              </w:rPr>
              <w:t>(</w:t>
            </w:r>
            <w:proofErr w:type="gramEnd"/>
            <w:r w:rsidRPr="004846D7">
              <w:rPr>
                <w:rFonts w:ascii="Source Code Pro" w:hAnsi="Source Code Pro"/>
              </w:rPr>
              <w:t>)</w:t>
            </w:r>
          </w:p>
          <w:p w14:paraId="70AC9F5A" w14:textId="77777777" w:rsidR="004846D7" w:rsidRPr="004846D7" w:rsidRDefault="004846D7" w:rsidP="004846D7">
            <w:pPr>
              <w:rPr>
                <w:rFonts w:ascii="Source Code Pro" w:hAnsi="Source Code Pro"/>
              </w:rPr>
            </w:pPr>
            <w:proofErr w:type="spellStart"/>
            <w:r w:rsidRPr="004846D7">
              <w:rPr>
                <w:rFonts w:ascii="Source Code Pro" w:hAnsi="Source Code Pro"/>
              </w:rPr>
              <w:t>df</w:t>
            </w:r>
            <w:proofErr w:type="spellEnd"/>
            <w:r w:rsidRPr="004846D7">
              <w:rPr>
                <w:rFonts w:ascii="Source Code Pro" w:hAnsi="Source Code Pro"/>
              </w:rPr>
              <w:t xml:space="preserve"> = </w:t>
            </w:r>
            <w:proofErr w:type="spellStart"/>
            <w:proofErr w:type="gramStart"/>
            <w:r w:rsidRPr="004846D7">
              <w:rPr>
                <w:rFonts w:ascii="Source Code Pro" w:hAnsi="Source Code Pro"/>
              </w:rPr>
              <w:t>pd.read</w:t>
            </w:r>
            <w:proofErr w:type="gramEnd"/>
            <w:r w:rsidRPr="004846D7">
              <w:rPr>
                <w:rFonts w:ascii="Source Code Pro" w:hAnsi="Source Code Pro"/>
              </w:rPr>
              <w:t>_csv</w:t>
            </w:r>
            <w:proofErr w:type="spellEnd"/>
            <w:r w:rsidRPr="004846D7">
              <w:rPr>
                <w:rFonts w:ascii="Source Code Pro" w:hAnsi="Source Code Pro"/>
              </w:rPr>
              <w:t>("Smart_Farming_Crop_Yield_2024.csv")</w:t>
            </w:r>
          </w:p>
          <w:p w14:paraId="296A448B" w14:textId="77777777" w:rsidR="004846D7" w:rsidRPr="004846D7" w:rsidRDefault="004846D7" w:rsidP="004846D7">
            <w:pPr>
              <w:rPr>
                <w:rFonts w:ascii="Source Code Pro" w:hAnsi="Source Code Pro"/>
              </w:rPr>
            </w:pPr>
          </w:p>
          <w:p w14:paraId="6CD46448" w14:textId="77777777" w:rsidR="004846D7" w:rsidRPr="004846D7" w:rsidRDefault="004846D7" w:rsidP="004846D7">
            <w:pPr>
              <w:rPr>
                <w:rFonts w:ascii="Source Code Pro" w:hAnsi="Source Code Pro"/>
              </w:rPr>
            </w:pPr>
            <w:proofErr w:type="spellStart"/>
            <w:r w:rsidRPr="004846D7">
              <w:rPr>
                <w:rFonts w:ascii="Source Code Pro" w:hAnsi="Source Code Pro"/>
              </w:rPr>
              <w:t>kriteria_alias</w:t>
            </w:r>
            <w:proofErr w:type="spellEnd"/>
            <w:r w:rsidRPr="004846D7">
              <w:rPr>
                <w:rFonts w:ascii="Source Code Pro" w:hAnsi="Source Code Pro"/>
              </w:rPr>
              <w:t xml:space="preserve"> = {</w:t>
            </w:r>
          </w:p>
          <w:p w14:paraId="2B180B8E" w14:textId="77777777" w:rsidR="004846D7" w:rsidRPr="004846D7" w:rsidRDefault="004846D7" w:rsidP="004846D7">
            <w:pPr>
              <w:rPr>
                <w:rFonts w:ascii="Source Code Pro" w:hAnsi="Source Code Pro"/>
              </w:rPr>
            </w:pPr>
            <w:r w:rsidRPr="004846D7">
              <w:rPr>
                <w:rFonts w:ascii="Source Code Pro" w:hAnsi="Source Code Pro"/>
              </w:rPr>
              <w:t>  "</w:t>
            </w:r>
            <w:proofErr w:type="spellStart"/>
            <w:proofErr w:type="gramStart"/>
            <w:r w:rsidRPr="004846D7">
              <w:rPr>
                <w:rFonts w:ascii="Source Code Pro" w:hAnsi="Source Code Pro"/>
              </w:rPr>
              <w:t>soil</w:t>
            </w:r>
            <w:proofErr w:type="gramEnd"/>
            <w:r w:rsidRPr="004846D7">
              <w:rPr>
                <w:rFonts w:ascii="Source Code Pro" w:hAnsi="Source Code Pro"/>
              </w:rPr>
              <w:t>_pH</w:t>
            </w:r>
            <w:proofErr w:type="spellEnd"/>
            <w:r w:rsidRPr="004846D7">
              <w:rPr>
                <w:rFonts w:ascii="Source Code Pro" w:hAnsi="Source Code Pro"/>
              </w:rPr>
              <w:t>": "pH Tanah",</w:t>
            </w:r>
          </w:p>
          <w:p w14:paraId="5480018E" w14:textId="77777777" w:rsidR="004846D7" w:rsidRPr="004846D7" w:rsidRDefault="004846D7" w:rsidP="004846D7">
            <w:pPr>
              <w:rPr>
                <w:rFonts w:ascii="Source Code Pro" w:hAnsi="Source Code Pro"/>
              </w:rPr>
            </w:pPr>
            <w:r w:rsidRPr="004846D7">
              <w:rPr>
                <w:rFonts w:ascii="Source Code Pro" w:hAnsi="Source Code Pro"/>
              </w:rPr>
              <w:t>  "</w:t>
            </w:r>
            <w:proofErr w:type="spellStart"/>
            <w:proofErr w:type="gramStart"/>
            <w:r w:rsidRPr="004846D7">
              <w:rPr>
                <w:rFonts w:ascii="Source Code Pro" w:hAnsi="Source Code Pro"/>
              </w:rPr>
              <w:t>soil</w:t>
            </w:r>
            <w:proofErr w:type="gramEnd"/>
            <w:r w:rsidRPr="004846D7">
              <w:rPr>
                <w:rFonts w:ascii="Source Code Pro" w:hAnsi="Source Code Pro"/>
              </w:rPr>
              <w:t>_moisture</w:t>
            </w:r>
            <w:proofErr w:type="spellEnd"/>
            <w:r w:rsidRPr="004846D7">
              <w:rPr>
                <w:rFonts w:ascii="Source Code Pro" w:hAnsi="Source Code Pro"/>
              </w:rPr>
              <w:t>_%": "</w:t>
            </w:r>
            <w:proofErr w:type="spellStart"/>
            <w:r w:rsidRPr="004846D7">
              <w:rPr>
                <w:rFonts w:ascii="Source Code Pro" w:hAnsi="Source Code Pro"/>
              </w:rPr>
              <w:t>Kelembapan</w:t>
            </w:r>
            <w:proofErr w:type="spellEnd"/>
            <w:r w:rsidRPr="004846D7">
              <w:rPr>
                <w:rFonts w:ascii="Source Code Pro" w:hAnsi="Source Code Pro"/>
              </w:rPr>
              <w:t xml:space="preserve"> Tanah (%)",</w:t>
            </w:r>
          </w:p>
          <w:p w14:paraId="4DC87C8D" w14:textId="77777777" w:rsidR="004846D7" w:rsidRPr="004846D7" w:rsidRDefault="004846D7" w:rsidP="004846D7">
            <w:pPr>
              <w:rPr>
                <w:rFonts w:ascii="Source Code Pro" w:hAnsi="Source Code Pro"/>
              </w:rPr>
            </w:pPr>
            <w:r w:rsidRPr="004846D7">
              <w:rPr>
                <w:rFonts w:ascii="Source Code Pro" w:hAnsi="Source Code Pro"/>
              </w:rPr>
              <w:t>  "</w:t>
            </w:r>
            <w:proofErr w:type="spellStart"/>
            <w:proofErr w:type="gramStart"/>
            <w:r w:rsidRPr="004846D7">
              <w:rPr>
                <w:rFonts w:ascii="Source Code Pro" w:hAnsi="Source Code Pro"/>
              </w:rPr>
              <w:t>temperature</w:t>
            </w:r>
            <w:proofErr w:type="gramEnd"/>
            <w:r w:rsidRPr="004846D7">
              <w:rPr>
                <w:rFonts w:ascii="Source Code Pro" w:hAnsi="Source Code Pro"/>
              </w:rPr>
              <w:t>_C</w:t>
            </w:r>
            <w:proofErr w:type="spellEnd"/>
            <w:r w:rsidRPr="004846D7">
              <w:rPr>
                <w:rFonts w:ascii="Source Code Pro" w:hAnsi="Source Code Pro"/>
              </w:rPr>
              <w:t>": "</w:t>
            </w:r>
            <w:proofErr w:type="spellStart"/>
            <w:r w:rsidRPr="004846D7">
              <w:rPr>
                <w:rFonts w:ascii="Source Code Pro" w:hAnsi="Source Code Pro"/>
              </w:rPr>
              <w:t>Suhu</w:t>
            </w:r>
            <w:proofErr w:type="spellEnd"/>
            <w:r w:rsidRPr="004846D7">
              <w:rPr>
                <w:rFonts w:ascii="Source Code Pro" w:hAnsi="Source Code Pro"/>
              </w:rPr>
              <w:t xml:space="preserve"> (°C)",</w:t>
            </w:r>
          </w:p>
          <w:p w14:paraId="1F5F1081" w14:textId="77777777" w:rsidR="004846D7" w:rsidRPr="004846D7" w:rsidRDefault="004846D7" w:rsidP="004846D7">
            <w:pPr>
              <w:rPr>
                <w:rFonts w:ascii="Source Code Pro" w:hAnsi="Source Code Pro"/>
              </w:rPr>
            </w:pPr>
            <w:r w:rsidRPr="004846D7">
              <w:rPr>
                <w:rFonts w:ascii="Source Code Pro" w:hAnsi="Source Code Pro"/>
              </w:rPr>
              <w:t>  "</w:t>
            </w:r>
            <w:proofErr w:type="spellStart"/>
            <w:proofErr w:type="gramStart"/>
            <w:r w:rsidRPr="004846D7">
              <w:rPr>
                <w:rFonts w:ascii="Source Code Pro" w:hAnsi="Source Code Pro"/>
              </w:rPr>
              <w:t>rainfall</w:t>
            </w:r>
            <w:proofErr w:type="gramEnd"/>
            <w:r w:rsidRPr="004846D7">
              <w:rPr>
                <w:rFonts w:ascii="Source Code Pro" w:hAnsi="Source Code Pro"/>
              </w:rPr>
              <w:t>_mm</w:t>
            </w:r>
            <w:proofErr w:type="spellEnd"/>
            <w:r w:rsidRPr="004846D7">
              <w:rPr>
                <w:rFonts w:ascii="Source Code Pro" w:hAnsi="Source Code Pro"/>
              </w:rPr>
              <w:t xml:space="preserve">": "Curah </w:t>
            </w:r>
            <w:proofErr w:type="spellStart"/>
            <w:r w:rsidRPr="004846D7">
              <w:rPr>
                <w:rFonts w:ascii="Source Code Pro" w:hAnsi="Source Code Pro"/>
              </w:rPr>
              <w:t>Hujan</w:t>
            </w:r>
            <w:proofErr w:type="spellEnd"/>
            <w:r w:rsidRPr="004846D7">
              <w:rPr>
                <w:rFonts w:ascii="Source Code Pro" w:hAnsi="Source Code Pro"/>
              </w:rPr>
              <w:t xml:space="preserve"> (mm)",</w:t>
            </w:r>
          </w:p>
          <w:p w14:paraId="1D08F231" w14:textId="77777777" w:rsidR="004846D7" w:rsidRPr="004846D7" w:rsidRDefault="004846D7" w:rsidP="004846D7">
            <w:pPr>
              <w:rPr>
                <w:rFonts w:ascii="Source Code Pro" w:hAnsi="Source Code Pro"/>
              </w:rPr>
            </w:pPr>
            <w:r w:rsidRPr="004846D7">
              <w:rPr>
                <w:rFonts w:ascii="Source Code Pro" w:hAnsi="Source Code Pro"/>
              </w:rPr>
              <w:t>  "</w:t>
            </w:r>
            <w:proofErr w:type="spellStart"/>
            <w:proofErr w:type="gramStart"/>
            <w:r w:rsidRPr="004846D7">
              <w:rPr>
                <w:rFonts w:ascii="Source Code Pro" w:hAnsi="Source Code Pro"/>
              </w:rPr>
              <w:t>sunlight</w:t>
            </w:r>
            <w:proofErr w:type="gramEnd"/>
            <w:r w:rsidRPr="004846D7">
              <w:rPr>
                <w:rFonts w:ascii="Source Code Pro" w:hAnsi="Source Code Pro"/>
              </w:rPr>
              <w:t>_hours</w:t>
            </w:r>
            <w:proofErr w:type="spellEnd"/>
            <w:r w:rsidRPr="004846D7">
              <w:rPr>
                <w:rFonts w:ascii="Source Code Pro" w:hAnsi="Source Code Pro"/>
              </w:rPr>
              <w:t xml:space="preserve">": "Jam </w:t>
            </w:r>
            <w:proofErr w:type="spellStart"/>
            <w:r w:rsidRPr="004846D7">
              <w:rPr>
                <w:rFonts w:ascii="Source Code Pro" w:hAnsi="Source Code Pro"/>
              </w:rPr>
              <w:t>Matahari</w:t>
            </w:r>
            <w:proofErr w:type="spellEnd"/>
            <w:r w:rsidRPr="004846D7">
              <w:rPr>
                <w:rFonts w:ascii="Source Code Pro" w:hAnsi="Source Code Pro"/>
              </w:rPr>
              <w:t xml:space="preserve"> (per Hari)"</w:t>
            </w:r>
          </w:p>
          <w:p w14:paraId="7B4006A8" w14:textId="77777777" w:rsidR="004846D7" w:rsidRPr="004846D7" w:rsidRDefault="004846D7" w:rsidP="004846D7">
            <w:pPr>
              <w:rPr>
                <w:rFonts w:ascii="Source Code Pro" w:hAnsi="Source Code Pro"/>
                <w:lang w:val="nb-NO"/>
              </w:rPr>
            </w:pPr>
            <w:r w:rsidRPr="004846D7">
              <w:rPr>
                <w:rFonts w:ascii="Source Code Pro" w:hAnsi="Source Code Pro"/>
                <w:lang w:val="nb-NO"/>
              </w:rPr>
              <w:t>}</w:t>
            </w:r>
          </w:p>
          <w:p w14:paraId="624C5876" w14:textId="77777777" w:rsidR="004846D7" w:rsidRPr="004846D7" w:rsidRDefault="004846D7" w:rsidP="004846D7">
            <w:pPr>
              <w:rPr>
                <w:rFonts w:ascii="Source Code Pro" w:hAnsi="Source Code Pro"/>
                <w:lang w:val="nb-NO"/>
              </w:rPr>
            </w:pPr>
          </w:p>
          <w:p w14:paraId="25EA8368" w14:textId="77777777" w:rsidR="004846D7" w:rsidRPr="004846D7" w:rsidRDefault="004846D7" w:rsidP="004846D7">
            <w:pPr>
              <w:rPr>
                <w:rFonts w:ascii="Source Code Pro" w:hAnsi="Source Code Pro"/>
                <w:lang w:val="nb-NO"/>
              </w:rPr>
            </w:pPr>
            <w:r w:rsidRPr="004846D7">
              <w:rPr>
                <w:rFonts w:ascii="Source Code Pro" w:hAnsi="Source Code Pro"/>
                <w:lang w:val="nb-NO"/>
              </w:rPr>
              <w:t>nama_tanaman, kriteria_values, bobot = sidebar_konfigurasi(kriteria_alias)</w:t>
            </w:r>
          </w:p>
          <w:p w14:paraId="30BFECC5" w14:textId="77777777" w:rsidR="004846D7" w:rsidRPr="004846D7" w:rsidRDefault="004846D7" w:rsidP="004846D7">
            <w:pPr>
              <w:rPr>
                <w:rFonts w:ascii="Source Code Pro" w:hAnsi="Source Code Pro"/>
                <w:lang w:val="nb-NO"/>
              </w:rPr>
            </w:pPr>
          </w:p>
          <w:p w14:paraId="4DEB200D" w14:textId="77777777" w:rsidR="004846D7" w:rsidRPr="004846D7" w:rsidRDefault="004846D7" w:rsidP="004846D7">
            <w:pPr>
              <w:rPr>
                <w:rFonts w:ascii="Source Code Pro" w:hAnsi="Source Code Pro"/>
              </w:rPr>
            </w:pPr>
            <w:r w:rsidRPr="004846D7">
              <w:rPr>
                <w:rFonts w:ascii="Source Code Pro" w:hAnsi="Source Code Pro"/>
              </w:rPr>
              <w:t xml:space="preserve">if </w:t>
            </w:r>
            <w:proofErr w:type="spellStart"/>
            <w:r w:rsidRPr="004846D7">
              <w:rPr>
                <w:rFonts w:ascii="Source Code Pro" w:hAnsi="Source Code Pro"/>
              </w:rPr>
              <w:t>nama_tanaman</w:t>
            </w:r>
            <w:proofErr w:type="spellEnd"/>
            <w:r w:rsidRPr="004846D7">
              <w:rPr>
                <w:rFonts w:ascii="Source Code Pro" w:hAnsi="Source Code Pro"/>
              </w:rPr>
              <w:t>:</w:t>
            </w:r>
          </w:p>
          <w:p w14:paraId="50396E6F" w14:textId="77777777" w:rsidR="004846D7" w:rsidRPr="004846D7" w:rsidRDefault="004846D7" w:rsidP="004846D7">
            <w:pPr>
              <w:rPr>
                <w:rFonts w:ascii="Source Code Pro" w:hAnsi="Source Code Pro"/>
              </w:rPr>
            </w:pPr>
            <w:r w:rsidRPr="004846D7">
              <w:rPr>
                <w:rFonts w:ascii="Source Code Pro" w:hAnsi="Source Code Pro"/>
              </w:rPr>
              <w:t xml:space="preserve">  </w:t>
            </w:r>
            <w:proofErr w:type="spellStart"/>
            <w:proofErr w:type="gramStart"/>
            <w:r w:rsidRPr="004846D7">
              <w:rPr>
                <w:rFonts w:ascii="Source Code Pro" w:hAnsi="Source Code Pro"/>
              </w:rPr>
              <w:t>st.markdown</w:t>
            </w:r>
            <w:proofErr w:type="spellEnd"/>
            <w:proofErr w:type="gramEnd"/>
            <w:r w:rsidRPr="004846D7">
              <w:rPr>
                <w:rFonts w:ascii="Source Code Pro" w:hAnsi="Source Code Pro"/>
              </w:rPr>
              <w:t xml:space="preserve">("Metode yang </w:t>
            </w:r>
            <w:proofErr w:type="spellStart"/>
            <w:r w:rsidRPr="004846D7">
              <w:rPr>
                <w:rFonts w:ascii="Source Code Pro" w:hAnsi="Source Code Pro"/>
              </w:rPr>
              <w:t>digunakan</w:t>
            </w:r>
            <w:proofErr w:type="spellEnd"/>
            <w:r w:rsidRPr="004846D7">
              <w:rPr>
                <w:rFonts w:ascii="Source Code Pro" w:hAnsi="Source Code Pro"/>
              </w:rPr>
              <w:t>: **Weighted Product (WP)**")</w:t>
            </w:r>
          </w:p>
          <w:p w14:paraId="464E7EC0" w14:textId="77777777" w:rsidR="004846D7" w:rsidRPr="004846D7" w:rsidRDefault="004846D7" w:rsidP="004846D7">
            <w:pPr>
              <w:rPr>
                <w:rFonts w:ascii="Source Code Pro" w:hAnsi="Source Code Pro"/>
              </w:rPr>
            </w:pPr>
            <w:r w:rsidRPr="004846D7">
              <w:rPr>
                <w:rFonts w:ascii="Source Code Pro" w:hAnsi="Source Code Pro"/>
              </w:rPr>
              <w:t xml:space="preserve">  with </w:t>
            </w:r>
            <w:proofErr w:type="spellStart"/>
            <w:proofErr w:type="gramStart"/>
            <w:r w:rsidRPr="004846D7">
              <w:rPr>
                <w:rFonts w:ascii="Source Code Pro" w:hAnsi="Source Code Pro"/>
              </w:rPr>
              <w:t>st.expander</w:t>
            </w:r>
            <w:proofErr w:type="spellEnd"/>
            <w:proofErr w:type="gramEnd"/>
            <w:r w:rsidRPr="004846D7">
              <w:rPr>
                <w:rFonts w:ascii="Source Code Pro" w:hAnsi="Source Code Pro"/>
              </w:rPr>
              <w:t>("</w:t>
            </w:r>
            <w:r w:rsidRPr="004846D7">
              <w:rPr>
                <w:rFonts w:ascii="Segoe UI Emoji" w:hAnsi="Segoe UI Emoji" w:cs="Segoe UI Emoji"/>
              </w:rPr>
              <w:t>ℹ️</w:t>
            </w:r>
            <w:r w:rsidRPr="004846D7">
              <w:rPr>
                <w:rFonts w:ascii="Source Code Pro" w:hAnsi="Source Code Pro"/>
              </w:rPr>
              <w:t xml:space="preserve"> Apa </w:t>
            </w:r>
            <w:proofErr w:type="spellStart"/>
            <w:r w:rsidRPr="004846D7">
              <w:rPr>
                <w:rFonts w:ascii="Source Code Pro" w:hAnsi="Source Code Pro"/>
              </w:rPr>
              <w:t>itu</w:t>
            </w:r>
            <w:proofErr w:type="spellEnd"/>
            <w:r w:rsidRPr="004846D7">
              <w:rPr>
                <w:rFonts w:ascii="Source Code Pro" w:hAnsi="Source Code Pro"/>
              </w:rPr>
              <w:t xml:space="preserve"> Metode Weighted Product (WP)?"):</w:t>
            </w:r>
          </w:p>
          <w:p w14:paraId="4C617134" w14:textId="77777777" w:rsidR="004846D7" w:rsidRPr="004846D7" w:rsidRDefault="004846D7" w:rsidP="004846D7">
            <w:pPr>
              <w:rPr>
                <w:rFonts w:ascii="Source Code Pro" w:hAnsi="Source Code Pro"/>
              </w:rPr>
            </w:pPr>
            <w:r w:rsidRPr="004846D7">
              <w:rPr>
                <w:rFonts w:ascii="Source Code Pro" w:hAnsi="Source Code Pro"/>
              </w:rPr>
              <w:t xml:space="preserve">    </w:t>
            </w:r>
            <w:proofErr w:type="spellStart"/>
            <w:proofErr w:type="gramStart"/>
            <w:r w:rsidRPr="004846D7">
              <w:rPr>
                <w:rFonts w:ascii="Source Code Pro" w:hAnsi="Source Code Pro"/>
              </w:rPr>
              <w:t>st.markdown</w:t>
            </w:r>
            <w:proofErr w:type="spellEnd"/>
            <w:proofErr w:type="gramEnd"/>
            <w:r w:rsidRPr="004846D7">
              <w:rPr>
                <w:rFonts w:ascii="Source Code Pro" w:hAnsi="Source Code Pro"/>
              </w:rPr>
              <w:t>("""</w:t>
            </w:r>
          </w:p>
          <w:p w14:paraId="5140AF7B" w14:textId="77777777" w:rsidR="004846D7" w:rsidRPr="004846D7" w:rsidRDefault="004846D7" w:rsidP="004846D7">
            <w:pPr>
              <w:rPr>
                <w:rFonts w:ascii="Source Code Pro" w:hAnsi="Source Code Pro"/>
              </w:rPr>
            </w:pPr>
            <w:r w:rsidRPr="004846D7">
              <w:rPr>
                <w:rFonts w:ascii="Source Code Pro" w:hAnsi="Source Code Pro"/>
              </w:rPr>
              <w:t xml:space="preserve">    Metode **Weighted Product** (WP) </w:t>
            </w:r>
            <w:proofErr w:type="spellStart"/>
            <w:r w:rsidRPr="004846D7">
              <w:rPr>
                <w:rFonts w:ascii="Source Code Pro" w:hAnsi="Source Code Pro"/>
              </w:rPr>
              <w:t>adalah</w:t>
            </w:r>
            <w:proofErr w:type="spellEnd"/>
            <w:r w:rsidRPr="004846D7">
              <w:rPr>
                <w:rFonts w:ascii="Source Code Pro" w:hAnsi="Source Code Pro"/>
              </w:rPr>
              <w:t xml:space="preserve"> </w:t>
            </w:r>
            <w:proofErr w:type="spellStart"/>
            <w:r w:rsidRPr="004846D7">
              <w:rPr>
                <w:rFonts w:ascii="Source Code Pro" w:hAnsi="Source Code Pro"/>
              </w:rPr>
              <w:t>teknik</w:t>
            </w:r>
            <w:proofErr w:type="spellEnd"/>
            <w:r w:rsidRPr="004846D7">
              <w:rPr>
                <w:rFonts w:ascii="Source Code Pro" w:hAnsi="Source Code Pro"/>
              </w:rPr>
              <w:t xml:space="preserve"> </w:t>
            </w:r>
            <w:proofErr w:type="spellStart"/>
            <w:r w:rsidRPr="004846D7">
              <w:rPr>
                <w:rFonts w:ascii="Source Code Pro" w:hAnsi="Source Code Pro"/>
              </w:rPr>
              <w:t>pengambilan</w:t>
            </w:r>
            <w:proofErr w:type="spellEnd"/>
            <w:r w:rsidRPr="004846D7">
              <w:rPr>
                <w:rFonts w:ascii="Source Code Pro" w:hAnsi="Source Code Pro"/>
              </w:rPr>
              <w:t xml:space="preserve"> </w:t>
            </w:r>
            <w:proofErr w:type="spellStart"/>
            <w:r w:rsidRPr="004846D7">
              <w:rPr>
                <w:rFonts w:ascii="Source Code Pro" w:hAnsi="Source Code Pro"/>
              </w:rPr>
              <w:t>keputusan</w:t>
            </w:r>
            <w:proofErr w:type="spellEnd"/>
            <w:r w:rsidRPr="004846D7">
              <w:rPr>
                <w:rFonts w:ascii="Source Code Pro" w:hAnsi="Source Code Pro"/>
              </w:rPr>
              <w:t xml:space="preserve"> </w:t>
            </w:r>
            <w:proofErr w:type="spellStart"/>
            <w:r w:rsidRPr="004846D7">
              <w:rPr>
                <w:rFonts w:ascii="Source Code Pro" w:hAnsi="Source Code Pro"/>
              </w:rPr>
              <w:t>multikriteria</w:t>
            </w:r>
            <w:proofErr w:type="spellEnd"/>
            <w:r w:rsidRPr="004846D7">
              <w:rPr>
                <w:rFonts w:ascii="Source Code Pro" w:hAnsi="Source Code Pro"/>
              </w:rPr>
              <w:t xml:space="preserve"> </w:t>
            </w:r>
          </w:p>
          <w:p w14:paraId="3998E87C" w14:textId="77777777" w:rsidR="004846D7" w:rsidRPr="004846D7" w:rsidRDefault="004846D7" w:rsidP="004846D7">
            <w:pPr>
              <w:rPr>
                <w:rFonts w:ascii="Source Code Pro" w:hAnsi="Source Code Pro"/>
              </w:rPr>
            </w:pPr>
            <w:r w:rsidRPr="004846D7">
              <w:rPr>
                <w:rFonts w:ascii="Source Code Pro" w:hAnsi="Source Code Pro"/>
              </w:rPr>
              <w:t xml:space="preserve">    yang </w:t>
            </w:r>
            <w:proofErr w:type="spellStart"/>
            <w:r w:rsidRPr="004846D7">
              <w:rPr>
                <w:rFonts w:ascii="Source Code Pro" w:hAnsi="Source Code Pro"/>
              </w:rPr>
              <w:t>menggunakan</w:t>
            </w:r>
            <w:proofErr w:type="spellEnd"/>
            <w:r w:rsidRPr="004846D7">
              <w:rPr>
                <w:rFonts w:ascii="Source Code Pro" w:hAnsi="Source Code Pro"/>
              </w:rPr>
              <w:t xml:space="preserve"> </w:t>
            </w:r>
            <w:proofErr w:type="spellStart"/>
            <w:r w:rsidRPr="004846D7">
              <w:rPr>
                <w:rFonts w:ascii="Source Code Pro" w:hAnsi="Source Code Pro"/>
              </w:rPr>
              <w:t>perkalian</w:t>
            </w:r>
            <w:proofErr w:type="spellEnd"/>
            <w:r w:rsidRPr="004846D7">
              <w:rPr>
                <w:rFonts w:ascii="Source Code Pro" w:hAnsi="Source Code Pro"/>
              </w:rPr>
              <w:t xml:space="preserve"> </w:t>
            </w:r>
            <w:proofErr w:type="spellStart"/>
            <w:r w:rsidRPr="004846D7">
              <w:rPr>
                <w:rFonts w:ascii="Source Code Pro" w:hAnsi="Source Code Pro"/>
              </w:rPr>
              <w:t>terberat</w:t>
            </w:r>
            <w:proofErr w:type="spellEnd"/>
            <w:r w:rsidRPr="004846D7">
              <w:rPr>
                <w:rFonts w:ascii="Source Code Pro" w:hAnsi="Source Code Pro"/>
              </w:rPr>
              <w:t xml:space="preserve"> </w:t>
            </w:r>
            <w:proofErr w:type="spellStart"/>
            <w:r w:rsidRPr="004846D7">
              <w:rPr>
                <w:rFonts w:ascii="Source Code Pro" w:hAnsi="Source Code Pro"/>
              </w:rPr>
              <w:t>dari</w:t>
            </w:r>
            <w:proofErr w:type="spellEnd"/>
            <w:r w:rsidRPr="004846D7">
              <w:rPr>
                <w:rFonts w:ascii="Source Code Pro" w:hAnsi="Source Code Pro"/>
              </w:rPr>
              <w:t xml:space="preserve"> </w:t>
            </w:r>
            <w:proofErr w:type="spellStart"/>
            <w:r w:rsidRPr="004846D7">
              <w:rPr>
                <w:rFonts w:ascii="Source Code Pro" w:hAnsi="Source Code Pro"/>
              </w:rPr>
              <w:t>tiap</w:t>
            </w:r>
            <w:proofErr w:type="spellEnd"/>
            <w:r w:rsidRPr="004846D7">
              <w:rPr>
                <w:rFonts w:ascii="Source Code Pro" w:hAnsi="Source Code Pro"/>
              </w:rPr>
              <w:t xml:space="preserve"> </w:t>
            </w:r>
            <w:proofErr w:type="spellStart"/>
            <w:r w:rsidRPr="004846D7">
              <w:rPr>
                <w:rFonts w:ascii="Source Code Pro" w:hAnsi="Source Code Pro"/>
              </w:rPr>
              <w:t>nilai</w:t>
            </w:r>
            <w:proofErr w:type="spellEnd"/>
            <w:r w:rsidRPr="004846D7">
              <w:rPr>
                <w:rFonts w:ascii="Source Code Pro" w:hAnsi="Source Code Pro"/>
              </w:rPr>
              <w:t xml:space="preserve"> </w:t>
            </w:r>
            <w:proofErr w:type="spellStart"/>
            <w:r w:rsidRPr="004846D7">
              <w:rPr>
                <w:rFonts w:ascii="Source Code Pro" w:hAnsi="Source Code Pro"/>
              </w:rPr>
              <w:t>alternatif</w:t>
            </w:r>
            <w:proofErr w:type="spellEnd"/>
            <w:r w:rsidRPr="004846D7">
              <w:rPr>
                <w:rFonts w:ascii="Source Code Pro" w:hAnsi="Source Code Pro"/>
              </w:rPr>
              <w:t xml:space="preserve"> </w:t>
            </w:r>
            <w:proofErr w:type="spellStart"/>
            <w:r w:rsidRPr="004846D7">
              <w:rPr>
                <w:rFonts w:ascii="Source Code Pro" w:hAnsi="Source Code Pro"/>
              </w:rPr>
              <w:t>terhadap</w:t>
            </w:r>
            <w:proofErr w:type="spellEnd"/>
            <w:r w:rsidRPr="004846D7">
              <w:rPr>
                <w:rFonts w:ascii="Source Code Pro" w:hAnsi="Source Code Pro"/>
              </w:rPr>
              <w:t xml:space="preserve"> </w:t>
            </w:r>
            <w:proofErr w:type="spellStart"/>
            <w:r w:rsidRPr="004846D7">
              <w:rPr>
                <w:rFonts w:ascii="Source Code Pro" w:hAnsi="Source Code Pro"/>
              </w:rPr>
              <w:t>bobot</w:t>
            </w:r>
            <w:proofErr w:type="spellEnd"/>
            <w:r w:rsidRPr="004846D7">
              <w:rPr>
                <w:rFonts w:ascii="Source Code Pro" w:hAnsi="Source Code Pro"/>
              </w:rPr>
              <w:t xml:space="preserve"> </w:t>
            </w:r>
            <w:proofErr w:type="spellStart"/>
            <w:r w:rsidRPr="004846D7">
              <w:rPr>
                <w:rFonts w:ascii="Source Code Pro" w:hAnsi="Source Code Pro"/>
              </w:rPr>
              <w:t>kriteria</w:t>
            </w:r>
            <w:proofErr w:type="spellEnd"/>
            <w:r w:rsidRPr="004846D7">
              <w:rPr>
                <w:rFonts w:ascii="Source Code Pro" w:hAnsi="Source Code Pro"/>
              </w:rPr>
              <w:t>.</w:t>
            </w:r>
          </w:p>
          <w:p w14:paraId="3A1BBEFB" w14:textId="77777777" w:rsidR="004846D7" w:rsidRPr="004846D7" w:rsidRDefault="004846D7" w:rsidP="004846D7">
            <w:pPr>
              <w:rPr>
                <w:rFonts w:ascii="Source Code Pro" w:hAnsi="Source Code Pro"/>
                <w:lang w:val="nb-NO"/>
              </w:rPr>
            </w:pPr>
            <w:r w:rsidRPr="004846D7">
              <w:rPr>
                <w:rFonts w:ascii="Source Code Pro" w:hAnsi="Source Code Pro"/>
              </w:rPr>
              <w:t xml:space="preserve">    </w:t>
            </w:r>
            <w:r w:rsidRPr="004846D7">
              <w:rPr>
                <w:rFonts w:ascii="Source Code Pro" w:hAnsi="Source Code Pro"/>
                <w:lang w:val="nb-NO"/>
              </w:rPr>
              <w:t>Rumus utama:</w:t>
            </w:r>
          </w:p>
          <w:p w14:paraId="557A662B" w14:textId="77777777" w:rsidR="004846D7" w:rsidRPr="004846D7" w:rsidRDefault="004846D7" w:rsidP="004846D7">
            <w:pPr>
              <w:rPr>
                <w:rFonts w:ascii="Source Code Pro" w:hAnsi="Source Code Pro"/>
                <w:lang w:val="nb-NO"/>
              </w:rPr>
            </w:pPr>
            <w:r w:rsidRPr="004846D7">
              <w:rPr>
                <w:rFonts w:ascii="Source Code Pro" w:hAnsi="Source Code Pro"/>
                <w:lang w:val="nb-NO"/>
              </w:rPr>
              <w:t>    - Vektor S: `S = ∏(x_ij ^ wj)`</w:t>
            </w:r>
          </w:p>
          <w:p w14:paraId="53AE684C" w14:textId="77777777" w:rsidR="004846D7" w:rsidRPr="004846D7" w:rsidRDefault="004846D7" w:rsidP="004846D7">
            <w:pPr>
              <w:rPr>
                <w:rFonts w:ascii="Source Code Pro" w:hAnsi="Source Code Pro"/>
                <w:lang w:val="nb-NO"/>
              </w:rPr>
            </w:pPr>
            <w:r w:rsidRPr="004846D7">
              <w:rPr>
                <w:rFonts w:ascii="Source Code Pro" w:hAnsi="Source Code Pro"/>
                <w:lang w:val="nb-NO"/>
              </w:rPr>
              <w:t xml:space="preserve">    - Vektor V: `V_i = S_i / </w:t>
            </w:r>
            <w:r w:rsidRPr="004846D7">
              <w:rPr>
                <w:rFonts w:ascii="Source Code Pro" w:hAnsi="Source Code Pro"/>
              </w:rPr>
              <w:t>Σ</w:t>
            </w:r>
            <w:r w:rsidRPr="004846D7">
              <w:rPr>
                <w:rFonts w:ascii="Source Code Pro" w:hAnsi="Source Code Pro"/>
                <w:lang w:val="nb-NO"/>
              </w:rPr>
              <w:t>S`</w:t>
            </w:r>
          </w:p>
          <w:p w14:paraId="64E3FBEE" w14:textId="77777777" w:rsidR="004846D7" w:rsidRPr="004846D7" w:rsidRDefault="004846D7" w:rsidP="004846D7">
            <w:pPr>
              <w:rPr>
                <w:rFonts w:ascii="Source Code Pro" w:hAnsi="Source Code Pro"/>
                <w:lang w:val="nb-NO"/>
              </w:rPr>
            </w:pPr>
            <w:r w:rsidRPr="004846D7">
              <w:rPr>
                <w:rFonts w:ascii="Source Code Pro" w:hAnsi="Source Code Pro"/>
                <w:lang w:val="nb-NO"/>
              </w:rPr>
              <w:t>    """)</w:t>
            </w:r>
          </w:p>
          <w:p w14:paraId="1944CEE0" w14:textId="77777777" w:rsidR="004846D7" w:rsidRPr="004846D7" w:rsidRDefault="004846D7" w:rsidP="004846D7">
            <w:pPr>
              <w:rPr>
                <w:rFonts w:ascii="Source Code Pro" w:hAnsi="Source Code Pro"/>
                <w:lang w:val="nb-NO"/>
              </w:rPr>
            </w:pPr>
            <w:r w:rsidRPr="004846D7">
              <w:rPr>
                <w:rFonts w:ascii="Source Code Pro" w:hAnsi="Source Code Pro"/>
                <w:lang w:val="nb-NO"/>
              </w:rPr>
              <w:t>  data_kriteria = df[list(kriteria_alias.keys())].copy()</w:t>
            </w:r>
          </w:p>
          <w:p w14:paraId="7FC1330D" w14:textId="77777777" w:rsidR="004846D7" w:rsidRPr="004846D7" w:rsidRDefault="004846D7" w:rsidP="004846D7">
            <w:pPr>
              <w:rPr>
                <w:rFonts w:ascii="Source Code Pro" w:hAnsi="Source Code Pro"/>
                <w:lang w:val="nb-NO"/>
              </w:rPr>
            </w:pPr>
            <w:r w:rsidRPr="004846D7">
              <w:rPr>
                <w:rFonts w:ascii="Source Code Pro" w:hAnsi="Source Code Pro"/>
                <w:lang w:val="nb-NO"/>
              </w:rPr>
              <w:t>  st.info("</w:t>
            </w:r>
            <w:r w:rsidRPr="004846D7">
              <w:rPr>
                <w:rFonts w:ascii="Segoe UI Emoji" w:hAnsi="Segoe UI Emoji" w:cs="Segoe UI Emoji"/>
                <w:lang w:val="nb-NO"/>
              </w:rPr>
              <w:t>⏳</w:t>
            </w:r>
            <w:r w:rsidRPr="004846D7">
              <w:rPr>
                <w:rFonts w:ascii="Source Code Pro" w:hAnsi="Source Code Pro"/>
                <w:lang w:val="nb-NO"/>
              </w:rPr>
              <w:t xml:space="preserve"> Sedang memproses data...")</w:t>
            </w:r>
          </w:p>
          <w:p w14:paraId="31D06519" w14:textId="77777777" w:rsidR="004846D7" w:rsidRPr="004846D7" w:rsidRDefault="004846D7" w:rsidP="004846D7">
            <w:pPr>
              <w:rPr>
                <w:rFonts w:ascii="Source Code Pro" w:hAnsi="Source Code Pro"/>
                <w:lang w:val="nb-NO"/>
              </w:rPr>
            </w:pPr>
            <w:r w:rsidRPr="004846D7">
              <w:rPr>
                <w:rFonts w:ascii="Source Code Pro" w:hAnsi="Source Code Pro"/>
                <w:lang w:val="nb-NO"/>
              </w:rPr>
              <w:t>  s, norm_bobot = weighted_product(data_kriteria, kriteria_values, bobot)</w:t>
            </w:r>
          </w:p>
          <w:p w14:paraId="22C32ECD" w14:textId="77777777" w:rsidR="004846D7" w:rsidRPr="004846D7" w:rsidRDefault="004846D7" w:rsidP="004846D7">
            <w:pPr>
              <w:rPr>
                <w:rFonts w:ascii="Source Code Pro" w:hAnsi="Source Code Pro"/>
                <w:lang w:val="nb-NO"/>
              </w:rPr>
            </w:pPr>
            <w:r w:rsidRPr="004846D7">
              <w:rPr>
                <w:rFonts w:ascii="Source Code Pro" w:hAnsi="Source Code Pro"/>
                <w:lang w:val="nb-NO"/>
              </w:rPr>
              <w:t>  tampilkan_hasil(df, kriteria_alias, nama_tanaman, s, norm_bobot)</w:t>
            </w:r>
          </w:p>
          <w:p w14:paraId="34E72339" w14:textId="77777777" w:rsidR="004846D7" w:rsidRPr="004846D7" w:rsidRDefault="004846D7" w:rsidP="004846D7">
            <w:pPr>
              <w:rPr>
                <w:rFonts w:ascii="Source Code Pro" w:hAnsi="Source Code Pro"/>
                <w:lang w:val="nb-NO"/>
              </w:rPr>
            </w:pPr>
            <w:r w:rsidRPr="004846D7">
              <w:rPr>
                <w:rFonts w:ascii="Source Code Pro" w:hAnsi="Source Code Pro"/>
                <w:lang w:val="nb-NO"/>
              </w:rPr>
              <w:t>else:</w:t>
            </w:r>
          </w:p>
          <w:p w14:paraId="223F16C1" w14:textId="77777777" w:rsidR="004846D7" w:rsidRPr="004846D7" w:rsidRDefault="004846D7" w:rsidP="004846D7">
            <w:pPr>
              <w:rPr>
                <w:rFonts w:ascii="Source Code Pro" w:hAnsi="Source Code Pro"/>
                <w:lang w:val="nb-NO"/>
              </w:rPr>
            </w:pPr>
            <w:r w:rsidRPr="004846D7">
              <w:rPr>
                <w:rFonts w:ascii="Source Code Pro" w:hAnsi="Source Code Pro"/>
                <w:lang w:val="nb-NO"/>
              </w:rPr>
              <w:t>  st.warning("</w:t>
            </w:r>
            <w:r w:rsidRPr="004846D7">
              <w:rPr>
                <w:rFonts w:ascii="Segoe UI Emoji" w:hAnsi="Segoe UI Emoji" w:cs="Segoe UI Emoji"/>
                <w:lang w:val="nb-NO"/>
              </w:rPr>
              <w:t>⚠</w:t>
            </w:r>
            <w:r w:rsidRPr="004846D7">
              <w:rPr>
                <w:rFonts w:ascii="Segoe UI Emoji" w:hAnsi="Segoe UI Emoji" w:cs="Segoe UI Emoji"/>
              </w:rPr>
              <w:t>️</w:t>
            </w:r>
            <w:r w:rsidRPr="004846D7">
              <w:rPr>
                <w:rFonts w:ascii="Source Code Pro" w:hAnsi="Source Code Pro"/>
                <w:lang w:val="nb-NO"/>
              </w:rPr>
              <w:t xml:space="preserve"> **Waduh, kamu belum masukkan nama tanaman nih** </w:t>
            </w:r>
            <w:r w:rsidRPr="004846D7">
              <w:rPr>
                <w:rFonts w:ascii="Segoe UI Emoji" w:hAnsi="Segoe UI Emoji" w:cs="Segoe UI Emoji"/>
              </w:rPr>
              <w:t>🌱</w:t>
            </w:r>
            <w:r w:rsidRPr="004846D7">
              <w:rPr>
                <w:rFonts w:ascii="Source Code Pro" w:hAnsi="Source Code Pro"/>
                <w:lang w:val="nb-NO"/>
              </w:rPr>
              <w:t>")</w:t>
            </w:r>
          </w:p>
          <w:p w14:paraId="6958A3CE" w14:textId="77777777" w:rsidR="004846D7" w:rsidRPr="004846D7" w:rsidRDefault="004846D7" w:rsidP="004846D7">
            <w:pPr>
              <w:rPr>
                <w:rFonts w:ascii="Source Code Pro" w:hAnsi="Source Code Pro"/>
              </w:rPr>
            </w:pPr>
            <w:r w:rsidRPr="004846D7">
              <w:rPr>
                <w:rFonts w:ascii="Source Code Pro" w:hAnsi="Source Code Pro"/>
                <w:lang w:val="nb-NO"/>
              </w:rPr>
              <w:t xml:space="preserve">  </w:t>
            </w:r>
            <w:r w:rsidRPr="004846D7">
              <w:rPr>
                <w:rFonts w:ascii="Source Code Pro" w:hAnsi="Source Code Pro"/>
              </w:rPr>
              <w:t xml:space="preserve">col1, col2, col3 = </w:t>
            </w:r>
            <w:proofErr w:type="spellStart"/>
            <w:proofErr w:type="gramStart"/>
            <w:r w:rsidRPr="004846D7">
              <w:rPr>
                <w:rFonts w:ascii="Source Code Pro" w:hAnsi="Source Code Pro"/>
              </w:rPr>
              <w:t>st.columns</w:t>
            </w:r>
            <w:proofErr w:type="spellEnd"/>
            <w:proofErr w:type="gramEnd"/>
            <w:r w:rsidRPr="004846D7">
              <w:rPr>
                <w:rFonts w:ascii="Source Code Pro" w:hAnsi="Source Code Pro"/>
              </w:rPr>
              <w:t>([3, 3, 2])</w:t>
            </w:r>
          </w:p>
          <w:p w14:paraId="089110CC" w14:textId="77777777" w:rsidR="004846D7" w:rsidRPr="004846D7" w:rsidRDefault="004846D7" w:rsidP="004846D7">
            <w:pPr>
              <w:rPr>
                <w:rFonts w:ascii="Source Code Pro" w:hAnsi="Source Code Pro"/>
              </w:rPr>
            </w:pPr>
            <w:r w:rsidRPr="004846D7">
              <w:rPr>
                <w:rFonts w:ascii="Source Code Pro" w:hAnsi="Source Code Pro"/>
              </w:rPr>
              <w:t>  with col2:</w:t>
            </w:r>
          </w:p>
          <w:p w14:paraId="403E185C" w14:textId="77777777" w:rsidR="004846D7" w:rsidRPr="004846D7" w:rsidRDefault="004846D7" w:rsidP="004846D7">
            <w:pPr>
              <w:rPr>
                <w:rFonts w:ascii="Source Code Pro" w:hAnsi="Source Code Pro"/>
              </w:rPr>
            </w:pPr>
            <w:r w:rsidRPr="004846D7">
              <w:rPr>
                <w:rFonts w:ascii="Source Code Pro" w:hAnsi="Source Code Pro"/>
              </w:rPr>
              <w:t xml:space="preserve">    </w:t>
            </w:r>
            <w:proofErr w:type="spellStart"/>
            <w:proofErr w:type="gramStart"/>
            <w:r w:rsidRPr="004846D7">
              <w:rPr>
                <w:rFonts w:ascii="Source Code Pro" w:hAnsi="Source Code Pro"/>
              </w:rPr>
              <w:t>st.image</w:t>
            </w:r>
            <w:proofErr w:type="spellEnd"/>
            <w:proofErr w:type="gramEnd"/>
            <w:r w:rsidRPr="004846D7">
              <w:rPr>
                <w:rFonts w:ascii="Source Code Pro" w:hAnsi="Source Code Pro"/>
              </w:rPr>
              <w:t xml:space="preserve">("crop.png", caption="Isi nama </w:t>
            </w:r>
            <w:proofErr w:type="spellStart"/>
            <w:r w:rsidRPr="004846D7">
              <w:rPr>
                <w:rFonts w:ascii="Source Code Pro" w:hAnsi="Source Code Pro"/>
              </w:rPr>
              <w:t>tanaman</w:t>
            </w:r>
            <w:proofErr w:type="spellEnd"/>
            <w:r w:rsidRPr="004846D7">
              <w:rPr>
                <w:rFonts w:ascii="Source Code Pro" w:hAnsi="Source Code Pro"/>
              </w:rPr>
              <w:t xml:space="preserve"> </w:t>
            </w:r>
            <w:proofErr w:type="spellStart"/>
            <w:r w:rsidRPr="004846D7">
              <w:rPr>
                <w:rFonts w:ascii="Source Code Pro" w:hAnsi="Source Code Pro"/>
              </w:rPr>
              <w:t>terlebih</w:t>
            </w:r>
            <w:proofErr w:type="spellEnd"/>
            <w:r w:rsidRPr="004846D7">
              <w:rPr>
                <w:rFonts w:ascii="Source Code Pro" w:hAnsi="Source Code Pro"/>
              </w:rPr>
              <w:t xml:space="preserve"> </w:t>
            </w:r>
            <w:proofErr w:type="spellStart"/>
            <w:r w:rsidRPr="004846D7">
              <w:rPr>
                <w:rFonts w:ascii="Source Code Pro" w:hAnsi="Source Code Pro"/>
              </w:rPr>
              <w:t>dahulu</w:t>
            </w:r>
            <w:proofErr w:type="spellEnd"/>
            <w:r w:rsidRPr="004846D7">
              <w:rPr>
                <w:rFonts w:ascii="Source Code Pro" w:hAnsi="Source Code Pro"/>
              </w:rPr>
              <w:t xml:space="preserve"> </w:t>
            </w:r>
            <w:proofErr w:type="spellStart"/>
            <w:r w:rsidRPr="004846D7">
              <w:rPr>
                <w:rFonts w:ascii="Source Code Pro" w:hAnsi="Source Code Pro"/>
              </w:rPr>
              <w:t>untuk</w:t>
            </w:r>
            <w:proofErr w:type="spellEnd"/>
            <w:r w:rsidRPr="004846D7">
              <w:rPr>
                <w:rFonts w:ascii="Source Code Pro" w:hAnsi="Source Code Pro"/>
              </w:rPr>
              <w:t xml:space="preserve"> </w:t>
            </w:r>
            <w:proofErr w:type="spellStart"/>
            <w:r w:rsidRPr="004846D7">
              <w:rPr>
                <w:rFonts w:ascii="Source Code Pro" w:hAnsi="Source Code Pro"/>
              </w:rPr>
              <w:t>melanjutkan</w:t>
            </w:r>
            <w:proofErr w:type="spellEnd"/>
            <w:r w:rsidRPr="004846D7">
              <w:rPr>
                <w:rFonts w:ascii="Source Code Pro" w:hAnsi="Source Code Pro"/>
              </w:rPr>
              <w:t>", width=250)</w:t>
            </w:r>
          </w:p>
          <w:p w14:paraId="0C534FCC" w14:textId="77777777" w:rsidR="00D95123" w:rsidRPr="005A0F5E" w:rsidRDefault="00D95123" w:rsidP="0026444A">
            <w:pPr>
              <w:rPr>
                <w:rFonts w:ascii="Source Code Pro" w:hAnsi="Source Code Pro"/>
              </w:rPr>
            </w:pPr>
          </w:p>
        </w:tc>
      </w:tr>
    </w:tbl>
    <w:p w14:paraId="56E9D903" w14:textId="77777777" w:rsidR="00EF20B1" w:rsidRDefault="00EF20B1" w:rsidP="00EF20B1">
      <w:pPr>
        <w:ind w:left="1170"/>
        <w:rPr>
          <w:b/>
          <w:bCs/>
          <w:sz w:val="24"/>
          <w:szCs w:val="24"/>
          <w:lang w:val="nb-NO"/>
        </w:rPr>
      </w:pPr>
    </w:p>
    <w:p w14:paraId="32AA7A2B" w14:textId="3062BC98" w:rsidR="00EF20B1" w:rsidRDefault="00EF20B1" w:rsidP="00EF20B1">
      <w:pPr>
        <w:ind w:left="1170"/>
        <w:rPr>
          <w:b/>
          <w:bCs/>
          <w:sz w:val="24"/>
          <w:szCs w:val="24"/>
          <w:lang w:val="nb-NO"/>
        </w:rPr>
      </w:pPr>
      <w:r w:rsidRPr="00B86EC3">
        <w:rPr>
          <w:b/>
          <w:bCs/>
          <w:sz w:val="24"/>
          <w:szCs w:val="24"/>
          <w:lang w:val="nb-NO"/>
        </w:rPr>
        <w:t>Penjelasan:</w:t>
      </w:r>
    </w:p>
    <w:p w14:paraId="3DABFA6A" w14:textId="777BC1EE" w:rsidR="005A0F5E" w:rsidRPr="00F95B43" w:rsidRDefault="007B0A06" w:rsidP="00F95B43">
      <w:pPr>
        <w:ind w:left="1170"/>
        <w:jc w:val="both"/>
        <w:rPr>
          <w:iCs/>
          <w:sz w:val="24"/>
          <w:szCs w:val="24"/>
          <w:lang w:val="nb-NO"/>
        </w:rPr>
      </w:pPr>
      <w:r w:rsidRPr="00C83486">
        <w:rPr>
          <w:sz w:val="24"/>
          <w:szCs w:val="24"/>
          <w:lang w:val="nb-NO"/>
        </w:rPr>
        <w:t xml:space="preserve">Bagian ini </w:t>
      </w:r>
      <w:r w:rsidR="00661B2C" w:rsidRPr="00C83486">
        <w:rPr>
          <w:sz w:val="24"/>
          <w:szCs w:val="24"/>
          <w:lang w:val="nb-NO"/>
        </w:rPr>
        <w:t xml:space="preserve">bisa dibilang </w:t>
      </w:r>
      <w:r w:rsidR="00C83486" w:rsidRPr="00C83486">
        <w:rPr>
          <w:i/>
          <w:iCs/>
          <w:sz w:val="24"/>
          <w:szCs w:val="24"/>
          <w:lang w:val="nb-NO"/>
        </w:rPr>
        <w:t xml:space="preserve">main program. </w:t>
      </w:r>
      <w:r w:rsidR="00C83486" w:rsidRPr="00C83486">
        <w:rPr>
          <w:sz w:val="24"/>
          <w:szCs w:val="24"/>
          <w:lang w:val="nb-NO"/>
        </w:rPr>
        <w:t>Di si</w:t>
      </w:r>
      <w:r w:rsidR="00C83486">
        <w:rPr>
          <w:sz w:val="24"/>
          <w:szCs w:val="24"/>
          <w:lang w:val="nb-NO"/>
        </w:rPr>
        <w:t>ni dipanggil fungsi setup_page()</w:t>
      </w:r>
      <w:r w:rsidR="00D91B0E">
        <w:rPr>
          <w:sz w:val="24"/>
          <w:szCs w:val="24"/>
          <w:lang w:val="nb-NO"/>
        </w:rPr>
        <w:t xml:space="preserve"> untuk mengatur tampilan web</w:t>
      </w:r>
      <w:r w:rsidR="0090754A">
        <w:rPr>
          <w:sz w:val="24"/>
          <w:szCs w:val="24"/>
          <w:lang w:val="nb-NO"/>
        </w:rPr>
        <w:t xml:space="preserve">. </w:t>
      </w:r>
      <w:r w:rsidR="0090754A" w:rsidRPr="00966910">
        <w:rPr>
          <w:sz w:val="24"/>
          <w:szCs w:val="24"/>
          <w:lang w:val="nb-NO"/>
        </w:rPr>
        <w:t xml:space="preserve">Selain itu, </w:t>
      </w:r>
      <w:r w:rsidR="0095027E" w:rsidRPr="00966910">
        <w:rPr>
          <w:sz w:val="24"/>
          <w:szCs w:val="24"/>
          <w:lang w:val="nb-NO"/>
        </w:rPr>
        <w:t xml:space="preserve">di sini didefinisikan </w:t>
      </w:r>
      <w:r w:rsidR="001900D5" w:rsidRPr="00966910">
        <w:rPr>
          <w:sz w:val="24"/>
          <w:szCs w:val="24"/>
          <w:lang w:val="nb-NO"/>
        </w:rPr>
        <w:t>dictionary yang berisi kriteria sesuai dataset</w:t>
      </w:r>
      <w:r w:rsidR="00966910" w:rsidRPr="00966910">
        <w:rPr>
          <w:sz w:val="24"/>
          <w:szCs w:val="24"/>
          <w:lang w:val="nb-NO"/>
        </w:rPr>
        <w:t>. Kemudian, dipanggil fungsi si</w:t>
      </w:r>
      <w:r w:rsidR="00966910">
        <w:rPr>
          <w:sz w:val="24"/>
          <w:szCs w:val="24"/>
          <w:lang w:val="nb-NO"/>
        </w:rPr>
        <w:t xml:space="preserve">debar_konfigurasi() dan mengembalikan nilai nama_tanaman, kriteria_values, dan bobot. Jika nama_tanaman </w:t>
      </w:r>
      <w:r w:rsidR="00554E88">
        <w:rPr>
          <w:sz w:val="24"/>
          <w:szCs w:val="24"/>
          <w:lang w:val="nb-NO"/>
        </w:rPr>
        <w:t xml:space="preserve">bernilai </w:t>
      </w:r>
      <w:r w:rsidR="00966910">
        <w:rPr>
          <w:sz w:val="24"/>
          <w:szCs w:val="24"/>
          <w:lang w:val="nb-NO"/>
        </w:rPr>
        <w:t>null</w:t>
      </w:r>
      <w:r w:rsidR="00554E88">
        <w:rPr>
          <w:sz w:val="24"/>
          <w:szCs w:val="24"/>
          <w:lang w:val="nb-NO"/>
        </w:rPr>
        <w:t xml:space="preserve"> (</w:t>
      </w:r>
      <w:r w:rsidR="00554E88">
        <w:rPr>
          <w:i/>
          <w:iCs/>
          <w:sz w:val="24"/>
          <w:szCs w:val="24"/>
          <w:lang w:val="nb-NO"/>
        </w:rPr>
        <w:t xml:space="preserve">user </w:t>
      </w:r>
      <w:r w:rsidR="00554E88">
        <w:rPr>
          <w:sz w:val="24"/>
          <w:szCs w:val="24"/>
          <w:lang w:val="nb-NO"/>
        </w:rPr>
        <w:t xml:space="preserve">belum input nama tanaman), </w:t>
      </w:r>
      <w:r w:rsidR="00C46F16">
        <w:rPr>
          <w:sz w:val="24"/>
          <w:szCs w:val="24"/>
          <w:lang w:val="nb-NO"/>
        </w:rPr>
        <w:t>tampilan utama web tidak akan muncul</w:t>
      </w:r>
      <w:r w:rsidR="00337488">
        <w:rPr>
          <w:sz w:val="24"/>
          <w:szCs w:val="24"/>
          <w:lang w:val="nb-NO"/>
        </w:rPr>
        <w:t>, melainkan hanya menam</w:t>
      </w:r>
      <w:r w:rsidR="00383BB7">
        <w:rPr>
          <w:sz w:val="24"/>
          <w:szCs w:val="24"/>
          <w:lang w:val="nb-NO"/>
        </w:rPr>
        <w:t>pilkan</w:t>
      </w:r>
      <w:r w:rsidR="0023030A">
        <w:rPr>
          <w:sz w:val="24"/>
          <w:szCs w:val="24"/>
          <w:lang w:val="nb-NO"/>
        </w:rPr>
        <w:t xml:space="preserve"> peringatan.</w:t>
      </w:r>
      <w:r w:rsidR="00554E88">
        <w:rPr>
          <w:sz w:val="24"/>
          <w:szCs w:val="24"/>
          <w:lang w:val="nb-NO"/>
        </w:rPr>
        <w:t xml:space="preserve"> </w:t>
      </w:r>
      <w:r w:rsidR="00BA3E86">
        <w:rPr>
          <w:sz w:val="24"/>
          <w:szCs w:val="24"/>
          <w:lang w:val="nb-NO"/>
        </w:rPr>
        <w:t xml:space="preserve">Tampilan utama web berisi </w:t>
      </w:r>
      <w:r w:rsidR="00F02D59">
        <w:rPr>
          <w:sz w:val="24"/>
          <w:szCs w:val="24"/>
          <w:lang w:val="nb-NO"/>
        </w:rPr>
        <w:t xml:space="preserve">pengertian metode WP </w:t>
      </w:r>
      <w:r w:rsidR="005768EA">
        <w:rPr>
          <w:sz w:val="24"/>
          <w:szCs w:val="24"/>
          <w:lang w:val="nb-NO"/>
        </w:rPr>
        <w:t xml:space="preserve">menggunakan </w:t>
      </w:r>
      <w:r w:rsidR="005768EA" w:rsidRPr="005768EA">
        <w:rPr>
          <w:i/>
          <w:sz w:val="24"/>
          <w:szCs w:val="24"/>
          <w:lang w:val="nb-NO"/>
        </w:rPr>
        <w:t>markdown</w:t>
      </w:r>
      <w:r w:rsidR="00A6432E">
        <w:rPr>
          <w:iCs/>
          <w:sz w:val="24"/>
          <w:szCs w:val="24"/>
          <w:lang w:val="nb-NO"/>
        </w:rPr>
        <w:t xml:space="preserve">, pemanggilan fungsi </w:t>
      </w:r>
      <w:r w:rsidR="00AF6466">
        <w:rPr>
          <w:iCs/>
          <w:sz w:val="24"/>
          <w:szCs w:val="24"/>
          <w:lang w:val="nb-NO"/>
        </w:rPr>
        <w:t>weighted_product()</w:t>
      </w:r>
      <w:r w:rsidR="00F247D1">
        <w:rPr>
          <w:iCs/>
          <w:sz w:val="24"/>
          <w:szCs w:val="24"/>
          <w:lang w:val="nb-NO"/>
        </w:rPr>
        <w:t xml:space="preserve"> dan tampilkan_hasil()</w:t>
      </w:r>
      <w:r w:rsidR="00F95B43">
        <w:rPr>
          <w:iCs/>
          <w:sz w:val="24"/>
          <w:szCs w:val="24"/>
          <w:lang w:val="nb-NO"/>
        </w:rPr>
        <w:t>.</w:t>
      </w:r>
    </w:p>
    <w:p w14:paraId="30D6AE83" w14:textId="2E1BE89A" w:rsidR="003A5059" w:rsidRPr="00D25D15" w:rsidRDefault="005F709F" w:rsidP="00FF3DEF">
      <w:pPr>
        <w:pStyle w:val="Heading3"/>
        <w:rPr>
          <w:lang w:val="en-ID"/>
        </w:rPr>
      </w:pPr>
      <w:bookmarkStart w:id="12" w:name="_Toc199958509"/>
      <w:r w:rsidRPr="2B621D22">
        <w:rPr>
          <w:lang w:val="en-ID"/>
        </w:rPr>
        <w:lastRenderedPageBreak/>
        <w:t>2.3.3 Screenshoot Program</w:t>
      </w:r>
      <w:bookmarkEnd w:id="12"/>
    </w:p>
    <w:tbl>
      <w:tblPr>
        <w:tblStyle w:val="TableGrid"/>
        <w:tblW w:w="0" w:type="auto"/>
        <w:tblInd w:w="421" w:type="dxa"/>
        <w:tblLook w:val="04A0" w:firstRow="1" w:lastRow="0" w:firstColumn="1" w:lastColumn="0" w:noHBand="0" w:noVBand="1"/>
      </w:tblPr>
      <w:tblGrid>
        <w:gridCol w:w="8101"/>
      </w:tblGrid>
      <w:tr w:rsidR="0093615C" w:rsidRPr="003C5205" w14:paraId="4226427D" w14:textId="77777777" w:rsidTr="00441424">
        <w:tc>
          <w:tcPr>
            <w:tcW w:w="8101" w:type="dxa"/>
          </w:tcPr>
          <w:p w14:paraId="4F14F54D" w14:textId="130D3C1C" w:rsidR="00FD6271" w:rsidRDefault="006A5FEB" w:rsidP="00D846A6">
            <w:pPr>
              <w:pStyle w:val="Caption"/>
              <w:jc w:val="center"/>
              <w:rPr>
                <w:i w:val="0"/>
                <w:iCs w:val="0"/>
                <w:color w:val="auto"/>
                <w:sz w:val="20"/>
                <w:szCs w:val="20"/>
              </w:rPr>
            </w:pPr>
            <w:r w:rsidRPr="006A5FEB">
              <w:rPr>
                <w:i w:val="0"/>
                <w:iCs w:val="0"/>
                <w:color w:val="auto"/>
                <w:sz w:val="20"/>
                <w:szCs w:val="20"/>
              </w:rPr>
              <w:drawing>
                <wp:inline distT="0" distB="0" distL="0" distR="0" wp14:anchorId="7DC7C5CD" wp14:editId="725E389E">
                  <wp:extent cx="4751893" cy="2520950"/>
                  <wp:effectExtent l="0" t="0" r="0" b="0"/>
                  <wp:docPr id="1234179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79172" name=""/>
                          <pic:cNvPicPr/>
                        </pic:nvPicPr>
                        <pic:blipFill>
                          <a:blip r:embed="rId38"/>
                          <a:stretch>
                            <a:fillRect/>
                          </a:stretch>
                        </pic:blipFill>
                        <pic:spPr>
                          <a:xfrm>
                            <a:off x="0" y="0"/>
                            <a:ext cx="4774288" cy="2532831"/>
                          </a:xfrm>
                          <a:prstGeom prst="rect">
                            <a:avLst/>
                          </a:prstGeom>
                        </pic:spPr>
                      </pic:pic>
                    </a:graphicData>
                  </a:graphic>
                </wp:inline>
              </w:drawing>
            </w:r>
          </w:p>
          <w:p w14:paraId="2EE7007E" w14:textId="6E6170B2" w:rsidR="00D846A6" w:rsidRDefault="00D846A6" w:rsidP="00D846A6">
            <w:pPr>
              <w:pStyle w:val="Caption"/>
              <w:jc w:val="center"/>
              <w:rPr>
                <w:i w:val="0"/>
                <w:iCs w:val="0"/>
                <w:color w:val="auto"/>
                <w:sz w:val="20"/>
                <w:szCs w:val="20"/>
              </w:rPr>
            </w:pPr>
            <w:r w:rsidRPr="00D846A6">
              <w:rPr>
                <w:i w:val="0"/>
                <w:iCs w:val="0"/>
                <w:color w:val="auto"/>
                <w:sz w:val="20"/>
                <w:szCs w:val="20"/>
              </w:rPr>
              <w:t>Gambar 2.</w:t>
            </w:r>
            <w:r>
              <w:rPr>
                <w:i w:val="0"/>
                <w:iCs w:val="0"/>
                <w:color w:val="auto"/>
                <w:sz w:val="20"/>
                <w:szCs w:val="20"/>
              </w:rPr>
              <w:t>2</w:t>
            </w:r>
            <w:r w:rsidRPr="00D846A6">
              <w:rPr>
                <w:i w:val="0"/>
                <w:iCs w:val="0"/>
                <w:color w:val="auto"/>
                <w:sz w:val="20"/>
                <w:szCs w:val="20"/>
              </w:rPr>
              <w:t xml:space="preserve"> </w:t>
            </w:r>
            <w:proofErr w:type="spellStart"/>
            <w:r w:rsidR="006A5FEB">
              <w:rPr>
                <w:i w:val="0"/>
                <w:iCs w:val="0"/>
                <w:color w:val="auto"/>
                <w:sz w:val="20"/>
                <w:szCs w:val="20"/>
              </w:rPr>
              <w:t>Tampilan</w:t>
            </w:r>
            <w:proofErr w:type="spellEnd"/>
            <w:r w:rsidR="006A5FEB">
              <w:rPr>
                <w:i w:val="0"/>
                <w:iCs w:val="0"/>
                <w:color w:val="auto"/>
                <w:sz w:val="20"/>
                <w:szCs w:val="20"/>
              </w:rPr>
              <w:t xml:space="preserve"> </w:t>
            </w:r>
            <w:proofErr w:type="spellStart"/>
            <w:r w:rsidR="006A5FEB">
              <w:rPr>
                <w:i w:val="0"/>
                <w:iCs w:val="0"/>
                <w:color w:val="auto"/>
                <w:sz w:val="20"/>
                <w:szCs w:val="20"/>
              </w:rPr>
              <w:t>awal</w:t>
            </w:r>
            <w:proofErr w:type="spellEnd"/>
            <w:r w:rsidR="006A5FEB">
              <w:rPr>
                <w:i w:val="0"/>
                <w:iCs w:val="0"/>
                <w:color w:val="auto"/>
                <w:sz w:val="20"/>
                <w:szCs w:val="20"/>
              </w:rPr>
              <w:t xml:space="preserve"> </w:t>
            </w:r>
            <w:r w:rsidR="007D3808">
              <w:rPr>
                <w:i w:val="0"/>
                <w:iCs w:val="0"/>
                <w:color w:val="auto"/>
                <w:sz w:val="20"/>
                <w:szCs w:val="20"/>
              </w:rPr>
              <w:t>program</w:t>
            </w:r>
          </w:p>
          <w:p w14:paraId="270B18BF" w14:textId="07AE02E8" w:rsidR="009A212F" w:rsidRDefault="0067189A" w:rsidP="0067189A">
            <w:pPr>
              <w:jc w:val="center"/>
            </w:pPr>
            <w:r w:rsidRPr="0067189A">
              <w:drawing>
                <wp:inline distT="0" distB="0" distL="0" distR="0" wp14:anchorId="39B2283E" wp14:editId="4FF52F81">
                  <wp:extent cx="2025562" cy="3311160"/>
                  <wp:effectExtent l="0" t="0" r="0" b="3810"/>
                  <wp:docPr id="38845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5062" name=""/>
                          <pic:cNvPicPr/>
                        </pic:nvPicPr>
                        <pic:blipFill>
                          <a:blip r:embed="rId39"/>
                          <a:stretch>
                            <a:fillRect/>
                          </a:stretch>
                        </pic:blipFill>
                        <pic:spPr>
                          <a:xfrm>
                            <a:off x="0" y="0"/>
                            <a:ext cx="2042233" cy="3338411"/>
                          </a:xfrm>
                          <a:prstGeom prst="rect">
                            <a:avLst/>
                          </a:prstGeom>
                        </pic:spPr>
                      </pic:pic>
                    </a:graphicData>
                  </a:graphic>
                </wp:inline>
              </w:drawing>
            </w:r>
          </w:p>
          <w:p w14:paraId="55074F83" w14:textId="77777777" w:rsidR="004E27C0" w:rsidRPr="009A212F" w:rsidRDefault="004E27C0" w:rsidP="009A212F"/>
          <w:p w14:paraId="404E4730" w14:textId="2309A2A9" w:rsidR="00D846A6" w:rsidRDefault="00D846A6" w:rsidP="00D846A6">
            <w:pPr>
              <w:pStyle w:val="Caption"/>
              <w:jc w:val="center"/>
              <w:rPr>
                <w:i w:val="0"/>
                <w:iCs w:val="0"/>
                <w:color w:val="auto"/>
                <w:sz w:val="20"/>
                <w:szCs w:val="20"/>
                <w:lang w:val="nb-NO"/>
              </w:rPr>
            </w:pPr>
            <w:r w:rsidRPr="000D0FF4">
              <w:rPr>
                <w:i w:val="0"/>
                <w:iCs w:val="0"/>
                <w:color w:val="auto"/>
                <w:sz w:val="20"/>
                <w:szCs w:val="20"/>
                <w:lang w:val="nb-NO"/>
              </w:rPr>
              <w:t>Gambar 2.</w:t>
            </w:r>
            <w:r w:rsidRPr="000D0FF4">
              <w:rPr>
                <w:i w:val="0"/>
                <w:iCs w:val="0"/>
                <w:color w:val="auto"/>
                <w:sz w:val="20"/>
                <w:szCs w:val="20"/>
                <w:lang w:val="nb-NO"/>
              </w:rPr>
              <w:t>3</w:t>
            </w:r>
            <w:r w:rsidRPr="000D0FF4">
              <w:rPr>
                <w:i w:val="0"/>
                <w:iCs w:val="0"/>
                <w:color w:val="auto"/>
                <w:sz w:val="20"/>
                <w:szCs w:val="20"/>
                <w:lang w:val="nb-NO"/>
              </w:rPr>
              <w:t xml:space="preserve"> </w:t>
            </w:r>
            <w:r w:rsidR="0067189A" w:rsidRPr="000D0FF4">
              <w:rPr>
                <w:i w:val="0"/>
                <w:iCs w:val="0"/>
                <w:color w:val="auto"/>
                <w:sz w:val="20"/>
                <w:szCs w:val="20"/>
                <w:lang w:val="nb-NO"/>
              </w:rPr>
              <w:t xml:space="preserve">Sidebar input </w:t>
            </w:r>
            <w:r w:rsidR="000D0FF4" w:rsidRPr="000D0FF4">
              <w:rPr>
                <w:i w:val="0"/>
                <w:iCs w:val="0"/>
                <w:color w:val="auto"/>
                <w:sz w:val="20"/>
                <w:szCs w:val="20"/>
                <w:lang w:val="nb-NO"/>
              </w:rPr>
              <w:t xml:space="preserve">detail dan </w:t>
            </w:r>
            <w:r w:rsidR="000D0FF4">
              <w:rPr>
                <w:i w:val="0"/>
                <w:iCs w:val="0"/>
                <w:color w:val="auto"/>
                <w:sz w:val="20"/>
                <w:szCs w:val="20"/>
                <w:lang w:val="nb-NO"/>
              </w:rPr>
              <w:t>bobot tanaman</w:t>
            </w:r>
          </w:p>
          <w:p w14:paraId="192F0493" w14:textId="77777777" w:rsidR="000D0FF4" w:rsidRDefault="000D0FF4" w:rsidP="000D0FF4">
            <w:pPr>
              <w:rPr>
                <w:lang w:val="nb-NO"/>
              </w:rPr>
            </w:pPr>
          </w:p>
          <w:p w14:paraId="16C79998" w14:textId="1D3A193A" w:rsidR="000D0FF4" w:rsidRPr="000D0FF4" w:rsidRDefault="008370B2" w:rsidP="000D0FF4">
            <w:pPr>
              <w:jc w:val="center"/>
              <w:rPr>
                <w:lang w:val="nb-NO"/>
              </w:rPr>
            </w:pPr>
            <w:r w:rsidRPr="008370B2">
              <w:rPr>
                <w:lang w:val="nb-NO"/>
              </w:rPr>
              <w:lastRenderedPageBreak/>
              <w:drawing>
                <wp:inline distT="0" distB="0" distL="0" distR="0" wp14:anchorId="58E685D5" wp14:editId="674780D6">
                  <wp:extent cx="4762500" cy="2797614"/>
                  <wp:effectExtent l="0" t="0" r="0" b="3175"/>
                  <wp:docPr id="1017459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59917" name=""/>
                          <pic:cNvPicPr/>
                        </pic:nvPicPr>
                        <pic:blipFill>
                          <a:blip r:embed="rId40"/>
                          <a:stretch>
                            <a:fillRect/>
                          </a:stretch>
                        </pic:blipFill>
                        <pic:spPr>
                          <a:xfrm>
                            <a:off x="0" y="0"/>
                            <a:ext cx="4770368" cy="2802236"/>
                          </a:xfrm>
                          <a:prstGeom prst="rect">
                            <a:avLst/>
                          </a:prstGeom>
                        </pic:spPr>
                      </pic:pic>
                    </a:graphicData>
                  </a:graphic>
                </wp:inline>
              </w:drawing>
            </w:r>
          </w:p>
          <w:p w14:paraId="10F35A39" w14:textId="20FDEBCB" w:rsidR="00D846A6" w:rsidRDefault="00D846A6" w:rsidP="00D846A6">
            <w:pPr>
              <w:pStyle w:val="Caption"/>
              <w:jc w:val="center"/>
              <w:rPr>
                <w:i w:val="0"/>
                <w:iCs w:val="0"/>
                <w:color w:val="auto"/>
                <w:sz w:val="20"/>
                <w:szCs w:val="20"/>
              </w:rPr>
            </w:pPr>
            <w:r w:rsidRPr="00D846A6">
              <w:rPr>
                <w:i w:val="0"/>
                <w:iCs w:val="0"/>
                <w:color w:val="auto"/>
                <w:sz w:val="20"/>
                <w:szCs w:val="20"/>
              </w:rPr>
              <w:t>Gambar 2.</w:t>
            </w:r>
            <w:r>
              <w:rPr>
                <w:i w:val="0"/>
                <w:iCs w:val="0"/>
                <w:color w:val="auto"/>
                <w:sz w:val="20"/>
                <w:szCs w:val="20"/>
              </w:rPr>
              <w:t>4</w:t>
            </w:r>
            <w:r w:rsidRPr="00D846A6">
              <w:rPr>
                <w:i w:val="0"/>
                <w:iCs w:val="0"/>
                <w:color w:val="auto"/>
                <w:sz w:val="20"/>
                <w:szCs w:val="20"/>
              </w:rPr>
              <w:t xml:space="preserve"> </w:t>
            </w:r>
            <w:proofErr w:type="spellStart"/>
            <w:r w:rsidR="002C5711">
              <w:rPr>
                <w:i w:val="0"/>
                <w:iCs w:val="0"/>
                <w:color w:val="auto"/>
                <w:sz w:val="20"/>
                <w:szCs w:val="20"/>
              </w:rPr>
              <w:t>Penjelasan</w:t>
            </w:r>
            <w:proofErr w:type="spellEnd"/>
            <w:r w:rsidR="002C5711">
              <w:rPr>
                <w:i w:val="0"/>
                <w:iCs w:val="0"/>
                <w:color w:val="auto"/>
                <w:sz w:val="20"/>
                <w:szCs w:val="20"/>
              </w:rPr>
              <w:t xml:space="preserve"> </w:t>
            </w:r>
            <w:proofErr w:type="spellStart"/>
            <w:r w:rsidR="00853EF5">
              <w:rPr>
                <w:i w:val="0"/>
                <w:iCs w:val="0"/>
                <w:color w:val="auto"/>
                <w:sz w:val="20"/>
                <w:szCs w:val="20"/>
              </w:rPr>
              <w:t>metode</w:t>
            </w:r>
            <w:proofErr w:type="spellEnd"/>
            <w:r w:rsidR="00853EF5">
              <w:rPr>
                <w:i w:val="0"/>
                <w:iCs w:val="0"/>
                <w:color w:val="auto"/>
                <w:sz w:val="20"/>
                <w:szCs w:val="20"/>
              </w:rPr>
              <w:t xml:space="preserve"> WP</w:t>
            </w:r>
          </w:p>
          <w:p w14:paraId="169A3B53" w14:textId="77777777" w:rsidR="00853EF5" w:rsidRDefault="00853EF5" w:rsidP="00853EF5"/>
          <w:p w14:paraId="5344D7F3" w14:textId="023742A1" w:rsidR="00853EF5" w:rsidRPr="00853EF5" w:rsidRDefault="000678E4" w:rsidP="00853EF5">
            <w:pPr>
              <w:jc w:val="center"/>
            </w:pPr>
            <w:r w:rsidRPr="000678E4">
              <w:drawing>
                <wp:inline distT="0" distB="0" distL="0" distR="0" wp14:anchorId="1D03BBAF" wp14:editId="56A1668B">
                  <wp:extent cx="4775200" cy="1464912"/>
                  <wp:effectExtent l="0" t="0" r="6350" b="2540"/>
                  <wp:docPr id="22471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1602" name=""/>
                          <pic:cNvPicPr/>
                        </pic:nvPicPr>
                        <pic:blipFill>
                          <a:blip r:embed="rId41"/>
                          <a:stretch>
                            <a:fillRect/>
                          </a:stretch>
                        </pic:blipFill>
                        <pic:spPr>
                          <a:xfrm>
                            <a:off x="0" y="0"/>
                            <a:ext cx="4793984" cy="1470674"/>
                          </a:xfrm>
                          <a:prstGeom prst="rect">
                            <a:avLst/>
                          </a:prstGeom>
                        </pic:spPr>
                      </pic:pic>
                    </a:graphicData>
                  </a:graphic>
                </wp:inline>
              </w:drawing>
            </w:r>
          </w:p>
          <w:p w14:paraId="4F1FCB0A" w14:textId="137168A5" w:rsidR="00D846A6" w:rsidRDefault="00D846A6" w:rsidP="00D846A6">
            <w:pPr>
              <w:pStyle w:val="Caption"/>
              <w:jc w:val="center"/>
              <w:rPr>
                <w:i w:val="0"/>
                <w:iCs w:val="0"/>
                <w:color w:val="auto"/>
                <w:sz w:val="20"/>
                <w:szCs w:val="20"/>
              </w:rPr>
            </w:pPr>
            <w:r w:rsidRPr="00D846A6">
              <w:rPr>
                <w:i w:val="0"/>
                <w:iCs w:val="0"/>
                <w:color w:val="auto"/>
                <w:sz w:val="20"/>
                <w:szCs w:val="20"/>
              </w:rPr>
              <w:t>Gambar 2.</w:t>
            </w:r>
            <w:r>
              <w:rPr>
                <w:i w:val="0"/>
                <w:iCs w:val="0"/>
                <w:color w:val="auto"/>
                <w:sz w:val="20"/>
                <w:szCs w:val="20"/>
              </w:rPr>
              <w:t>5</w:t>
            </w:r>
            <w:r w:rsidRPr="00D846A6">
              <w:rPr>
                <w:i w:val="0"/>
                <w:iCs w:val="0"/>
                <w:color w:val="auto"/>
                <w:sz w:val="20"/>
                <w:szCs w:val="20"/>
              </w:rPr>
              <w:t xml:space="preserve"> </w:t>
            </w:r>
            <w:proofErr w:type="spellStart"/>
            <w:r w:rsidR="00B901C6">
              <w:rPr>
                <w:i w:val="0"/>
                <w:iCs w:val="0"/>
                <w:color w:val="auto"/>
                <w:sz w:val="20"/>
                <w:szCs w:val="20"/>
              </w:rPr>
              <w:t>Menampilkan</w:t>
            </w:r>
            <w:proofErr w:type="spellEnd"/>
            <w:r w:rsidR="00B901C6">
              <w:rPr>
                <w:i w:val="0"/>
                <w:iCs w:val="0"/>
                <w:color w:val="auto"/>
                <w:sz w:val="20"/>
                <w:szCs w:val="20"/>
              </w:rPr>
              <w:t xml:space="preserve"> </w:t>
            </w:r>
            <w:proofErr w:type="spellStart"/>
            <w:r w:rsidR="00B901C6">
              <w:rPr>
                <w:i w:val="0"/>
                <w:iCs w:val="0"/>
                <w:color w:val="auto"/>
                <w:sz w:val="20"/>
                <w:szCs w:val="20"/>
              </w:rPr>
              <w:t>hasil</w:t>
            </w:r>
            <w:proofErr w:type="spellEnd"/>
            <w:r w:rsidR="00B901C6">
              <w:rPr>
                <w:i w:val="0"/>
                <w:iCs w:val="0"/>
                <w:color w:val="auto"/>
                <w:sz w:val="20"/>
                <w:szCs w:val="20"/>
              </w:rPr>
              <w:t xml:space="preserve"> </w:t>
            </w:r>
            <w:proofErr w:type="spellStart"/>
            <w:r w:rsidR="00B901C6">
              <w:rPr>
                <w:i w:val="0"/>
                <w:iCs w:val="0"/>
                <w:color w:val="auto"/>
                <w:sz w:val="20"/>
                <w:szCs w:val="20"/>
              </w:rPr>
              <w:t>keputusan</w:t>
            </w:r>
            <w:proofErr w:type="spellEnd"/>
            <w:r w:rsidR="00B901C6">
              <w:rPr>
                <w:i w:val="0"/>
                <w:iCs w:val="0"/>
                <w:color w:val="auto"/>
                <w:sz w:val="20"/>
                <w:szCs w:val="20"/>
              </w:rPr>
              <w:t xml:space="preserve"> yang </w:t>
            </w:r>
            <w:proofErr w:type="spellStart"/>
            <w:r w:rsidR="00B901C6">
              <w:rPr>
                <w:i w:val="0"/>
                <w:iCs w:val="0"/>
                <w:color w:val="auto"/>
                <w:sz w:val="20"/>
                <w:szCs w:val="20"/>
              </w:rPr>
              <w:t>telah</w:t>
            </w:r>
            <w:proofErr w:type="spellEnd"/>
            <w:r w:rsidR="00B901C6">
              <w:rPr>
                <w:i w:val="0"/>
                <w:iCs w:val="0"/>
                <w:color w:val="auto"/>
                <w:sz w:val="20"/>
                <w:szCs w:val="20"/>
              </w:rPr>
              <w:t xml:space="preserve"> </w:t>
            </w:r>
            <w:proofErr w:type="spellStart"/>
            <w:r w:rsidR="00B901C6">
              <w:rPr>
                <w:i w:val="0"/>
                <w:iCs w:val="0"/>
                <w:color w:val="auto"/>
                <w:sz w:val="20"/>
                <w:szCs w:val="20"/>
              </w:rPr>
              <w:t>diperhitungkan</w:t>
            </w:r>
            <w:proofErr w:type="spellEnd"/>
          </w:p>
          <w:p w14:paraId="1AA7E7B4" w14:textId="77777777" w:rsidR="00B901C6" w:rsidRDefault="00B901C6" w:rsidP="00B901C6"/>
          <w:p w14:paraId="18FD7722" w14:textId="58036DC4" w:rsidR="00B901C6" w:rsidRPr="00B901C6" w:rsidRDefault="00C43CDD" w:rsidP="00B901C6">
            <w:pPr>
              <w:jc w:val="center"/>
            </w:pPr>
            <w:r w:rsidRPr="00C43CDD">
              <w:drawing>
                <wp:inline distT="0" distB="0" distL="0" distR="0" wp14:anchorId="1696DC03" wp14:editId="1E997EE5">
                  <wp:extent cx="4852155" cy="3492500"/>
                  <wp:effectExtent l="0" t="0" r="5715" b="0"/>
                  <wp:docPr id="811680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80219" name=""/>
                          <pic:cNvPicPr/>
                        </pic:nvPicPr>
                        <pic:blipFill>
                          <a:blip r:embed="rId42"/>
                          <a:stretch>
                            <a:fillRect/>
                          </a:stretch>
                        </pic:blipFill>
                        <pic:spPr>
                          <a:xfrm>
                            <a:off x="0" y="0"/>
                            <a:ext cx="4857924" cy="3496653"/>
                          </a:xfrm>
                          <a:prstGeom prst="rect">
                            <a:avLst/>
                          </a:prstGeom>
                        </pic:spPr>
                      </pic:pic>
                    </a:graphicData>
                  </a:graphic>
                </wp:inline>
              </w:drawing>
            </w:r>
          </w:p>
          <w:p w14:paraId="0CCFC92A" w14:textId="0C88B1C7" w:rsidR="00D846A6" w:rsidRPr="00D846A6" w:rsidRDefault="00D846A6" w:rsidP="00D846A6">
            <w:pPr>
              <w:pStyle w:val="Caption"/>
              <w:jc w:val="center"/>
              <w:rPr>
                <w:b/>
                <w:bCs/>
                <w:i w:val="0"/>
                <w:iCs w:val="0"/>
                <w:color w:val="auto"/>
                <w:sz w:val="28"/>
                <w:szCs w:val="28"/>
              </w:rPr>
            </w:pPr>
            <w:r w:rsidRPr="00D846A6">
              <w:rPr>
                <w:i w:val="0"/>
                <w:iCs w:val="0"/>
                <w:color w:val="auto"/>
                <w:sz w:val="20"/>
                <w:szCs w:val="20"/>
              </w:rPr>
              <w:t>Gambar 2.</w:t>
            </w:r>
            <w:r>
              <w:rPr>
                <w:i w:val="0"/>
                <w:iCs w:val="0"/>
                <w:color w:val="auto"/>
                <w:sz w:val="20"/>
                <w:szCs w:val="20"/>
              </w:rPr>
              <w:t>6</w:t>
            </w:r>
            <w:r w:rsidRPr="00D846A6">
              <w:rPr>
                <w:i w:val="0"/>
                <w:iCs w:val="0"/>
                <w:color w:val="auto"/>
                <w:sz w:val="20"/>
                <w:szCs w:val="20"/>
              </w:rPr>
              <w:t xml:space="preserve"> </w:t>
            </w:r>
            <w:proofErr w:type="spellStart"/>
            <w:r w:rsidR="00C43CDD">
              <w:rPr>
                <w:i w:val="0"/>
                <w:iCs w:val="0"/>
                <w:color w:val="auto"/>
                <w:sz w:val="20"/>
                <w:szCs w:val="20"/>
              </w:rPr>
              <w:t>Tampilan</w:t>
            </w:r>
            <w:proofErr w:type="spellEnd"/>
            <w:r w:rsidR="00C43CDD">
              <w:rPr>
                <w:i w:val="0"/>
                <w:iCs w:val="0"/>
                <w:color w:val="auto"/>
                <w:sz w:val="20"/>
                <w:szCs w:val="20"/>
              </w:rPr>
              <w:t xml:space="preserve"> Dataset Asli</w:t>
            </w:r>
          </w:p>
          <w:p w14:paraId="5256BD08" w14:textId="77777777" w:rsidR="00C43CDD" w:rsidRDefault="00C43CDD" w:rsidP="00D846A6">
            <w:pPr>
              <w:pStyle w:val="Caption"/>
              <w:jc w:val="center"/>
              <w:rPr>
                <w:i w:val="0"/>
                <w:iCs w:val="0"/>
                <w:color w:val="auto"/>
                <w:sz w:val="20"/>
                <w:szCs w:val="20"/>
              </w:rPr>
            </w:pPr>
          </w:p>
          <w:p w14:paraId="3827F817" w14:textId="16D462B5" w:rsidR="00C43CDD" w:rsidRDefault="00073003" w:rsidP="00D846A6">
            <w:pPr>
              <w:pStyle w:val="Caption"/>
              <w:jc w:val="center"/>
              <w:rPr>
                <w:i w:val="0"/>
                <w:iCs w:val="0"/>
                <w:color w:val="auto"/>
                <w:sz w:val="20"/>
                <w:szCs w:val="20"/>
              </w:rPr>
            </w:pPr>
            <w:r w:rsidRPr="00073003">
              <w:rPr>
                <w:i w:val="0"/>
                <w:iCs w:val="0"/>
                <w:color w:val="auto"/>
                <w:sz w:val="20"/>
                <w:szCs w:val="20"/>
              </w:rPr>
              <w:drawing>
                <wp:inline distT="0" distB="0" distL="0" distR="0" wp14:anchorId="6CDB7A0A" wp14:editId="2718B22F">
                  <wp:extent cx="4718300" cy="3670300"/>
                  <wp:effectExtent l="0" t="0" r="6350" b="6350"/>
                  <wp:docPr id="685974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74390" name=""/>
                          <pic:cNvPicPr/>
                        </pic:nvPicPr>
                        <pic:blipFill>
                          <a:blip r:embed="rId43"/>
                          <a:stretch>
                            <a:fillRect/>
                          </a:stretch>
                        </pic:blipFill>
                        <pic:spPr>
                          <a:xfrm>
                            <a:off x="0" y="0"/>
                            <a:ext cx="4722981" cy="3673941"/>
                          </a:xfrm>
                          <a:prstGeom prst="rect">
                            <a:avLst/>
                          </a:prstGeom>
                        </pic:spPr>
                      </pic:pic>
                    </a:graphicData>
                  </a:graphic>
                </wp:inline>
              </w:drawing>
            </w:r>
          </w:p>
          <w:p w14:paraId="76771323" w14:textId="4124FE7F" w:rsidR="00D846A6" w:rsidRDefault="00D846A6" w:rsidP="00D846A6">
            <w:pPr>
              <w:pStyle w:val="Caption"/>
              <w:jc w:val="center"/>
              <w:rPr>
                <w:iCs w:val="0"/>
                <w:color w:val="auto"/>
                <w:sz w:val="20"/>
                <w:szCs w:val="20"/>
                <w:lang w:val="nb-NO"/>
              </w:rPr>
            </w:pPr>
            <w:r w:rsidRPr="00073003">
              <w:rPr>
                <w:i w:val="0"/>
                <w:iCs w:val="0"/>
                <w:color w:val="auto"/>
                <w:sz w:val="20"/>
                <w:szCs w:val="20"/>
                <w:lang w:val="nb-NO"/>
              </w:rPr>
              <w:t>Gambar 2.</w:t>
            </w:r>
            <w:r w:rsidRPr="00073003">
              <w:rPr>
                <w:i w:val="0"/>
                <w:iCs w:val="0"/>
                <w:color w:val="auto"/>
                <w:sz w:val="20"/>
                <w:szCs w:val="20"/>
                <w:lang w:val="nb-NO"/>
              </w:rPr>
              <w:t>7</w:t>
            </w:r>
            <w:r w:rsidRPr="00073003">
              <w:rPr>
                <w:i w:val="0"/>
                <w:iCs w:val="0"/>
                <w:color w:val="auto"/>
                <w:sz w:val="20"/>
                <w:szCs w:val="20"/>
                <w:lang w:val="nb-NO"/>
              </w:rPr>
              <w:t xml:space="preserve"> </w:t>
            </w:r>
            <w:r w:rsidR="00073003" w:rsidRPr="00073003">
              <w:rPr>
                <w:i w:val="0"/>
                <w:iCs w:val="0"/>
                <w:color w:val="auto"/>
                <w:sz w:val="20"/>
                <w:szCs w:val="20"/>
                <w:lang w:val="nb-NO"/>
              </w:rPr>
              <w:t xml:space="preserve">Tampilan peta persebaran </w:t>
            </w:r>
            <w:r w:rsidR="00073003" w:rsidRPr="00073003">
              <w:rPr>
                <w:iCs w:val="0"/>
                <w:color w:val="auto"/>
                <w:sz w:val="20"/>
                <w:szCs w:val="20"/>
                <w:lang w:val="nb-NO"/>
              </w:rPr>
              <w:t>farm</w:t>
            </w:r>
          </w:p>
          <w:p w14:paraId="29F4E587" w14:textId="77777777" w:rsidR="00073003" w:rsidRDefault="00073003" w:rsidP="00073003">
            <w:pPr>
              <w:rPr>
                <w:lang w:val="nb-NO"/>
              </w:rPr>
            </w:pPr>
          </w:p>
          <w:p w14:paraId="74FD2961" w14:textId="7D049861" w:rsidR="00073003" w:rsidRPr="00073003" w:rsidRDefault="00D27291" w:rsidP="00073003">
            <w:pPr>
              <w:jc w:val="center"/>
              <w:rPr>
                <w:lang w:val="nb-NO"/>
              </w:rPr>
            </w:pPr>
            <w:r w:rsidRPr="00D27291">
              <w:rPr>
                <w:lang w:val="nb-NO"/>
              </w:rPr>
              <w:drawing>
                <wp:inline distT="0" distB="0" distL="0" distR="0" wp14:anchorId="3456C0EB" wp14:editId="1D2447F3">
                  <wp:extent cx="4870450" cy="3552129"/>
                  <wp:effectExtent l="0" t="0" r="6350" b="0"/>
                  <wp:docPr id="187453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35119" name=""/>
                          <pic:cNvPicPr/>
                        </pic:nvPicPr>
                        <pic:blipFill>
                          <a:blip r:embed="rId44"/>
                          <a:stretch>
                            <a:fillRect/>
                          </a:stretch>
                        </pic:blipFill>
                        <pic:spPr>
                          <a:xfrm>
                            <a:off x="0" y="0"/>
                            <a:ext cx="4889143" cy="3565762"/>
                          </a:xfrm>
                          <a:prstGeom prst="rect">
                            <a:avLst/>
                          </a:prstGeom>
                        </pic:spPr>
                      </pic:pic>
                    </a:graphicData>
                  </a:graphic>
                </wp:inline>
              </w:drawing>
            </w:r>
          </w:p>
          <w:p w14:paraId="72CED2A1" w14:textId="072C7439" w:rsidR="00D846A6" w:rsidRPr="009A6A6B" w:rsidRDefault="00D846A6" w:rsidP="00D846A6">
            <w:pPr>
              <w:pStyle w:val="Caption"/>
              <w:jc w:val="center"/>
              <w:rPr>
                <w:i w:val="0"/>
                <w:iCs w:val="0"/>
                <w:color w:val="auto"/>
                <w:sz w:val="20"/>
                <w:szCs w:val="20"/>
              </w:rPr>
            </w:pPr>
            <w:r w:rsidRPr="009A6A6B">
              <w:rPr>
                <w:i w:val="0"/>
                <w:iCs w:val="0"/>
                <w:color w:val="auto"/>
                <w:sz w:val="20"/>
                <w:szCs w:val="20"/>
              </w:rPr>
              <w:t>Gambar 2.</w:t>
            </w:r>
            <w:r w:rsidRPr="009A6A6B">
              <w:rPr>
                <w:i w:val="0"/>
                <w:iCs w:val="0"/>
                <w:color w:val="auto"/>
                <w:sz w:val="20"/>
                <w:szCs w:val="20"/>
              </w:rPr>
              <w:t>8</w:t>
            </w:r>
            <w:r w:rsidRPr="009A6A6B">
              <w:rPr>
                <w:i w:val="0"/>
                <w:iCs w:val="0"/>
                <w:color w:val="auto"/>
                <w:sz w:val="20"/>
                <w:szCs w:val="20"/>
              </w:rPr>
              <w:t xml:space="preserve"> </w:t>
            </w:r>
            <w:r w:rsidR="009A6A6B" w:rsidRPr="009A6A6B">
              <w:rPr>
                <w:i w:val="0"/>
                <w:iCs w:val="0"/>
                <w:color w:val="auto"/>
                <w:sz w:val="20"/>
                <w:szCs w:val="20"/>
              </w:rPr>
              <w:t>Hasil</w:t>
            </w:r>
            <w:r w:rsidR="00D27291" w:rsidRPr="009A6A6B">
              <w:rPr>
                <w:i w:val="0"/>
                <w:iCs w:val="0"/>
                <w:color w:val="auto"/>
                <w:sz w:val="20"/>
                <w:szCs w:val="20"/>
              </w:rPr>
              <w:t xml:space="preserve"> </w:t>
            </w:r>
            <w:proofErr w:type="spellStart"/>
            <w:r w:rsidR="00D27291" w:rsidRPr="009A6A6B">
              <w:rPr>
                <w:i w:val="0"/>
                <w:iCs w:val="0"/>
                <w:color w:val="auto"/>
                <w:sz w:val="20"/>
                <w:szCs w:val="20"/>
              </w:rPr>
              <w:t>perhitungan</w:t>
            </w:r>
            <w:proofErr w:type="spellEnd"/>
            <w:r w:rsidR="00D27291" w:rsidRPr="009A6A6B">
              <w:rPr>
                <w:i w:val="0"/>
                <w:iCs w:val="0"/>
                <w:color w:val="auto"/>
                <w:sz w:val="20"/>
                <w:szCs w:val="20"/>
              </w:rPr>
              <w:t xml:space="preserve"> </w:t>
            </w:r>
            <w:proofErr w:type="spellStart"/>
            <w:r w:rsidR="00D27291" w:rsidRPr="009A6A6B">
              <w:rPr>
                <w:i w:val="0"/>
                <w:iCs w:val="0"/>
                <w:color w:val="auto"/>
                <w:sz w:val="20"/>
                <w:szCs w:val="20"/>
              </w:rPr>
              <w:t>untuk</w:t>
            </w:r>
            <w:proofErr w:type="spellEnd"/>
            <w:r w:rsidR="00D27291" w:rsidRPr="009A6A6B">
              <w:rPr>
                <w:i w:val="0"/>
                <w:iCs w:val="0"/>
                <w:color w:val="auto"/>
                <w:sz w:val="20"/>
                <w:szCs w:val="20"/>
              </w:rPr>
              <w:t xml:space="preserve"> </w:t>
            </w:r>
            <w:proofErr w:type="spellStart"/>
            <w:r w:rsidR="00D27291" w:rsidRPr="009A6A6B">
              <w:rPr>
                <w:i w:val="0"/>
                <w:iCs w:val="0"/>
                <w:color w:val="auto"/>
                <w:sz w:val="20"/>
                <w:szCs w:val="20"/>
              </w:rPr>
              <w:t>matriks</w:t>
            </w:r>
            <w:proofErr w:type="spellEnd"/>
            <w:r w:rsidR="00D27291" w:rsidRPr="009A6A6B">
              <w:rPr>
                <w:i w:val="0"/>
                <w:iCs w:val="0"/>
                <w:color w:val="auto"/>
                <w:sz w:val="20"/>
                <w:szCs w:val="20"/>
              </w:rPr>
              <w:t xml:space="preserve"> </w:t>
            </w:r>
            <w:proofErr w:type="spellStart"/>
            <w:r w:rsidR="00D27291" w:rsidRPr="009A6A6B">
              <w:rPr>
                <w:i w:val="0"/>
                <w:iCs w:val="0"/>
                <w:color w:val="auto"/>
                <w:sz w:val="20"/>
                <w:szCs w:val="20"/>
              </w:rPr>
              <w:t>keputusan</w:t>
            </w:r>
            <w:proofErr w:type="spellEnd"/>
          </w:p>
          <w:p w14:paraId="23B3CBE6" w14:textId="77777777" w:rsidR="005F7E1C" w:rsidRPr="009A6A6B" w:rsidRDefault="005F7E1C" w:rsidP="005F7E1C"/>
          <w:p w14:paraId="35B5E56A" w14:textId="78DC8647" w:rsidR="005F7E1C" w:rsidRPr="005F7E1C" w:rsidRDefault="008E662A" w:rsidP="005F7E1C">
            <w:pPr>
              <w:jc w:val="center"/>
              <w:rPr>
                <w:lang w:val="nb-NO"/>
              </w:rPr>
            </w:pPr>
            <w:r w:rsidRPr="008E662A">
              <w:rPr>
                <w:lang w:val="nb-NO"/>
              </w:rPr>
              <w:lastRenderedPageBreak/>
              <w:drawing>
                <wp:inline distT="0" distB="0" distL="0" distR="0" wp14:anchorId="3F18385F" wp14:editId="6B287856">
                  <wp:extent cx="4883150" cy="2193580"/>
                  <wp:effectExtent l="0" t="0" r="0" b="0"/>
                  <wp:docPr id="236825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25600" name=""/>
                          <pic:cNvPicPr/>
                        </pic:nvPicPr>
                        <pic:blipFill>
                          <a:blip r:embed="rId45"/>
                          <a:stretch>
                            <a:fillRect/>
                          </a:stretch>
                        </pic:blipFill>
                        <pic:spPr>
                          <a:xfrm>
                            <a:off x="0" y="0"/>
                            <a:ext cx="4892013" cy="2197562"/>
                          </a:xfrm>
                          <a:prstGeom prst="rect">
                            <a:avLst/>
                          </a:prstGeom>
                        </pic:spPr>
                      </pic:pic>
                    </a:graphicData>
                  </a:graphic>
                </wp:inline>
              </w:drawing>
            </w:r>
          </w:p>
          <w:p w14:paraId="71415B52" w14:textId="175B3B13" w:rsidR="00D846A6" w:rsidRPr="00C03D37" w:rsidRDefault="00D846A6" w:rsidP="00D846A6">
            <w:pPr>
              <w:pStyle w:val="Caption"/>
              <w:jc w:val="center"/>
              <w:rPr>
                <w:b/>
                <w:bCs/>
                <w:i w:val="0"/>
                <w:iCs w:val="0"/>
                <w:color w:val="auto"/>
                <w:sz w:val="28"/>
                <w:szCs w:val="28"/>
                <w:lang w:val="nb-NO"/>
              </w:rPr>
            </w:pPr>
            <w:r w:rsidRPr="00C03D37">
              <w:rPr>
                <w:i w:val="0"/>
                <w:iCs w:val="0"/>
                <w:color w:val="auto"/>
                <w:sz w:val="20"/>
                <w:szCs w:val="20"/>
                <w:lang w:val="nb-NO"/>
              </w:rPr>
              <w:t>Gambar 2.</w:t>
            </w:r>
            <w:r w:rsidR="008E662A" w:rsidRPr="00C03D37">
              <w:rPr>
                <w:i w:val="0"/>
                <w:iCs w:val="0"/>
                <w:color w:val="auto"/>
                <w:sz w:val="20"/>
                <w:szCs w:val="20"/>
                <w:lang w:val="nb-NO"/>
              </w:rPr>
              <w:t>9</w:t>
            </w:r>
            <w:r w:rsidRPr="00C03D37">
              <w:rPr>
                <w:i w:val="0"/>
                <w:iCs w:val="0"/>
                <w:color w:val="auto"/>
                <w:sz w:val="20"/>
                <w:szCs w:val="20"/>
                <w:lang w:val="nb-NO"/>
              </w:rPr>
              <w:t xml:space="preserve"> </w:t>
            </w:r>
            <w:r w:rsidR="009A6A6B">
              <w:rPr>
                <w:i w:val="0"/>
                <w:iCs w:val="0"/>
                <w:color w:val="auto"/>
                <w:sz w:val="20"/>
                <w:szCs w:val="20"/>
                <w:lang w:val="nb-NO"/>
              </w:rPr>
              <w:t>Hasil</w:t>
            </w:r>
            <w:r w:rsidR="00C03D37" w:rsidRPr="00C03D37">
              <w:rPr>
                <w:i w:val="0"/>
                <w:iCs w:val="0"/>
                <w:color w:val="auto"/>
                <w:sz w:val="20"/>
                <w:szCs w:val="20"/>
                <w:lang w:val="nb-NO"/>
              </w:rPr>
              <w:t xml:space="preserve"> perhitungan normalisasi b</w:t>
            </w:r>
            <w:r w:rsidR="00C03D37">
              <w:rPr>
                <w:i w:val="0"/>
                <w:iCs w:val="0"/>
                <w:color w:val="auto"/>
                <w:sz w:val="20"/>
                <w:szCs w:val="20"/>
                <w:lang w:val="nb-NO"/>
              </w:rPr>
              <w:t>obo</w:t>
            </w:r>
            <w:r w:rsidR="002C0ADD">
              <w:rPr>
                <w:i w:val="0"/>
                <w:iCs w:val="0"/>
                <w:color w:val="auto"/>
                <w:sz w:val="20"/>
                <w:szCs w:val="20"/>
                <w:lang w:val="nb-NO"/>
              </w:rPr>
              <w:t>t</w:t>
            </w:r>
          </w:p>
          <w:p w14:paraId="0CDE00EC" w14:textId="49BC0777" w:rsidR="002C0ADD" w:rsidRDefault="00FC4DC8" w:rsidP="00D846A6">
            <w:pPr>
              <w:pStyle w:val="Caption"/>
              <w:jc w:val="center"/>
              <w:rPr>
                <w:i w:val="0"/>
                <w:iCs w:val="0"/>
                <w:color w:val="auto"/>
                <w:sz w:val="20"/>
                <w:szCs w:val="20"/>
              </w:rPr>
            </w:pPr>
            <w:r w:rsidRPr="00FC4DC8">
              <w:rPr>
                <w:i w:val="0"/>
                <w:iCs w:val="0"/>
                <w:color w:val="auto"/>
                <w:sz w:val="20"/>
                <w:szCs w:val="20"/>
              </w:rPr>
              <w:drawing>
                <wp:inline distT="0" distB="0" distL="0" distR="0" wp14:anchorId="4D77411D" wp14:editId="6A957C4C">
                  <wp:extent cx="4826000" cy="3095441"/>
                  <wp:effectExtent l="0" t="0" r="0" b="0"/>
                  <wp:docPr id="126349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9421" name=""/>
                          <pic:cNvPicPr/>
                        </pic:nvPicPr>
                        <pic:blipFill>
                          <a:blip r:embed="rId46"/>
                          <a:stretch>
                            <a:fillRect/>
                          </a:stretch>
                        </pic:blipFill>
                        <pic:spPr>
                          <a:xfrm>
                            <a:off x="0" y="0"/>
                            <a:ext cx="4833790" cy="3100438"/>
                          </a:xfrm>
                          <a:prstGeom prst="rect">
                            <a:avLst/>
                          </a:prstGeom>
                        </pic:spPr>
                      </pic:pic>
                    </a:graphicData>
                  </a:graphic>
                </wp:inline>
              </w:drawing>
            </w:r>
          </w:p>
          <w:p w14:paraId="1A8DEA1D" w14:textId="32325F06" w:rsidR="00D846A6" w:rsidRDefault="00D846A6" w:rsidP="00D846A6">
            <w:pPr>
              <w:pStyle w:val="Caption"/>
              <w:jc w:val="center"/>
              <w:rPr>
                <w:color w:val="auto"/>
                <w:sz w:val="20"/>
                <w:szCs w:val="20"/>
                <w:lang w:val="nb-NO"/>
              </w:rPr>
            </w:pPr>
            <w:r w:rsidRPr="00662CEC">
              <w:rPr>
                <w:i w:val="0"/>
                <w:iCs w:val="0"/>
                <w:color w:val="auto"/>
                <w:sz w:val="20"/>
                <w:szCs w:val="20"/>
                <w:lang w:val="nb-NO"/>
              </w:rPr>
              <w:t xml:space="preserve">Gambar </w:t>
            </w:r>
            <w:r w:rsidR="00E43D2F">
              <w:rPr>
                <w:i w:val="0"/>
                <w:iCs w:val="0"/>
                <w:color w:val="auto"/>
                <w:sz w:val="20"/>
                <w:szCs w:val="20"/>
                <w:lang w:val="nb-NO"/>
              </w:rPr>
              <w:t>2</w:t>
            </w:r>
            <w:r w:rsidRPr="00662CEC">
              <w:rPr>
                <w:i w:val="0"/>
                <w:iCs w:val="0"/>
                <w:color w:val="auto"/>
                <w:sz w:val="20"/>
                <w:szCs w:val="20"/>
                <w:lang w:val="nb-NO"/>
              </w:rPr>
              <w:t>.1</w:t>
            </w:r>
            <w:r w:rsidR="00E43D2F">
              <w:rPr>
                <w:i w:val="0"/>
                <w:iCs w:val="0"/>
                <w:color w:val="auto"/>
                <w:sz w:val="20"/>
                <w:szCs w:val="20"/>
                <w:lang w:val="nb-NO"/>
              </w:rPr>
              <w:t>0</w:t>
            </w:r>
            <w:r w:rsidRPr="00662CEC">
              <w:rPr>
                <w:i w:val="0"/>
                <w:iCs w:val="0"/>
                <w:color w:val="auto"/>
                <w:sz w:val="20"/>
                <w:szCs w:val="20"/>
                <w:lang w:val="nb-NO"/>
              </w:rPr>
              <w:t xml:space="preserve"> </w:t>
            </w:r>
            <w:r w:rsidR="007B7A45" w:rsidRPr="00662CEC">
              <w:rPr>
                <w:i w:val="0"/>
                <w:iCs w:val="0"/>
                <w:color w:val="auto"/>
                <w:sz w:val="20"/>
                <w:szCs w:val="20"/>
                <w:lang w:val="nb-NO"/>
              </w:rPr>
              <w:t xml:space="preserve">Distribusi bobot menggunakan </w:t>
            </w:r>
            <w:r w:rsidR="00662CEC" w:rsidRPr="00662CEC">
              <w:rPr>
                <w:color w:val="auto"/>
                <w:sz w:val="20"/>
                <w:szCs w:val="20"/>
                <w:lang w:val="nb-NO"/>
              </w:rPr>
              <w:t>pie chart</w:t>
            </w:r>
          </w:p>
          <w:p w14:paraId="00AE9F21" w14:textId="07CA597C" w:rsidR="00662CEC" w:rsidRPr="00662CEC" w:rsidRDefault="0093615C" w:rsidP="00662CEC">
            <w:pPr>
              <w:jc w:val="center"/>
              <w:rPr>
                <w:lang w:val="nb-NO"/>
              </w:rPr>
            </w:pPr>
            <w:r w:rsidRPr="0093615C">
              <w:rPr>
                <w:lang w:val="nb-NO"/>
              </w:rPr>
              <w:lastRenderedPageBreak/>
              <w:drawing>
                <wp:inline distT="0" distB="0" distL="0" distR="0" wp14:anchorId="78D78E89" wp14:editId="127DB78D">
                  <wp:extent cx="4883150" cy="3092926"/>
                  <wp:effectExtent l="0" t="0" r="0" b="0"/>
                  <wp:docPr id="167793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3680" name=""/>
                          <pic:cNvPicPr/>
                        </pic:nvPicPr>
                        <pic:blipFill>
                          <a:blip r:embed="rId47"/>
                          <a:stretch>
                            <a:fillRect/>
                          </a:stretch>
                        </pic:blipFill>
                        <pic:spPr>
                          <a:xfrm>
                            <a:off x="0" y="0"/>
                            <a:ext cx="4890223" cy="3097406"/>
                          </a:xfrm>
                          <a:prstGeom prst="rect">
                            <a:avLst/>
                          </a:prstGeom>
                        </pic:spPr>
                      </pic:pic>
                    </a:graphicData>
                  </a:graphic>
                </wp:inline>
              </w:drawing>
            </w:r>
          </w:p>
          <w:p w14:paraId="7CC386AB" w14:textId="7F3159C2" w:rsidR="00D846A6" w:rsidRDefault="00D846A6" w:rsidP="00D846A6">
            <w:pPr>
              <w:pStyle w:val="Caption"/>
              <w:jc w:val="center"/>
              <w:rPr>
                <w:i w:val="0"/>
                <w:iCs w:val="0"/>
                <w:color w:val="auto"/>
                <w:sz w:val="20"/>
                <w:szCs w:val="20"/>
              </w:rPr>
            </w:pPr>
            <w:r w:rsidRPr="00D846A6">
              <w:rPr>
                <w:i w:val="0"/>
                <w:iCs w:val="0"/>
                <w:color w:val="auto"/>
                <w:sz w:val="20"/>
                <w:szCs w:val="20"/>
              </w:rPr>
              <w:t xml:space="preserve">Gambar </w:t>
            </w:r>
            <w:r w:rsidR="007832FD">
              <w:rPr>
                <w:i w:val="0"/>
                <w:iCs w:val="0"/>
                <w:color w:val="auto"/>
                <w:sz w:val="20"/>
                <w:szCs w:val="20"/>
              </w:rPr>
              <w:t>2</w:t>
            </w:r>
            <w:r w:rsidRPr="00D846A6">
              <w:rPr>
                <w:i w:val="0"/>
                <w:iCs w:val="0"/>
                <w:color w:val="auto"/>
                <w:sz w:val="20"/>
                <w:szCs w:val="20"/>
              </w:rPr>
              <w:t>.</w:t>
            </w:r>
            <w:r w:rsidR="007832FD">
              <w:rPr>
                <w:i w:val="0"/>
                <w:iCs w:val="0"/>
                <w:color w:val="auto"/>
                <w:sz w:val="20"/>
                <w:szCs w:val="20"/>
              </w:rPr>
              <w:t>11</w:t>
            </w:r>
            <w:r w:rsidRPr="00D846A6">
              <w:rPr>
                <w:i w:val="0"/>
                <w:iCs w:val="0"/>
                <w:color w:val="auto"/>
                <w:sz w:val="20"/>
                <w:szCs w:val="20"/>
              </w:rPr>
              <w:t xml:space="preserve"> </w:t>
            </w:r>
            <w:r w:rsidR="009A6A6B">
              <w:rPr>
                <w:i w:val="0"/>
                <w:iCs w:val="0"/>
                <w:color w:val="auto"/>
                <w:sz w:val="20"/>
                <w:szCs w:val="20"/>
              </w:rPr>
              <w:t xml:space="preserve">Hasil </w:t>
            </w:r>
            <w:proofErr w:type="spellStart"/>
            <w:r w:rsidR="009A6A6B">
              <w:rPr>
                <w:i w:val="0"/>
                <w:iCs w:val="0"/>
                <w:color w:val="auto"/>
                <w:sz w:val="20"/>
                <w:szCs w:val="20"/>
              </w:rPr>
              <w:t>perhitungan</w:t>
            </w:r>
            <w:proofErr w:type="spellEnd"/>
            <w:r w:rsidR="009A6A6B">
              <w:rPr>
                <w:i w:val="0"/>
                <w:iCs w:val="0"/>
                <w:color w:val="auto"/>
                <w:sz w:val="20"/>
                <w:szCs w:val="20"/>
              </w:rPr>
              <w:t xml:space="preserve"> vector S</w:t>
            </w:r>
          </w:p>
          <w:p w14:paraId="23519135" w14:textId="77777777" w:rsidR="009A6A6B" w:rsidRDefault="009A6A6B" w:rsidP="009A6A6B"/>
          <w:p w14:paraId="254BD6C5" w14:textId="33D9C110" w:rsidR="009A6A6B" w:rsidRPr="009A6A6B" w:rsidRDefault="00A35CEF" w:rsidP="009A6A6B">
            <w:pPr>
              <w:jc w:val="center"/>
            </w:pPr>
            <w:r w:rsidRPr="00A35CEF">
              <w:drawing>
                <wp:inline distT="0" distB="0" distL="0" distR="0" wp14:anchorId="43D0618F" wp14:editId="40D03442">
                  <wp:extent cx="4921250" cy="3137330"/>
                  <wp:effectExtent l="0" t="0" r="0" b="6350"/>
                  <wp:docPr id="89996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65737" name=""/>
                          <pic:cNvPicPr/>
                        </pic:nvPicPr>
                        <pic:blipFill>
                          <a:blip r:embed="rId48"/>
                          <a:stretch>
                            <a:fillRect/>
                          </a:stretch>
                        </pic:blipFill>
                        <pic:spPr>
                          <a:xfrm>
                            <a:off x="0" y="0"/>
                            <a:ext cx="4937032" cy="3147391"/>
                          </a:xfrm>
                          <a:prstGeom prst="rect">
                            <a:avLst/>
                          </a:prstGeom>
                        </pic:spPr>
                      </pic:pic>
                    </a:graphicData>
                  </a:graphic>
                </wp:inline>
              </w:drawing>
            </w:r>
          </w:p>
          <w:p w14:paraId="012BE8A2" w14:textId="4474DEB4" w:rsidR="00D846A6" w:rsidRPr="00D846A6" w:rsidRDefault="00D846A6" w:rsidP="00D846A6">
            <w:pPr>
              <w:pStyle w:val="Caption"/>
              <w:jc w:val="center"/>
              <w:rPr>
                <w:b/>
                <w:bCs/>
                <w:i w:val="0"/>
                <w:iCs w:val="0"/>
                <w:color w:val="auto"/>
                <w:sz w:val="28"/>
                <w:szCs w:val="28"/>
              </w:rPr>
            </w:pPr>
            <w:r w:rsidRPr="00D846A6">
              <w:rPr>
                <w:i w:val="0"/>
                <w:iCs w:val="0"/>
                <w:color w:val="auto"/>
                <w:sz w:val="20"/>
                <w:szCs w:val="20"/>
              </w:rPr>
              <w:t xml:space="preserve">Gambar </w:t>
            </w:r>
            <w:r w:rsidR="007832FD">
              <w:rPr>
                <w:i w:val="0"/>
                <w:iCs w:val="0"/>
                <w:color w:val="auto"/>
                <w:sz w:val="20"/>
                <w:szCs w:val="20"/>
              </w:rPr>
              <w:t>2</w:t>
            </w:r>
            <w:r w:rsidRPr="00D846A6">
              <w:rPr>
                <w:i w:val="0"/>
                <w:iCs w:val="0"/>
                <w:color w:val="auto"/>
                <w:sz w:val="20"/>
                <w:szCs w:val="20"/>
              </w:rPr>
              <w:t>.</w:t>
            </w:r>
            <w:r w:rsidR="007832FD">
              <w:rPr>
                <w:i w:val="0"/>
                <w:iCs w:val="0"/>
                <w:color w:val="auto"/>
                <w:sz w:val="20"/>
                <w:szCs w:val="20"/>
              </w:rPr>
              <w:t>12</w:t>
            </w:r>
            <w:r w:rsidRPr="00D846A6">
              <w:rPr>
                <w:i w:val="0"/>
                <w:iCs w:val="0"/>
                <w:color w:val="auto"/>
                <w:sz w:val="20"/>
                <w:szCs w:val="20"/>
              </w:rPr>
              <w:t xml:space="preserve"> </w:t>
            </w:r>
            <w:proofErr w:type="spellStart"/>
            <w:r w:rsidRPr="00D846A6">
              <w:rPr>
                <w:i w:val="0"/>
                <w:iCs w:val="0"/>
                <w:color w:val="auto"/>
                <w:sz w:val="20"/>
                <w:szCs w:val="20"/>
              </w:rPr>
              <w:t>Rumus</w:t>
            </w:r>
            <w:proofErr w:type="spellEnd"/>
            <w:r w:rsidRPr="00D846A6">
              <w:rPr>
                <w:i w:val="0"/>
                <w:iCs w:val="0"/>
                <w:color w:val="auto"/>
                <w:sz w:val="20"/>
                <w:szCs w:val="20"/>
              </w:rPr>
              <w:t xml:space="preserve"> vector S dan vector V</w:t>
            </w:r>
          </w:p>
          <w:p w14:paraId="1D226D8C" w14:textId="77777777" w:rsidR="00C9399A" w:rsidRDefault="00C9399A" w:rsidP="00D846A6">
            <w:pPr>
              <w:pStyle w:val="Caption"/>
              <w:jc w:val="center"/>
              <w:rPr>
                <w:i w:val="0"/>
                <w:iCs w:val="0"/>
                <w:color w:val="auto"/>
                <w:sz w:val="20"/>
                <w:szCs w:val="20"/>
              </w:rPr>
            </w:pPr>
          </w:p>
          <w:p w14:paraId="180E6D5A" w14:textId="73A9BC5B" w:rsidR="00C9399A" w:rsidRDefault="001E15BD" w:rsidP="00D846A6">
            <w:pPr>
              <w:pStyle w:val="Caption"/>
              <w:jc w:val="center"/>
              <w:rPr>
                <w:i w:val="0"/>
                <w:iCs w:val="0"/>
                <w:color w:val="auto"/>
                <w:sz w:val="20"/>
                <w:szCs w:val="20"/>
              </w:rPr>
            </w:pPr>
            <w:r w:rsidRPr="001E15BD">
              <w:rPr>
                <w:i w:val="0"/>
                <w:iCs w:val="0"/>
                <w:color w:val="auto"/>
                <w:sz w:val="20"/>
                <w:szCs w:val="20"/>
              </w:rPr>
              <w:lastRenderedPageBreak/>
              <w:drawing>
                <wp:inline distT="0" distB="0" distL="0" distR="0" wp14:anchorId="51ABD436" wp14:editId="5EB8B847">
                  <wp:extent cx="4845050" cy="3399676"/>
                  <wp:effectExtent l="0" t="0" r="0" b="0"/>
                  <wp:docPr id="1693704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04696" name=""/>
                          <pic:cNvPicPr/>
                        </pic:nvPicPr>
                        <pic:blipFill>
                          <a:blip r:embed="rId49"/>
                          <a:stretch>
                            <a:fillRect/>
                          </a:stretch>
                        </pic:blipFill>
                        <pic:spPr>
                          <a:xfrm>
                            <a:off x="0" y="0"/>
                            <a:ext cx="4856119" cy="3407443"/>
                          </a:xfrm>
                          <a:prstGeom prst="rect">
                            <a:avLst/>
                          </a:prstGeom>
                        </pic:spPr>
                      </pic:pic>
                    </a:graphicData>
                  </a:graphic>
                </wp:inline>
              </w:drawing>
            </w:r>
          </w:p>
          <w:p w14:paraId="15230DDA" w14:textId="281E0EA1" w:rsidR="005A31AA" w:rsidRPr="007832FD" w:rsidRDefault="00D846A6" w:rsidP="007832FD">
            <w:pPr>
              <w:pStyle w:val="Caption"/>
              <w:jc w:val="center"/>
              <w:rPr>
                <w:b/>
                <w:bCs/>
                <w:i w:val="0"/>
                <w:iCs w:val="0"/>
                <w:color w:val="auto"/>
                <w:sz w:val="28"/>
                <w:szCs w:val="28"/>
                <w:lang w:val="nb-NO"/>
              </w:rPr>
            </w:pPr>
            <w:r w:rsidRPr="001E15BD">
              <w:rPr>
                <w:i w:val="0"/>
                <w:iCs w:val="0"/>
                <w:color w:val="auto"/>
                <w:sz w:val="20"/>
                <w:szCs w:val="20"/>
                <w:lang w:val="nb-NO"/>
              </w:rPr>
              <w:t xml:space="preserve">Gambar </w:t>
            </w:r>
            <w:r w:rsidR="007832FD">
              <w:rPr>
                <w:i w:val="0"/>
                <w:iCs w:val="0"/>
                <w:color w:val="auto"/>
                <w:sz w:val="20"/>
                <w:szCs w:val="20"/>
                <w:lang w:val="nb-NO"/>
              </w:rPr>
              <w:t>2</w:t>
            </w:r>
            <w:r w:rsidRPr="001E15BD">
              <w:rPr>
                <w:i w:val="0"/>
                <w:iCs w:val="0"/>
                <w:color w:val="auto"/>
                <w:sz w:val="20"/>
                <w:szCs w:val="20"/>
                <w:lang w:val="nb-NO"/>
              </w:rPr>
              <w:t>.</w:t>
            </w:r>
            <w:r w:rsidR="007832FD">
              <w:rPr>
                <w:i w:val="0"/>
                <w:iCs w:val="0"/>
                <w:color w:val="auto"/>
                <w:sz w:val="20"/>
                <w:szCs w:val="20"/>
                <w:lang w:val="nb-NO"/>
              </w:rPr>
              <w:t>13</w:t>
            </w:r>
            <w:r w:rsidRPr="001E15BD">
              <w:rPr>
                <w:i w:val="0"/>
                <w:iCs w:val="0"/>
                <w:color w:val="auto"/>
                <w:sz w:val="20"/>
                <w:szCs w:val="20"/>
                <w:lang w:val="nb-NO"/>
              </w:rPr>
              <w:t xml:space="preserve"> </w:t>
            </w:r>
            <w:r w:rsidR="001E15BD" w:rsidRPr="001E15BD">
              <w:rPr>
                <w:i w:val="0"/>
                <w:iCs w:val="0"/>
                <w:color w:val="auto"/>
                <w:sz w:val="20"/>
                <w:szCs w:val="20"/>
                <w:lang w:val="nb-NO"/>
              </w:rPr>
              <w:t>Hasil perankingan berdasarkan vekt</w:t>
            </w:r>
            <w:r w:rsidR="001E15BD">
              <w:rPr>
                <w:i w:val="0"/>
                <w:iCs w:val="0"/>
                <w:color w:val="auto"/>
                <w:sz w:val="20"/>
                <w:szCs w:val="20"/>
                <w:lang w:val="nb-NO"/>
              </w:rPr>
              <w:t>or V</w:t>
            </w:r>
          </w:p>
          <w:p w14:paraId="621B9A02" w14:textId="392FBD02" w:rsidR="005A31AA" w:rsidRDefault="005A31AA" w:rsidP="00D846A6">
            <w:pPr>
              <w:pStyle w:val="Caption"/>
              <w:jc w:val="center"/>
              <w:rPr>
                <w:i w:val="0"/>
                <w:iCs w:val="0"/>
                <w:color w:val="auto"/>
                <w:sz w:val="20"/>
                <w:szCs w:val="20"/>
              </w:rPr>
            </w:pPr>
            <w:r w:rsidRPr="005A31AA">
              <w:rPr>
                <w:i w:val="0"/>
                <w:iCs w:val="0"/>
                <w:color w:val="auto"/>
                <w:sz w:val="20"/>
                <w:szCs w:val="20"/>
              </w:rPr>
              <w:drawing>
                <wp:inline distT="0" distB="0" distL="0" distR="0" wp14:anchorId="7772B99C" wp14:editId="2CFEABE4">
                  <wp:extent cx="4476750" cy="417345"/>
                  <wp:effectExtent l="0" t="0" r="0" b="1905"/>
                  <wp:docPr id="801958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58826" name=""/>
                          <pic:cNvPicPr/>
                        </pic:nvPicPr>
                        <pic:blipFill>
                          <a:blip r:embed="rId50"/>
                          <a:stretch>
                            <a:fillRect/>
                          </a:stretch>
                        </pic:blipFill>
                        <pic:spPr>
                          <a:xfrm>
                            <a:off x="0" y="0"/>
                            <a:ext cx="4538022" cy="423057"/>
                          </a:xfrm>
                          <a:prstGeom prst="rect">
                            <a:avLst/>
                          </a:prstGeom>
                        </pic:spPr>
                      </pic:pic>
                    </a:graphicData>
                  </a:graphic>
                </wp:inline>
              </w:drawing>
            </w:r>
          </w:p>
          <w:p w14:paraId="0E8291F6" w14:textId="22C871B3" w:rsidR="00C34802" w:rsidRPr="00F56450" w:rsidRDefault="00D846A6" w:rsidP="00F56450">
            <w:pPr>
              <w:pStyle w:val="Caption"/>
              <w:jc w:val="center"/>
              <w:rPr>
                <w:b/>
                <w:bCs/>
                <w:i w:val="0"/>
                <w:iCs w:val="0"/>
                <w:color w:val="auto"/>
                <w:sz w:val="28"/>
                <w:szCs w:val="28"/>
              </w:rPr>
            </w:pPr>
            <w:r w:rsidRPr="00D846A6">
              <w:rPr>
                <w:i w:val="0"/>
                <w:iCs w:val="0"/>
                <w:color w:val="auto"/>
                <w:sz w:val="20"/>
                <w:szCs w:val="20"/>
              </w:rPr>
              <w:t xml:space="preserve">Gambar </w:t>
            </w:r>
            <w:r w:rsidR="007832FD">
              <w:rPr>
                <w:i w:val="0"/>
                <w:iCs w:val="0"/>
                <w:color w:val="auto"/>
                <w:sz w:val="20"/>
                <w:szCs w:val="20"/>
              </w:rPr>
              <w:t>2</w:t>
            </w:r>
            <w:r w:rsidRPr="00D846A6">
              <w:rPr>
                <w:i w:val="0"/>
                <w:iCs w:val="0"/>
                <w:color w:val="auto"/>
                <w:sz w:val="20"/>
                <w:szCs w:val="20"/>
              </w:rPr>
              <w:t>.</w:t>
            </w:r>
            <w:r w:rsidR="007832FD">
              <w:rPr>
                <w:i w:val="0"/>
                <w:iCs w:val="0"/>
                <w:color w:val="auto"/>
                <w:sz w:val="20"/>
                <w:szCs w:val="20"/>
              </w:rPr>
              <w:t>14</w:t>
            </w:r>
            <w:r w:rsidRPr="00D846A6">
              <w:rPr>
                <w:i w:val="0"/>
                <w:iCs w:val="0"/>
                <w:color w:val="auto"/>
                <w:sz w:val="20"/>
                <w:szCs w:val="20"/>
              </w:rPr>
              <w:t xml:space="preserve"> </w:t>
            </w:r>
            <w:proofErr w:type="spellStart"/>
            <w:r w:rsidR="005A31AA">
              <w:rPr>
                <w:i w:val="0"/>
                <w:iCs w:val="0"/>
                <w:color w:val="auto"/>
                <w:sz w:val="20"/>
                <w:szCs w:val="20"/>
              </w:rPr>
              <w:t>Tombol</w:t>
            </w:r>
            <w:proofErr w:type="spellEnd"/>
            <w:r w:rsidR="005A31AA">
              <w:rPr>
                <w:i w:val="0"/>
                <w:iCs w:val="0"/>
                <w:color w:val="auto"/>
                <w:sz w:val="20"/>
                <w:szCs w:val="20"/>
              </w:rPr>
              <w:t xml:space="preserve"> </w:t>
            </w:r>
            <w:proofErr w:type="spellStart"/>
            <w:r w:rsidR="005A31AA">
              <w:rPr>
                <w:i w:val="0"/>
                <w:iCs w:val="0"/>
                <w:color w:val="auto"/>
                <w:sz w:val="20"/>
                <w:szCs w:val="20"/>
              </w:rPr>
              <w:t>untuk</w:t>
            </w:r>
            <w:proofErr w:type="spellEnd"/>
            <w:r w:rsidR="005A31AA">
              <w:rPr>
                <w:i w:val="0"/>
                <w:iCs w:val="0"/>
                <w:color w:val="auto"/>
                <w:sz w:val="20"/>
                <w:szCs w:val="20"/>
              </w:rPr>
              <w:t xml:space="preserve"> </w:t>
            </w:r>
            <w:proofErr w:type="spellStart"/>
            <w:r w:rsidR="005A31AA">
              <w:rPr>
                <w:i w:val="0"/>
                <w:iCs w:val="0"/>
                <w:color w:val="auto"/>
                <w:sz w:val="20"/>
                <w:szCs w:val="20"/>
              </w:rPr>
              <w:t>mengunduh</w:t>
            </w:r>
            <w:proofErr w:type="spellEnd"/>
            <w:r w:rsidR="005A31AA">
              <w:rPr>
                <w:i w:val="0"/>
                <w:iCs w:val="0"/>
                <w:color w:val="auto"/>
                <w:sz w:val="20"/>
                <w:szCs w:val="20"/>
              </w:rPr>
              <w:t xml:space="preserve"> </w:t>
            </w:r>
            <w:proofErr w:type="spellStart"/>
            <w:r w:rsidR="005A31AA">
              <w:rPr>
                <w:i w:val="0"/>
                <w:iCs w:val="0"/>
                <w:color w:val="auto"/>
                <w:sz w:val="20"/>
                <w:szCs w:val="20"/>
              </w:rPr>
              <w:t>hasil</w:t>
            </w:r>
            <w:proofErr w:type="spellEnd"/>
            <w:r w:rsidR="00A429EE">
              <w:rPr>
                <w:i w:val="0"/>
                <w:iCs w:val="0"/>
                <w:color w:val="auto"/>
                <w:sz w:val="20"/>
                <w:szCs w:val="20"/>
              </w:rPr>
              <w:t xml:space="preserve"> </w:t>
            </w:r>
            <w:proofErr w:type="spellStart"/>
            <w:r w:rsidR="00A429EE">
              <w:rPr>
                <w:i w:val="0"/>
                <w:iCs w:val="0"/>
                <w:color w:val="auto"/>
                <w:sz w:val="20"/>
                <w:szCs w:val="20"/>
              </w:rPr>
              <w:t>perankingan</w:t>
            </w:r>
            <w:proofErr w:type="spellEnd"/>
          </w:p>
        </w:tc>
      </w:tr>
    </w:tbl>
    <w:p w14:paraId="7BDF2FE0" w14:textId="77777777" w:rsidR="00C34802" w:rsidRPr="003C5205" w:rsidRDefault="00C34802" w:rsidP="00C34802">
      <w:pPr>
        <w:rPr>
          <w:lang w:val="sv-SE"/>
        </w:rPr>
      </w:pPr>
    </w:p>
    <w:p w14:paraId="603678ED" w14:textId="7A43238B" w:rsidR="003A5059" w:rsidRPr="003C5205" w:rsidRDefault="003A5059" w:rsidP="003A5059">
      <w:pPr>
        <w:spacing w:line="360" w:lineRule="auto"/>
        <w:ind w:right="75"/>
        <w:jc w:val="both"/>
        <w:rPr>
          <w:b/>
          <w:bCs/>
          <w:sz w:val="24"/>
          <w:szCs w:val="24"/>
          <w:lang w:val="sv-SE"/>
        </w:rPr>
        <w:sectPr w:rsidR="003A5059" w:rsidRPr="003C5205" w:rsidSect="00416077">
          <w:headerReference w:type="default" r:id="rId51"/>
          <w:footerReference w:type="default" r:id="rId52"/>
          <w:headerReference w:type="first" r:id="rId53"/>
          <w:footerReference w:type="first" r:id="rId54"/>
          <w:pgSz w:w="11907" w:h="16840" w:code="9"/>
          <w:pgMar w:top="1520" w:right="1179" w:bottom="278" w:left="1503" w:header="760" w:footer="760" w:gutter="0"/>
          <w:pgNumType w:start="4"/>
          <w:cols w:space="720"/>
          <w:titlePg/>
          <w:docGrid w:linePitch="272"/>
        </w:sectPr>
      </w:pPr>
    </w:p>
    <w:p w14:paraId="5F022830" w14:textId="177171FB" w:rsidR="00DB72D4" w:rsidRPr="003C5205" w:rsidRDefault="004640E3" w:rsidP="00FB0B3C">
      <w:pPr>
        <w:pStyle w:val="Heading1"/>
        <w:jc w:val="center"/>
        <w:rPr>
          <w:rFonts w:ascii="Times New Roman" w:hAnsi="Times New Roman" w:cs="Times New Roman"/>
          <w:lang w:val="sv-SE"/>
        </w:rPr>
      </w:pPr>
      <w:bookmarkStart w:id="13" w:name="_Toc199958510"/>
      <w:r w:rsidRPr="003C5205">
        <w:rPr>
          <w:rFonts w:ascii="Times New Roman" w:hAnsi="Times New Roman" w:cs="Times New Roman"/>
          <w:lang w:val="sv-SE"/>
        </w:rPr>
        <w:lastRenderedPageBreak/>
        <w:t>BAB III</w:t>
      </w:r>
      <w:r w:rsidR="008A40C5" w:rsidRPr="003C5205">
        <w:rPr>
          <w:rFonts w:ascii="Times New Roman" w:hAnsi="Times New Roman" w:cs="Times New Roman"/>
          <w:lang w:val="sv-SE"/>
        </w:rPr>
        <w:t xml:space="preserve"> </w:t>
      </w:r>
      <w:r w:rsidR="00D25D15" w:rsidRPr="003C5205">
        <w:rPr>
          <w:rFonts w:ascii="Times New Roman" w:hAnsi="Times New Roman" w:cs="Times New Roman"/>
          <w:lang w:val="sv-SE"/>
        </w:rPr>
        <w:br w:type="textWrapping" w:clear="all"/>
      </w:r>
      <w:r w:rsidRPr="003C5205">
        <w:rPr>
          <w:rFonts w:ascii="Times New Roman" w:hAnsi="Times New Roman" w:cs="Times New Roman"/>
          <w:lang w:val="sv-SE"/>
        </w:rPr>
        <w:t>JADWAL PENGERJAAN DAN PEMBAGIAN TUGAS</w:t>
      </w:r>
      <w:bookmarkEnd w:id="13"/>
    </w:p>
    <w:p w14:paraId="7D4DBB43" w14:textId="6EE819F4" w:rsidR="00E912CF" w:rsidRPr="003C5205" w:rsidRDefault="00E912CF" w:rsidP="00FB0B3C">
      <w:pPr>
        <w:pStyle w:val="Heading2"/>
        <w:sectPr w:rsidR="00E912CF" w:rsidRPr="003C5205" w:rsidSect="00DC31AB">
          <w:headerReference w:type="default" r:id="rId55"/>
          <w:footerReference w:type="default" r:id="rId56"/>
          <w:footerReference w:type="first" r:id="rId57"/>
          <w:pgSz w:w="11920" w:h="16860"/>
          <w:pgMar w:top="1580" w:right="1680" w:bottom="280" w:left="1560" w:header="760" w:footer="759" w:gutter="0"/>
          <w:cols w:space="720"/>
          <w:docGrid w:linePitch="272"/>
        </w:sectPr>
      </w:pPr>
      <w:bookmarkStart w:id="14" w:name="_Toc199958511"/>
      <w:r w:rsidRPr="003C5205">
        <w:t>3.</w:t>
      </w:r>
      <w:r w:rsidRPr="00444ED2">
        <w:rPr>
          <w:rStyle w:val="Heading2Char"/>
          <w:b/>
        </w:rPr>
        <w:t>1</w:t>
      </w:r>
      <w:r w:rsidR="00EF5BA6">
        <w:rPr>
          <w:rStyle w:val="Heading2Char"/>
          <w:b/>
        </w:rPr>
        <w:t xml:space="preserve"> </w:t>
      </w:r>
      <w:r w:rsidR="00FD0043" w:rsidRPr="00444ED2">
        <w:rPr>
          <w:rStyle w:val="Heading2Char"/>
          <w:b/>
        </w:rPr>
        <w:t>Jadwal Pengerjaan</w:t>
      </w:r>
      <w:bookmarkEnd w:id="14"/>
    </w:p>
    <w:p w14:paraId="1712C240" w14:textId="77777777" w:rsidR="00BB4946" w:rsidRPr="003C5205" w:rsidRDefault="004640E3" w:rsidP="00FB0B3C">
      <w:pPr>
        <w:pStyle w:val="Heading2"/>
        <w:rPr>
          <w:sz w:val="10"/>
          <w:szCs w:val="10"/>
        </w:rPr>
        <w:sectPr w:rsidR="00BB4946" w:rsidRPr="003C5205">
          <w:footerReference w:type="default" r:id="rId58"/>
          <w:footerReference w:type="first" r:id="rId59"/>
          <w:type w:val="continuous"/>
          <w:pgSz w:w="11920" w:h="16860"/>
          <w:pgMar w:top="1580" w:right="1680" w:bottom="280" w:left="1560" w:header="720" w:footer="720" w:gutter="0"/>
          <w:cols w:num="2" w:space="720" w:equalWidth="0">
            <w:col w:w="4057" w:space="565"/>
            <w:col w:w="4057"/>
          </w:cols>
        </w:sectPr>
      </w:pPr>
      <w:bookmarkStart w:id="15" w:name="_Toc199958512"/>
      <w:r w:rsidRPr="003C5205">
        <w:t>Tabel 3.1 Jadwal Pengerjaa</w:t>
      </w:r>
      <w:r w:rsidR="0023158A">
        <w:t>n</w:t>
      </w:r>
      <w:bookmarkEnd w:id="15"/>
    </w:p>
    <w:tbl>
      <w:tblPr>
        <w:tblStyle w:val="a0"/>
        <w:tblW w:w="8371" w:type="dxa"/>
        <w:tblInd w:w="695" w:type="dxa"/>
        <w:tblLayout w:type="fixed"/>
        <w:tblLook w:val="0000" w:firstRow="0" w:lastRow="0" w:firstColumn="0" w:lastColumn="0" w:noHBand="0" w:noVBand="0"/>
      </w:tblPr>
      <w:tblGrid>
        <w:gridCol w:w="493"/>
        <w:gridCol w:w="3484"/>
        <w:gridCol w:w="1418"/>
        <w:gridCol w:w="1559"/>
        <w:gridCol w:w="1417"/>
      </w:tblGrid>
      <w:tr w:rsidR="00D0061B" w:rsidRPr="003C5205" w14:paraId="7D0D52BD" w14:textId="77777777" w:rsidTr="00D0061B">
        <w:trPr>
          <w:trHeight w:val="322"/>
        </w:trPr>
        <w:tc>
          <w:tcPr>
            <w:tcW w:w="493" w:type="dxa"/>
            <w:vMerge w:val="restart"/>
            <w:tcBorders>
              <w:top w:val="single" w:sz="5" w:space="0" w:color="000000"/>
              <w:left w:val="single" w:sz="5" w:space="0" w:color="000000"/>
              <w:right w:val="single" w:sz="5" w:space="0" w:color="000000"/>
            </w:tcBorders>
          </w:tcPr>
          <w:p w14:paraId="79AA1D47" w14:textId="77777777" w:rsidR="00D0061B" w:rsidRPr="003C5205" w:rsidRDefault="00D0061B" w:rsidP="002D5EE6">
            <w:pPr>
              <w:spacing w:line="360" w:lineRule="auto"/>
              <w:rPr>
                <w:sz w:val="24"/>
                <w:szCs w:val="24"/>
                <w:lang w:val="sv-SE"/>
              </w:rPr>
            </w:pPr>
          </w:p>
          <w:p w14:paraId="0E322522" w14:textId="77777777" w:rsidR="00D0061B" w:rsidRPr="003C5205" w:rsidRDefault="00D0061B" w:rsidP="002D5EE6">
            <w:pPr>
              <w:spacing w:line="360" w:lineRule="auto"/>
              <w:rPr>
                <w:sz w:val="24"/>
                <w:szCs w:val="24"/>
                <w:lang w:val="sv-SE"/>
              </w:rPr>
            </w:pPr>
          </w:p>
          <w:p w14:paraId="34C7320A" w14:textId="77777777" w:rsidR="00D0061B" w:rsidRPr="003C5205" w:rsidRDefault="00D0061B" w:rsidP="002D5EE6">
            <w:pPr>
              <w:spacing w:line="360" w:lineRule="auto"/>
              <w:ind w:left="119"/>
              <w:rPr>
                <w:rFonts w:eastAsia="Calibri"/>
                <w:sz w:val="24"/>
                <w:szCs w:val="24"/>
              </w:rPr>
            </w:pPr>
            <w:r w:rsidRPr="003C5205">
              <w:rPr>
                <w:rFonts w:eastAsia="Calibri"/>
                <w:b/>
                <w:sz w:val="24"/>
                <w:szCs w:val="24"/>
              </w:rPr>
              <w:t>No</w:t>
            </w:r>
          </w:p>
        </w:tc>
        <w:tc>
          <w:tcPr>
            <w:tcW w:w="3484" w:type="dxa"/>
            <w:vMerge w:val="restart"/>
            <w:tcBorders>
              <w:top w:val="single" w:sz="5" w:space="0" w:color="000000"/>
              <w:left w:val="single" w:sz="5" w:space="0" w:color="000000"/>
              <w:right w:val="single" w:sz="5" w:space="0" w:color="000000"/>
            </w:tcBorders>
          </w:tcPr>
          <w:p w14:paraId="58D7754F" w14:textId="77777777" w:rsidR="00D0061B" w:rsidRPr="003C5205" w:rsidRDefault="00D0061B" w:rsidP="002D5EE6">
            <w:pPr>
              <w:spacing w:line="360" w:lineRule="auto"/>
              <w:rPr>
                <w:sz w:val="24"/>
                <w:szCs w:val="24"/>
              </w:rPr>
            </w:pPr>
          </w:p>
          <w:p w14:paraId="5CBC4312" w14:textId="77777777" w:rsidR="00D0061B" w:rsidRPr="003C5205" w:rsidRDefault="00D0061B" w:rsidP="002D5EE6">
            <w:pPr>
              <w:spacing w:line="360" w:lineRule="auto"/>
              <w:rPr>
                <w:sz w:val="24"/>
                <w:szCs w:val="24"/>
              </w:rPr>
            </w:pPr>
          </w:p>
          <w:p w14:paraId="3D65EE8B" w14:textId="77777777" w:rsidR="00D0061B" w:rsidRPr="003C5205" w:rsidRDefault="00D0061B" w:rsidP="002D5EE6">
            <w:pPr>
              <w:spacing w:line="360" w:lineRule="auto"/>
              <w:ind w:left="966" w:right="963"/>
              <w:jc w:val="center"/>
              <w:rPr>
                <w:rFonts w:eastAsia="Calibri"/>
                <w:sz w:val="24"/>
                <w:szCs w:val="24"/>
              </w:rPr>
            </w:pPr>
            <w:proofErr w:type="spellStart"/>
            <w:r w:rsidRPr="003C5205">
              <w:rPr>
                <w:rFonts w:eastAsia="Calibri"/>
                <w:b/>
                <w:sz w:val="24"/>
                <w:szCs w:val="24"/>
              </w:rPr>
              <w:t>Kegiatan</w:t>
            </w:r>
            <w:proofErr w:type="spellEnd"/>
          </w:p>
        </w:tc>
        <w:tc>
          <w:tcPr>
            <w:tcW w:w="4394" w:type="dxa"/>
            <w:gridSpan w:val="3"/>
            <w:tcBorders>
              <w:top w:val="single" w:sz="5" w:space="0" w:color="000000"/>
              <w:left w:val="single" w:sz="5" w:space="0" w:color="000000"/>
              <w:bottom w:val="single" w:sz="5" w:space="0" w:color="000000"/>
              <w:right w:val="single" w:sz="5" w:space="0" w:color="000000"/>
            </w:tcBorders>
          </w:tcPr>
          <w:p w14:paraId="6E69BACE" w14:textId="0D4E5DC4" w:rsidR="00D0061B" w:rsidRPr="003C5205" w:rsidRDefault="00D0061B" w:rsidP="002D5EE6">
            <w:pPr>
              <w:spacing w:line="360" w:lineRule="auto"/>
              <w:ind w:left="1772" w:right="1766"/>
              <w:jc w:val="center"/>
              <w:rPr>
                <w:rFonts w:eastAsia="Calibri"/>
                <w:sz w:val="24"/>
                <w:szCs w:val="24"/>
              </w:rPr>
            </w:pPr>
            <w:r w:rsidRPr="003C5205">
              <w:rPr>
                <w:rFonts w:eastAsia="Calibri"/>
                <w:b/>
                <w:sz w:val="24"/>
                <w:szCs w:val="24"/>
              </w:rPr>
              <w:t>2025</w:t>
            </w:r>
          </w:p>
        </w:tc>
      </w:tr>
      <w:tr w:rsidR="00D0061B" w:rsidRPr="003C5205" w14:paraId="724464A0" w14:textId="77777777" w:rsidTr="00D0061B">
        <w:trPr>
          <w:trHeight w:val="307"/>
        </w:trPr>
        <w:tc>
          <w:tcPr>
            <w:tcW w:w="493" w:type="dxa"/>
            <w:vMerge/>
            <w:tcBorders>
              <w:top w:val="single" w:sz="5" w:space="0" w:color="000000"/>
              <w:left w:val="single" w:sz="5" w:space="0" w:color="000000"/>
              <w:right w:val="single" w:sz="5" w:space="0" w:color="000000"/>
            </w:tcBorders>
          </w:tcPr>
          <w:p w14:paraId="032C22B6" w14:textId="77777777" w:rsidR="00D0061B" w:rsidRPr="003C5205" w:rsidRDefault="00D0061B" w:rsidP="002D5EE6">
            <w:pPr>
              <w:widowControl w:val="0"/>
              <w:pBdr>
                <w:top w:val="nil"/>
                <w:left w:val="nil"/>
                <w:bottom w:val="nil"/>
                <w:right w:val="nil"/>
                <w:between w:val="nil"/>
              </w:pBdr>
              <w:spacing w:line="360" w:lineRule="auto"/>
              <w:rPr>
                <w:rFonts w:eastAsia="Calibri"/>
                <w:sz w:val="24"/>
                <w:szCs w:val="24"/>
              </w:rPr>
            </w:pPr>
          </w:p>
        </w:tc>
        <w:tc>
          <w:tcPr>
            <w:tcW w:w="3484" w:type="dxa"/>
            <w:vMerge/>
            <w:tcBorders>
              <w:top w:val="single" w:sz="5" w:space="0" w:color="000000"/>
              <w:left w:val="single" w:sz="5" w:space="0" w:color="000000"/>
              <w:right w:val="single" w:sz="5" w:space="0" w:color="000000"/>
            </w:tcBorders>
          </w:tcPr>
          <w:p w14:paraId="4F3C51F2" w14:textId="77777777" w:rsidR="00D0061B" w:rsidRPr="003C5205" w:rsidRDefault="00D0061B" w:rsidP="002D5EE6">
            <w:pPr>
              <w:widowControl w:val="0"/>
              <w:pBdr>
                <w:top w:val="nil"/>
                <w:left w:val="nil"/>
                <w:bottom w:val="nil"/>
                <w:right w:val="nil"/>
                <w:between w:val="nil"/>
              </w:pBdr>
              <w:spacing w:line="360" w:lineRule="auto"/>
              <w:rPr>
                <w:rFonts w:eastAsia="Calibri"/>
                <w:sz w:val="24"/>
                <w:szCs w:val="24"/>
              </w:rPr>
            </w:pPr>
          </w:p>
        </w:tc>
        <w:tc>
          <w:tcPr>
            <w:tcW w:w="4394" w:type="dxa"/>
            <w:gridSpan w:val="3"/>
            <w:tcBorders>
              <w:top w:val="single" w:sz="5" w:space="0" w:color="000000"/>
              <w:left w:val="single" w:sz="5" w:space="0" w:color="000000"/>
              <w:bottom w:val="single" w:sz="5" w:space="0" w:color="000000"/>
              <w:right w:val="single" w:sz="5" w:space="0" w:color="000000"/>
            </w:tcBorders>
          </w:tcPr>
          <w:p w14:paraId="0D79CF5B" w14:textId="44AF37CF" w:rsidR="00D0061B" w:rsidRPr="003C5205" w:rsidRDefault="00D0061B" w:rsidP="002D5EE6">
            <w:pPr>
              <w:spacing w:line="360" w:lineRule="auto"/>
              <w:ind w:left="1654" w:right="1638"/>
              <w:jc w:val="center"/>
              <w:rPr>
                <w:rFonts w:eastAsia="Calibri"/>
                <w:sz w:val="24"/>
                <w:szCs w:val="24"/>
              </w:rPr>
            </w:pPr>
            <w:proofErr w:type="spellStart"/>
            <w:r w:rsidRPr="003C5205">
              <w:rPr>
                <w:rFonts w:eastAsia="Calibri"/>
                <w:b/>
                <w:sz w:val="24"/>
                <w:szCs w:val="24"/>
              </w:rPr>
              <w:t>Minggu</w:t>
            </w:r>
            <w:proofErr w:type="spellEnd"/>
          </w:p>
        </w:tc>
      </w:tr>
      <w:tr w:rsidR="00D0061B" w:rsidRPr="003C5205" w14:paraId="4A26A0F0" w14:textId="77777777" w:rsidTr="00D0061B">
        <w:trPr>
          <w:trHeight w:val="312"/>
        </w:trPr>
        <w:tc>
          <w:tcPr>
            <w:tcW w:w="493" w:type="dxa"/>
            <w:vMerge/>
            <w:tcBorders>
              <w:top w:val="single" w:sz="5" w:space="0" w:color="000000"/>
              <w:left w:val="single" w:sz="5" w:space="0" w:color="000000"/>
              <w:right w:val="single" w:sz="5" w:space="0" w:color="000000"/>
            </w:tcBorders>
          </w:tcPr>
          <w:p w14:paraId="44D53168" w14:textId="77777777" w:rsidR="00D0061B" w:rsidRPr="003C5205" w:rsidRDefault="00D0061B" w:rsidP="002D5EE6">
            <w:pPr>
              <w:widowControl w:val="0"/>
              <w:pBdr>
                <w:top w:val="nil"/>
                <w:left w:val="nil"/>
                <w:bottom w:val="nil"/>
                <w:right w:val="nil"/>
                <w:between w:val="nil"/>
              </w:pBdr>
              <w:spacing w:line="360" w:lineRule="auto"/>
              <w:rPr>
                <w:rFonts w:eastAsia="Calibri"/>
                <w:sz w:val="24"/>
                <w:szCs w:val="24"/>
              </w:rPr>
            </w:pPr>
          </w:p>
        </w:tc>
        <w:tc>
          <w:tcPr>
            <w:tcW w:w="3484" w:type="dxa"/>
            <w:vMerge/>
            <w:tcBorders>
              <w:top w:val="single" w:sz="5" w:space="0" w:color="000000"/>
              <w:left w:val="single" w:sz="5" w:space="0" w:color="000000"/>
              <w:right w:val="single" w:sz="5" w:space="0" w:color="000000"/>
            </w:tcBorders>
          </w:tcPr>
          <w:p w14:paraId="41D5302F" w14:textId="77777777" w:rsidR="00D0061B" w:rsidRPr="003C5205" w:rsidRDefault="00D0061B" w:rsidP="002D5EE6">
            <w:pPr>
              <w:widowControl w:val="0"/>
              <w:pBdr>
                <w:top w:val="nil"/>
                <w:left w:val="nil"/>
                <w:bottom w:val="nil"/>
                <w:right w:val="nil"/>
                <w:between w:val="nil"/>
              </w:pBdr>
              <w:spacing w:line="360" w:lineRule="auto"/>
              <w:rPr>
                <w:rFonts w:eastAsia="Calibri"/>
                <w:sz w:val="24"/>
                <w:szCs w:val="24"/>
              </w:rPr>
            </w:pPr>
          </w:p>
        </w:tc>
        <w:tc>
          <w:tcPr>
            <w:tcW w:w="1418" w:type="dxa"/>
            <w:tcBorders>
              <w:top w:val="single" w:sz="5" w:space="0" w:color="000000"/>
              <w:left w:val="single" w:sz="5" w:space="0" w:color="000000"/>
              <w:bottom w:val="single" w:sz="5" w:space="0" w:color="000000"/>
              <w:right w:val="single" w:sz="5" w:space="0" w:color="000000"/>
            </w:tcBorders>
          </w:tcPr>
          <w:p w14:paraId="2AA646E7" w14:textId="77777777" w:rsidR="00D0061B" w:rsidRPr="003C5205" w:rsidRDefault="00D0061B" w:rsidP="002D5EE6">
            <w:pPr>
              <w:spacing w:line="360" w:lineRule="auto"/>
              <w:ind w:left="128" w:right="117"/>
              <w:jc w:val="center"/>
              <w:rPr>
                <w:rFonts w:eastAsia="Calibri"/>
                <w:sz w:val="24"/>
                <w:szCs w:val="24"/>
              </w:rPr>
            </w:pPr>
            <w:r w:rsidRPr="003C5205">
              <w:rPr>
                <w:rFonts w:eastAsia="Calibri"/>
                <w:b/>
                <w:sz w:val="24"/>
                <w:szCs w:val="24"/>
              </w:rPr>
              <w:t>1</w:t>
            </w:r>
          </w:p>
        </w:tc>
        <w:tc>
          <w:tcPr>
            <w:tcW w:w="1559" w:type="dxa"/>
            <w:tcBorders>
              <w:top w:val="single" w:sz="5" w:space="0" w:color="000000"/>
              <w:left w:val="single" w:sz="5" w:space="0" w:color="000000"/>
              <w:bottom w:val="single" w:sz="5" w:space="0" w:color="000000"/>
              <w:right w:val="single" w:sz="5" w:space="0" w:color="000000"/>
            </w:tcBorders>
          </w:tcPr>
          <w:p w14:paraId="47FADEDD" w14:textId="77777777" w:rsidR="00D0061B" w:rsidRPr="003C5205" w:rsidRDefault="00D0061B" w:rsidP="002D5EE6">
            <w:pPr>
              <w:spacing w:line="360" w:lineRule="auto"/>
              <w:ind w:left="123" w:right="117"/>
              <w:jc w:val="center"/>
              <w:rPr>
                <w:rFonts w:eastAsia="Calibri"/>
                <w:sz w:val="24"/>
                <w:szCs w:val="24"/>
              </w:rPr>
            </w:pPr>
            <w:r w:rsidRPr="003C5205">
              <w:rPr>
                <w:rFonts w:eastAsia="Calibri"/>
                <w:b/>
                <w:sz w:val="24"/>
                <w:szCs w:val="24"/>
              </w:rPr>
              <w:t>2</w:t>
            </w:r>
          </w:p>
        </w:tc>
        <w:tc>
          <w:tcPr>
            <w:tcW w:w="1417" w:type="dxa"/>
            <w:tcBorders>
              <w:top w:val="single" w:sz="5" w:space="0" w:color="000000"/>
              <w:left w:val="single" w:sz="5" w:space="0" w:color="000000"/>
              <w:bottom w:val="single" w:sz="5" w:space="0" w:color="000000"/>
              <w:right w:val="single" w:sz="5" w:space="0" w:color="000000"/>
            </w:tcBorders>
          </w:tcPr>
          <w:p w14:paraId="7E44A10B" w14:textId="77777777" w:rsidR="00D0061B" w:rsidRPr="003C5205" w:rsidRDefault="00D0061B" w:rsidP="002D5EE6">
            <w:pPr>
              <w:spacing w:line="360" w:lineRule="auto"/>
              <w:ind w:left="130" w:right="112"/>
              <w:jc w:val="center"/>
              <w:rPr>
                <w:rFonts w:eastAsia="Calibri"/>
                <w:sz w:val="24"/>
                <w:szCs w:val="24"/>
              </w:rPr>
            </w:pPr>
            <w:r w:rsidRPr="003C5205">
              <w:rPr>
                <w:rFonts w:eastAsia="Calibri"/>
                <w:b/>
                <w:sz w:val="24"/>
                <w:szCs w:val="24"/>
              </w:rPr>
              <w:t>3</w:t>
            </w:r>
          </w:p>
        </w:tc>
      </w:tr>
      <w:tr w:rsidR="00D0061B" w:rsidRPr="003C5205" w14:paraId="4729C75C" w14:textId="77777777" w:rsidTr="00D0061B">
        <w:trPr>
          <w:trHeight w:val="308"/>
        </w:trPr>
        <w:tc>
          <w:tcPr>
            <w:tcW w:w="493" w:type="dxa"/>
            <w:tcBorders>
              <w:top w:val="single" w:sz="5" w:space="0" w:color="000000"/>
              <w:left w:val="single" w:sz="5" w:space="0" w:color="000000"/>
              <w:bottom w:val="single" w:sz="5" w:space="0" w:color="000000"/>
              <w:right w:val="single" w:sz="5" w:space="0" w:color="000000"/>
            </w:tcBorders>
          </w:tcPr>
          <w:p w14:paraId="46F8F8D2" w14:textId="77777777" w:rsidR="00D0061B" w:rsidRPr="003C5205" w:rsidRDefault="00D0061B" w:rsidP="002D5EE6">
            <w:pPr>
              <w:spacing w:line="360" w:lineRule="auto"/>
              <w:ind w:left="282"/>
              <w:rPr>
                <w:rFonts w:eastAsia="Calibri"/>
                <w:sz w:val="24"/>
                <w:szCs w:val="24"/>
              </w:rPr>
            </w:pPr>
            <w:r w:rsidRPr="003C5205">
              <w:rPr>
                <w:rFonts w:eastAsia="Calibri"/>
                <w:sz w:val="24"/>
                <w:szCs w:val="24"/>
              </w:rPr>
              <w:t>1</w:t>
            </w:r>
          </w:p>
        </w:tc>
        <w:tc>
          <w:tcPr>
            <w:tcW w:w="3484" w:type="dxa"/>
            <w:tcBorders>
              <w:top w:val="single" w:sz="5" w:space="0" w:color="000000"/>
              <w:left w:val="single" w:sz="5" w:space="0" w:color="000000"/>
              <w:bottom w:val="single" w:sz="5" w:space="0" w:color="000000"/>
              <w:right w:val="single" w:sz="5" w:space="0" w:color="000000"/>
            </w:tcBorders>
          </w:tcPr>
          <w:p w14:paraId="586E5DC4" w14:textId="5D2536DF" w:rsidR="00D0061B" w:rsidRPr="003C5205" w:rsidRDefault="00D0061B" w:rsidP="002D5EE6">
            <w:pPr>
              <w:spacing w:line="360" w:lineRule="auto"/>
              <w:rPr>
                <w:sz w:val="24"/>
                <w:szCs w:val="24"/>
              </w:rPr>
            </w:pPr>
            <w:r w:rsidRPr="003C5205">
              <w:rPr>
                <w:sz w:val="24"/>
                <w:szCs w:val="24"/>
              </w:rPr>
              <w:t xml:space="preserve"> </w:t>
            </w:r>
            <w:proofErr w:type="spellStart"/>
            <w:r w:rsidRPr="003C5205">
              <w:rPr>
                <w:sz w:val="24"/>
                <w:szCs w:val="24"/>
              </w:rPr>
              <w:t>Penentuan</w:t>
            </w:r>
            <w:proofErr w:type="spellEnd"/>
            <w:r w:rsidRPr="003C5205">
              <w:rPr>
                <w:sz w:val="24"/>
                <w:szCs w:val="24"/>
              </w:rPr>
              <w:t xml:space="preserve"> </w:t>
            </w:r>
            <w:proofErr w:type="spellStart"/>
            <w:r w:rsidRPr="003C5205">
              <w:rPr>
                <w:sz w:val="24"/>
                <w:szCs w:val="24"/>
              </w:rPr>
              <w:t>metode</w:t>
            </w:r>
            <w:proofErr w:type="spellEnd"/>
            <w:r w:rsidRPr="003C5205">
              <w:rPr>
                <w:sz w:val="24"/>
                <w:szCs w:val="24"/>
              </w:rPr>
              <w:t xml:space="preserve"> yang </w:t>
            </w:r>
            <w:proofErr w:type="spellStart"/>
            <w:r w:rsidRPr="003C5205">
              <w:rPr>
                <w:sz w:val="24"/>
                <w:szCs w:val="24"/>
              </w:rPr>
              <w:t>digunakan</w:t>
            </w:r>
            <w:proofErr w:type="spellEnd"/>
          </w:p>
        </w:tc>
        <w:tc>
          <w:tcPr>
            <w:tcW w:w="1418" w:type="dxa"/>
            <w:tcBorders>
              <w:top w:val="single" w:sz="5" w:space="0" w:color="000000"/>
              <w:left w:val="single" w:sz="5" w:space="0" w:color="000000"/>
              <w:bottom w:val="single" w:sz="5" w:space="0" w:color="000000"/>
              <w:right w:val="single" w:sz="5" w:space="0" w:color="000000"/>
            </w:tcBorders>
            <w:shd w:val="clear" w:color="auto" w:fill="D6E3BC" w:themeFill="accent3" w:themeFillTint="66"/>
          </w:tcPr>
          <w:p w14:paraId="1D0FFB00" w14:textId="77777777" w:rsidR="00D0061B" w:rsidRPr="003C5205" w:rsidRDefault="00D0061B" w:rsidP="002D5EE6">
            <w:pPr>
              <w:spacing w:line="360" w:lineRule="auto"/>
              <w:rPr>
                <w:sz w:val="24"/>
                <w:szCs w:val="24"/>
                <w:highlight w:val="yellow"/>
              </w:rPr>
            </w:pPr>
          </w:p>
        </w:tc>
        <w:tc>
          <w:tcPr>
            <w:tcW w:w="1559" w:type="dxa"/>
            <w:tcBorders>
              <w:top w:val="single" w:sz="5" w:space="0" w:color="000000"/>
              <w:left w:val="single" w:sz="5" w:space="0" w:color="000000"/>
              <w:bottom w:val="single" w:sz="5" w:space="0" w:color="000000"/>
              <w:right w:val="single" w:sz="5" w:space="0" w:color="000000"/>
            </w:tcBorders>
          </w:tcPr>
          <w:p w14:paraId="091CFDD4" w14:textId="77777777" w:rsidR="00D0061B" w:rsidRPr="003C5205" w:rsidRDefault="00D0061B" w:rsidP="002D5EE6">
            <w:pPr>
              <w:spacing w:line="360" w:lineRule="auto"/>
              <w:rPr>
                <w:sz w:val="24"/>
                <w:szCs w:val="24"/>
                <w:highlight w:val="yellow"/>
              </w:rPr>
            </w:pPr>
          </w:p>
        </w:tc>
        <w:tc>
          <w:tcPr>
            <w:tcW w:w="1417" w:type="dxa"/>
            <w:tcBorders>
              <w:top w:val="single" w:sz="5" w:space="0" w:color="000000"/>
              <w:left w:val="single" w:sz="5" w:space="0" w:color="000000"/>
              <w:bottom w:val="single" w:sz="5" w:space="0" w:color="000000"/>
              <w:right w:val="single" w:sz="5" w:space="0" w:color="000000"/>
            </w:tcBorders>
          </w:tcPr>
          <w:p w14:paraId="384264CA" w14:textId="77777777" w:rsidR="00D0061B" w:rsidRPr="003C5205" w:rsidRDefault="00D0061B" w:rsidP="002D5EE6">
            <w:pPr>
              <w:spacing w:line="360" w:lineRule="auto"/>
              <w:rPr>
                <w:sz w:val="24"/>
                <w:szCs w:val="24"/>
              </w:rPr>
            </w:pPr>
          </w:p>
        </w:tc>
      </w:tr>
      <w:tr w:rsidR="00D0061B" w:rsidRPr="003C5205" w14:paraId="7FD4196D" w14:textId="77777777" w:rsidTr="00D0061B">
        <w:trPr>
          <w:trHeight w:val="312"/>
        </w:trPr>
        <w:tc>
          <w:tcPr>
            <w:tcW w:w="493" w:type="dxa"/>
            <w:tcBorders>
              <w:top w:val="single" w:sz="5" w:space="0" w:color="000000"/>
              <w:left w:val="single" w:sz="5" w:space="0" w:color="000000"/>
              <w:bottom w:val="single" w:sz="5" w:space="0" w:color="000000"/>
              <w:right w:val="single" w:sz="5" w:space="0" w:color="000000"/>
            </w:tcBorders>
          </w:tcPr>
          <w:p w14:paraId="28D1E3C6" w14:textId="77777777" w:rsidR="00D0061B" w:rsidRPr="003C5205" w:rsidRDefault="00D0061B" w:rsidP="002D5EE6">
            <w:pPr>
              <w:spacing w:line="360" w:lineRule="auto"/>
              <w:ind w:left="282"/>
              <w:rPr>
                <w:rFonts w:eastAsia="Calibri"/>
                <w:sz w:val="24"/>
                <w:szCs w:val="24"/>
              </w:rPr>
            </w:pPr>
            <w:r w:rsidRPr="003C5205">
              <w:rPr>
                <w:rFonts w:eastAsia="Calibri"/>
                <w:sz w:val="24"/>
                <w:szCs w:val="24"/>
              </w:rPr>
              <w:t>2</w:t>
            </w:r>
          </w:p>
        </w:tc>
        <w:tc>
          <w:tcPr>
            <w:tcW w:w="3484" w:type="dxa"/>
            <w:tcBorders>
              <w:top w:val="single" w:sz="5" w:space="0" w:color="000000"/>
              <w:left w:val="single" w:sz="5" w:space="0" w:color="000000"/>
              <w:bottom w:val="single" w:sz="5" w:space="0" w:color="000000"/>
              <w:right w:val="single" w:sz="5" w:space="0" w:color="000000"/>
            </w:tcBorders>
          </w:tcPr>
          <w:p w14:paraId="171BE41F" w14:textId="76DAA23F" w:rsidR="00D0061B" w:rsidRPr="003C5205" w:rsidRDefault="00D0061B" w:rsidP="002D5EE6">
            <w:pPr>
              <w:spacing w:line="360" w:lineRule="auto"/>
              <w:rPr>
                <w:sz w:val="24"/>
                <w:szCs w:val="24"/>
              </w:rPr>
            </w:pPr>
            <w:r w:rsidRPr="003C5205">
              <w:rPr>
                <w:sz w:val="24"/>
                <w:szCs w:val="24"/>
              </w:rPr>
              <w:t xml:space="preserve"> </w:t>
            </w:r>
            <w:proofErr w:type="spellStart"/>
            <w:r w:rsidRPr="003C5205">
              <w:rPr>
                <w:sz w:val="24"/>
                <w:szCs w:val="24"/>
              </w:rPr>
              <w:t>Pencarian</w:t>
            </w:r>
            <w:proofErr w:type="spellEnd"/>
            <w:r w:rsidRPr="003C5205">
              <w:rPr>
                <w:sz w:val="24"/>
                <w:szCs w:val="24"/>
              </w:rPr>
              <w:t xml:space="preserve"> </w:t>
            </w:r>
            <w:proofErr w:type="spellStart"/>
            <w:r w:rsidRPr="003C5205">
              <w:rPr>
                <w:sz w:val="24"/>
                <w:szCs w:val="24"/>
              </w:rPr>
              <w:t>judul</w:t>
            </w:r>
            <w:proofErr w:type="spellEnd"/>
            <w:r w:rsidRPr="003C5205">
              <w:rPr>
                <w:sz w:val="24"/>
                <w:szCs w:val="24"/>
              </w:rPr>
              <w:t xml:space="preserve"> dan dataset</w:t>
            </w:r>
          </w:p>
        </w:tc>
        <w:tc>
          <w:tcPr>
            <w:tcW w:w="1418" w:type="dxa"/>
            <w:tcBorders>
              <w:top w:val="single" w:sz="5" w:space="0" w:color="000000"/>
              <w:left w:val="single" w:sz="5" w:space="0" w:color="000000"/>
              <w:bottom w:val="single" w:sz="5" w:space="0" w:color="000000"/>
              <w:right w:val="single" w:sz="5" w:space="0" w:color="000000"/>
            </w:tcBorders>
          </w:tcPr>
          <w:p w14:paraId="240B2DCA" w14:textId="77777777" w:rsidR="00D0061B" w:rsidRPr="003C5205" w:rsidRDefault="00D0061B" w:rsidP="002D5EE6">
            <w:pPr>
              <w:spacing w:line="360" w:lineRule="auto"/>
              <w:rPr>
                <w:sz w:val="24"/>
                <w:szCs w:val="24"/>
              </w:rPr>
            </w:pPr>
          </w:p>
        </w:tc>
        <w:tc>
          <w:tcPr>
            <w:tcW w:w="1559" w:type="dxa"/>
            <w:tcBorders>
              <w:top w:val="single" w:sz="5" w:space="0" w:color="000000"/>
              <w:left w:val="single" w:sz="5" w:space="0" w:color="000000"/>
              <w:bottom w:val="single" w:sz="5" w:space="0" w:color="000000"/>
              <w:right w:val="single" w:sz="5" w:space="0" w:color="000000"/>
            </w:tcBorders>
            <w:shd w:val="clear" w:color="auto" w:fill="D6E3BC" w:themeFill="accent3" w:themeFillTint="66"/>
          </w:tcPr>
          <w:p w14:paraId="5BE85E85" w14:textId="77777777" w:rsidR="00D0061B" w:rsidRPr="003C5205" w:rsidRDefault="00D0061B" w:rsidP="002D5EE6">
            <w:pPr>
              <w:spacing w:line="360" w:lineRule="auto"/>
              <w:rPr>
                <w:sz w:val="24"/>
                <w:szCs w:val="24"/>
              </w:rPr>
            </w:pPr>
          </w:p>
        </w:tc>
        <w:tc>
          <w:tcPr>
            <w:tcW w:w="1417" w:type="dxa"/>
            <w:tcBorders>
              <w:top w:val="single" w:sz="5" w:space="0" w:color="000000"/>
              <w:left w:val="single" w:sz="5" w:space="0" w:color="000000"/>
              <w:bottom w:val="single" w:sz="5" w:space="0" w:color="000000"/>
              <w:right w:val="single" w:sz="5" w:space="0" w:color="000000"/>
            </w:tcBorders>
          </w:tcPr>
          <w:p w14:paraId="7C7F00BC" w14:textId="77777777" w:rsidR="00D0061B" w:rsidRPr="003C5205" w:rsidRDefault="00D0061B" w:rsidP="002D5EE6">
            <w:pPr>
              <w:spacing w:line="360" w:lineRule="auto"/>
              <w:rPr>
                <w:sz w:val="24"/>
                <w:szCs w:val="24"/>
              </w:rPr>
            </w:pPr>
          </w:p>
        </w:tc>
      </w:tr>
      <w:tr w:rsidR="00D0061B" w:rsidRPr="003C5205" w14:paraId="22CA108C" w14:textId="77777777" w:rsidTr="00D0061B">
        <w:trPr>
          <w:trHeight w:val="312"/>
        </w:trPr>
        <w:tc>
          <w:tcPr>
            <w:tcW w:w="493" w:type="dxa"/>
            <w:tcBorders>
              <w:top w:val="single" w:sz="5" w:space="0" w:color="000000"/>
              <w:left w:val="single" w:sz="5" w:space="0" w:color="000000"/>
              <w:bottom w:val="single" w:sz="5" w:space="0" w:color="000000"/>
              <w:right w:val="single" w:sz="5" w:space="0" w:color="000000"/>
            </w:tcBorders>
          </w:tcPr>
          <w:p w14:paraId="06E069C1" w14:textId="77777777" w:rsidR="00D0061B" w:rsidRPr="003C5205" w:rsidRDefault="00D0061B" w:rsidP="002D5EE6">
            <w:pPr>
              <w:spacing w:line="360" w:lineRule="auto"/>
              <w:ind w:left="282"/>
              <w:rPr>
                <w:rFonts w:eastAsia="Calibri"/>
                <w:sz w:val="24"/>
                <w:szCs w:val="24"/>
              </w:rPr>
            </w:pPr>
            <w:r w:rsidRPr="003C5205">
              <w:rPr>
                <w:rFonts w:eastAsia="Calibri"/>
                <w:sz w:val="24"/>
                <w:szCs w:val="24"/>
              </w:rPr>
              <w:t>3</w:t>
            </w:r>
          </w:p>
        </w:tc>
        <w:tc>
          <w:tcPr>
            <w:tcW w:w="3484" w:type="dxa"/>
            <w:tcBorders>
              <w:top w:val="single" w:sz="5" w:space="0" w:color="000000"/>
              <w:left w:val="single" w:sz="5" w:space="0" w:color="000000"/>
              <w:bottom w:val="single" w:sz="5" w:space="0" w:color="000000"/>
              <w:right w:val="single" w:sz="5" w:space="0" w:color="000000"/>
            </w:tcBorders>
          </w:tcPr>
          <w:p w14:paraId="6A45CE07" w14:textId="63AF7C2F" w:rsidR="00D0061B" w:rsidRPr="003C5205" w:rsidRDefault="00D0061B" w:rsidP="002D5EE6">
            <w:pPr>
              <w:spacing w:line="360" w:lineRule="auto"/>
              <w:rPr>
                <w:sz w:val="24"/>
                <w:szCs w:val="24"/>
              </w:rPr>
            </w:pPr>
            <w:r w:rsidRPr="003C5205">
              <w:rPr>
                <w:sz w:val="24"/>
                <w:szCs w:val="24"/>
              </w:rPr>
              <w:t xml:space="preserve"> </w:t>
            </w:r>
            <w:proofErr w:type="spellStart"/>
            <w:r w:rsidRPr="003C5205">
              <w:rPr>
                <w:sz w:val="24"/>
                <w:szCs w:val="24"/>
              </w:rPr>
              <w:t>Pembuatan</w:t>
            </w:r>
            <w:proofErr w:type="spellEnd"/>
            <w:r w:rsidRPr="003C5205">
              <w:rPr>
                <w:sz w:val="24"/>
                <w:szCs w:val="24"/>
              </w:rPr>
              <w:t xml:space="preserve"> </w:t>
            </w:r>
            <w:proofErr w:type="spellStart"/>
            <w:r w:rsidRPr="003C5205">
              <w:rPr>
                <w:sz w:val="24"/>
                <w:szCs w:val="24"/>
              </w:rPr>
              <w:t>konsep</w:t>
            </w:r>
            <w:proofErr w:type="spellEnd"/>
            <w:r w:rsidRPr="003C5205">
              <w:rPr>
                <w:sz w:val="24"/>
                <w:szCs w:val="24"/>
              </w:rPr>
              <w:t xml:space="preserve"> dan program</w:t>
            </w:r>
          </w:p>
        </w:tc>
        <w:tc>
          <w:tcPr>
            <w:tcW w:w="1418" w:type="dxa"/>
            <w:tcBorders>
              <w:top w:val="single" w:sz="5" w:space="0" w:color="000000"/>
              <w:left w:val="single" w:sz="5" w:space="0" w:color="000000"/>
              <w:bottom w:val="single" w:sz="5" w:space="0" w:color="000000"/>
              <w:right w:val="single" w:sz="5" w:space="0" w:color="000000"/>
            </w:tcBorders>
          </w:tcPr>
          <w:p w14:paraId="12FDD63C" w14:textId="77777777" w:rsidR="00D0061B" w:rsidRPr="003C5205" w:rsidRDefault="00D0061B" w:rsidP="002D5EE6">
            <w:pPr>
              <w:spacing w:line="360" w:lineRule="auto"/>
              <w:rPr>
                <w:sz w:val="24"/>
                <w:szCs w:val="24"/>
              </w:rPr>
            </w:pPr>
          </w:p>
        </w:tc>
        <w:tc>
          <w:tcPr>
            <w:tcW w:w="1559" w:type="dxa"/>
            <w:tcBorders>
              <w:top w:val="single" w:sz="5" w:space="0" w:color="000000"/>
              <w:left w:val="single" w:sz="5" w:space="0" w:color="000000"/>
              <w:bottom w:val="single" w:sz="5" w:space="0" w:color="000000"/>
              <w:right w:val="single" w:sz="5" w:space="0" w:color="000000"/>
            </w:tcBorders>
            <w:shd w:val="clear" w:color="auto" w:fill="D6E3BC" w:themeFill="accent3" w:themeFillTint="66"/>
          </w:tcPr>
          <w:p w14:paraId="2F1080A8" w14:textId="77777777" w:rsidR="00D0061B" w:rsidRPr="003C5205" w:rsidRDefault="00D0061B" w:rsidP="002D5EE6">
            <w:pPr>
              <w:spacing w:line="360" w:lineRule="auto"/>
              <w:rPr>
                <w:sz w:val="24"/>
                <w:szCs w:val="24"/>
              </w:rPr>
            </w:pPr>
          </w:p>
        </w:tc>
        <w:tc>
          <w:tcPr>
            <w:tcW w:w="1417" w:type="dxa"/>
            <w:tcBorders>
              <w:top w:val="single" w:sz="5" w:space="0" w:color="000000"/>
              <w:left w:val="single" w:sz="5" w:space="0" w:color="000000"/>
              <w:bottom w:val="single" w:sz="5" w:space="0" w:color="000000"/>
              <w:right w:val="single" w:sz="5" w:space="0" w:color="000000"/>
            </w:tcBorders>
          </w:tcPr>
          <w:p w14:paraId="2724841A" w14:textId="77777777" w:rsidR="00D0061B" w:rsidRPr="003C5205" w:rsidRDefault="00D0061B" w:rsidP="002D5EE6">
            <w:pPr>
              <w:spacing w:line="360" w:lineRule="auto"/>
              <w:rPr>
                <w:sz w:val="24"/>
                <w:szCs w:val="24"/>
              </w:rPr>
            </w:pPr>
          </w:p>
        </w:tc>
      </w:tr>
      <w:tr w:rsidR="00D0061B" w:rsidRPr="003C5205" w14:paraId="2E2EC48C" w14:textId="77777777" w:rsidTr="00D0061B">
        <w:trPr>
          <w:trHeight w:val="307"/>
        </w:trPr>
        <w:tc>
          <w:tcPr>
            <w:tcW w:w="493" w:type="dxa"/>
            <w:tcBorders>
              <w:top w:val="single" w:sz="5" w:space="0" w:color="000000"/>
              <w:left w:val="single" w:sz="5" w:space="0" w:color="000000"/>
              <w:bottom w:val="single" w:sz="5" w:space="0" w:color="000000"/>
              <w:right w:val="single" w:sz="5" w:space="0" w:color="000000"/>
            </w:tcBorders>
          </w:tcPr>
          <w:p w14:paraId="3CE98827" w14:textId="77777777" w:rsidR="00D0061B" w:rsidRPr="003C5205" w:rsidRDefault="00D0061B" w:rsidP="002D5EE6">
            <w:pPr>
              <w:spacing w:line="360" w:lineRule="auto"/>
              <w:ind w:left="282"/>
              <w:rPr>
                <w:rFonts w:eastAsia="Calibri"/>
                <w:sz w:val="24"/>
                <w:szCs w:val="24"/>
              </w:rPr>
            </w:pPr>
            <w:r w:rsidRPr="003C5205">
              <w:rPr>
                <w:rFonts w:eastAsia="Calibri"/>
                <w:sz w:val="24"/>
                <w:szCs w:val="24"/>
              </w:rPr>
              <w:t>4</w:t>
            </w:r>
          </w:p>
        </w:tc>
        <w:tc>
          <w:tcPr>
            <w:tcW w:w="3484" w:type="dxa"/>
            <w:tcBorders>
              <w:top w:val="single" w:sz="5" w:space="0" w:color="000000"/>
              <w:left w:val="single" w:sz="5" w:space="0" w:color="000000"/>
              <w:bottom w:val="single" w:sz="5" w:space="0" w:color="000000"/>
              <w:right w:val="single" w:sz="5" w:space="0" w:color="000000"/>
            </w:tcBorders>
          </w:tcPr>
          <w:p w14:paraId="661909F8" w14:textId="7C8F8822" w:rsidR="00D0061B" w:rsidRPr="003C5205" w:rsidRDefault="00D0061B" w:rsidP="002D5EE6">
            <w:pPr>
              <w:spacing w:line="360" w:lineRule="auto"/>
              <w:rPr>
                <w:sz w:val="24"/>
                <w:szCs w:val="24"/>
              </w:rPr>
            </w:pPr>
            <w:r w:rsidRPr="003C5205">
              <w:rPr>
                <w:sz w:val="24"/>
                <w:szCs w:val="24"/>
              </w:rPr>
              <w:t xml:space="preserve"> </w:t>
            </w:r>
            <w:proofErr w:type="spellStart"/>
            <w:r w:rsidRPr="003C5205">
              <w:rPr>
                <w:sz w:val="24"/>
                <w:szCs w:val="24"/>
              </w:rPr>
              <w:t>Mengerjakan</w:t>
            </w:r>
            <w:proofErr w:type="spellEnd"/>
            <w:r w:rsidRPr="003C5205">
              <w:rPr>
                <w:sz w:val="24"/>
                <w:szCs w:val="24"/>
              </w:rPr>
              <w:t xml:space="preserve"> </w:t>
            </w:r>
            <w:proofErr w:type="spellStart"/>
            <w:r w:rsidRPr="003C5205">
              <w:rPr>
                <w:sz w:val="24"/>
                <w:szCs w:val="24"/>
              </w:rPr>
              <w:t>laporan</w:t>
            </w:r>
            <w:proofErr w:type="spellEnd"/>
            <w:r w:rsidRPr="003C5205">
              <w:rPr>
                <w:sz w:val="24"/>
                <w:szCs w:val="24"/>
              </w:rPr>
              <w:t xml:space="preserve"> </w:t>
            </w:r>
            <w:proofErr w:type="spellStart"/>
            <w:r w:rsidRPr="003C5205">
              <w:rPr>
                <w:sz w:val="24"/>
                <w:szCs w:val="24"/>
              </w:rPr>
              <w:t>pro</w:t>
            </w:r>
            <w:r w:rsidR="00806C77" w:rsidRPr="003C5205">
              <w:rPr>
                <w:sz w:val="24"/>
                <w:szCs w:val="24"/>
              </w:rPr>
              <w:t>yek</w:t>
            </w:r>
            <w:proofErr w:type="spellEnd"/>
          </w:p>
        </w:tc>
        <w:tc>
          <w:tcPr>
            <w:tcW w:w="1418" w:type="dxa"/>
            <w:tcBorders>
              <w:top w:val="single" w:sz="5" w:space="0" w:color="000000"/>
              <w:left w:val="single" w:sz="5" w:space="0" w:color="000000"/>
              <w:bottom w:val="single" w:sz="5" w:space="0" w:color="000000"/>
              <w:right w:val="single" w:sz="5" w:space="0" w:color="000000"/>
            </w:tcBorders>
          </w:tcPr>
          <w:p w14:paraId="69A06C12" w14:textId="77777777" w:rsidR="00D0061B" w:rsidRPr="003C5205" w:rsidRDefault="00D0061B" w:rsidP="002D5EE6">
            <w:pPr>
              <w:spacing w:line="360" w:lineRule="auto"/>
              <w:rPr>
                <w:sz w:val="24"/>
                <w:szCs w:val="24"/>
              </w:rPr>
            </w:pPr>
          </w:p>
        </w:tc>
        <w:tc>
          <w:tcPr>
            <w:tcW w:w="1559" w:type="dxa"/>
            <w:tcBorders>
              <w:top w:val="single" w:sz="5" w:space="0" w:color="000000"/>
              <w:left w:val="single" w:sz="5" w:space="0" w:color="000000"/>
              <w:bottom w:val="single" w:sz="5" w:space="0" w:color="000000"/>
              <w:right w:val="single" w:sz="5" w:space="0" w:color="000000"/>
            </w:tcBorders>
          </w:tcPr>
          <w:p w14:paraId="4A5EEDD8" w14:textId="77777777" w:rsidR="00D0061B" w:rsidRPr="003C5205" w:rsidRDefault="00D0061B" w:rsidP="002D5EE6">
            <w:pPr>
              <w:spacing w:line="360" w:lineRule="auto"/>
              <w:rPr>
                <w:sz w:val="24"/>
                <w:szCs w:val="24"/>
              </w:rPr>
            </w:pPr>
          </w:p>
        </w:tc>
        <w:tc>
          <w:tcPr>
            <w:tcW w:w="1417" w:type="dxa"/>
            <w:tcBorders>
              <w:top w:val="single" w:sz="5" w:space="0" w:color="000000"/>
              <w:left w:val="single" w:sz="5" w:space="0" w:color="000000"/>
              <w:bottom w:val="single" w:sz="5" w:space="0" w:color="000000"/>
              <w:right w:val="single" w:sz="5" w:space="0" w:color="000000"/>
            </w:tcBorders>
            <w:shd w:val="clear" w:color="auto" w:fill="D6E3BC" w:themeFill="accent3" w:themeFillTint="66"/>
          </w:tcPr>
          <w:p w14:paraId="36D74240" w14:textId="77777777" w:rsidR="00D0061B" w:rsidRPr="003C5205" w:rsidRDefault="00D0061B" w:rsidP="002D5EE6">
            <w:pPr>
              <w:spacing w:line="360" w:lineRule="auto"/>
              <w:rPr>
                <w:sz w:val="24"/>
                <w:szCs w:val="24"/>
              </w:rPr>
            </w:pPr>
          </w:p>
        </w:tc>
      </w:tr>
    </w:tbl>
    <w:p w14:paraId="53D62FAD" w14:textId="77777777" w:rsidR="00BB4946" w:rsidRPr="003C5205" w:rsidRDefault="00BB4946" w:rsidP="00D360D7">
      <w:pPr>
        <w:spacing w:line="360" w:lineRule="auto"/>
      </w:pPr>
    </w:p>
    <w:p w14:paraId="5AEFD830" w14:textId="77777777" w:rsidR="00BB4946" w:rsidRPr="003C5205" w:rsidRDefault="00BB4946" w:rsidP="00D360D7">
      <w:pPr>
        <w:spacing w:line="360" w:lineRule="auto"/>
        <w:sectPr w:rsidR="00BB4946" w:rsidRPr="003C5205">
          <w:footerReference w:type="default" r:id="rId60"/>
          <w:footerReference w:type="first" r:id="rId61"/>
          <w:type w:val="continuous"/>
          <w:pgSz w:w="11920" w:h="16860"/>
          <w:pgMar w:top="1580" w:right="1680" w:bottom="280" w:left="1560" w:header="720" w:footer="720" w:gutter="0"/>
          <w:cols w:space="720"/>
        </w:sectPr>
      </w:pPr>
    </w:p>
    <w:p w14:paraId="6907B7FB" w14:textId="77777777" w:rsidR="004B6821" w:rsidRPr="003C5205" w:rsidRDefault="004B6821" w:rsidP="004B6821">
      <w:pPr>
        <w:spacing w:before="6" w:line="360" w:lineRule="auto"/>
      </w:pPr>
    </w:p>
    <w:p w14:paraId="2982C05C" w14:textId="5F8D16C6" w:rsidR="00FD0043" w:rsidRPr="003C5205" w:rsidRDefault="00FD0043" w:rsidP="00FB0B3C">
      <w:pPr>
        <w:pStyle w:val="Heading2"/>
      </w:pPr>
      <w:bookmarkStart w:id="16" w:name="_Toc199958513"/>
      <w:r w:rsidRPr="003C5205">
        <w:t xml:space="preserve">3.2 </w:t>
      </w:r>
      <w:r w:rsidR="00F70FCF" w:rsidRPr="003C5205">
        <w:t>Pembagian Tugas</w:t>
      </w:r>
      <w:bookmarkEnd w:id="16"/>
    </w:p>
    <w:p w14:paraId="3D7F0F3F" w14:textId="77777777" w:rsidR="00BB4946" w:rsidRPr="003C5205" w:rsidRDefault="004640E3" w:rsidP="00FB0B3C">
      <w:pPr>
        <w:pStyle w:val="Heading2"/>
      </w:pPr>
      <w:bookmarkStart w:id="17" w:name="_Toc199958514"/>
      <w:r w:rsidRPr="003C5205">
        <w:t>Tabel 3.2 Pembagian Tugas</w:t>
      </w:r>
      <w:bookmarkEnd w:id="17"/>
    </w:p>
    <w:tbl>
      <w:tblPr>
        <w:tblStyle w:val="TableGrid"/>
        <w:tblW w:w="8421" w:type="dxa"/>
        <w:tblInd w:w="646" w:type="dxa"/>
        <w:tblLook w:val="04A0" w:firstRow="1" w:lastRow="0" w:firstColumn="1" w:lastColumn="0" w:noHBand="0" w:noVBand="1"/>
      </w:tblPr>
      <w:tblGrid>
        <w:gridCol w:w="511"/>
        <w:gridCol w:w="3108"/>
        <w:gridCol w:w="2402"/>
        <w:gridCol w:w="2400"/>
      </w:tblGrid>
      <w:tr w:rsidR="00081A5B" w:rsidRPr="003C5205" w14:paraId="3F690BEB" w14:textId="77777777" w:rsidTr="00806C77">
        <w:trPr>
          <w:trHeight w:val="566"/>
        </w:trPr>
        <w:tc>
          <w:tcPr>
            <w:tcW w:w="483" w:type="dxa"/>
          </w:tcPr>
          <w:p w14:paraId="59613322" w14:textId="2BE15574" w:rsidR="00081A5B" w:rsidRPr="003C5205" w:rsidRDefault="00081A5B" w:rsidP="00806C77">
            <w:pPr>
              <w:spacing w:before="6" w:line="360" w:lineRule="auto"/>
              <w:jc w:val="center"/>
              <w:rPr>
                <w:b/>
                <w:sz w:val="24"/>
                <w:szCs w:val="24"/>
              </w:rPr>
            </w:pPr>
            <w:r w:rsidRPr="003C5205">
              <w:rPr>
                <w:b/>
                <w:sz w:val="24"/>
                <w:szCs w:val="24"/>
              </w:rPr>
              <w:t>No</w:t>
            </w:r>
          </w:p>
        </w:tc>
        <w:tc>
          <w:tcPr>
            <w:tcW w:w="3119" w:type="dxa"/>
          </w:tcPr>
          <w:p w14:paraId="00F3906C" w14:textId="575BC42F" w:rsidR="00081A5B" w:rsidRPr="003C5205" w:rsidRDefault="00081A5B" w:rsidP="00806C77">
            <w:pPr>
              <w:spacing w:before="6" w:line="360" w:lineRule="auto"/>
              <w:jc w:val="center"/>
              <w:rPr>
                <w:b/>
                <w:sz w:val="24"/>
                <w:szCs w:val="24"/>
              </w:rPr>
            </w:pPr>
            <w:proofErr w:type="spellStart"/>
            <w:r w:rsidRPr="003C5205">
              <w:rPr>
                <w:b/>
                <w:sz w:val="24"/>
                <w:szCs w:val="24"/>
              </w:rPr>
              <w:t>Pembagian</w:t>
            </w:r>
            <w:proofErr w:type="spellEnd"/>
            <w:r w:rsidRPr="003C5205">
              <w:rPr>
                <w:b/>
                <w:sz w:val="24"/>
                <w:szCs w:val="24"/>
              </w:rPr>
              <w:t xml:space="preserve"> </w:t>
            </w:r>
            <w:proofErr w:type="spellStart"/>
            <w:r w:rsidRPr="003C5205">
              <w:rPr>
                <w:b/>
                <w:sz w:val="24"/>
                <w:szCs w:val="24"/>
              </w:rPr>
              <w:t>Tugas</w:t>
            </w:r>
            <w:proofErr w:type="spellEnd"/>
          </w:p>
        </w:tc>
        <w:tc>
          <w:tcPr>
            <w:tcW w:w="2410" w:type="dxa"/>
          </w:tcPr>
          <w:p w14:paraId="1AF83662" w14:textId="50CEEE01" w:rsidR="00081A5B" w:rsidRPr="003C5205" w:rsidRDefault="563DAD1E" w:rsidP="00806C77">
            <w:pPr>
              <w:spacing w:before="6" w:line="360" w:lineRule="auto"/>
              <w:jc w:val="center"/>
              <w:rPr>
                <w:b/>
                <w:sz w:val="24"/>
                <w:szCs w:val="24"/>
              </w:rPr>
            </w:pPr>
            <w:r w:rsidRPr="563DAD1E">
              <w:rPr>
                <w:b/>
                <w:bCs/>
                <w:sz w:val="24"/>
                <w:szCs w:val="24"/>
              </w:rPr>
              <w:t>Khatama</w:t>
            </w:r>
          </w:p>
        </w:tc>
        <w:tc>
          <w:tcPr>
            <w:tcW w:w="2409" w:type="dxa"/>
          </w:tcPr>
          <w:p w14:paraId="3F4B1B74" w14:textId="3B6DCA04" w:rsidR="00081A5B" w:rsidRPr="003C5205" w:rsidRDefault="3D8B4AF5" w:rsidP="00806C77">
            <w:pPr>
              <w:spacing w:before="6" w:line="360" w:lineRule="auto"/>
              <w:jc w:val="center"/>
              <w:rPr>
                <w:b/>
                <w:sz w:val="24"/>
                <w:szCs w:val="24"/>
              </w:rPr>
            </w:pPr>
            <w:proofErr w:type="spellStart"/>
            <w:r w:rsidRPr="3D8B4AF5">
              <w:rPr>
                <w:b/>
                <w:bCs/>
                <w:sz w:val="24"/>
                <w:szCs w:val="24"/>
              </w:rPr>
              <w:t>Bintoro</w:t>
            </w:r>
            <w:proofErr w:type="spellEnd"/>
          </w:p>
        </w:tc>
      </w:tr>
      <w:tr w:rsidR="00081A5B" w:rsidRPr="003C5205" w14:paraId="6CF34C05" w14:textId="77777777" w:rsidTr="003B19CB">
        <w:tc>
          <w:tcPr>
            <w:tcW w:w="483" w:type="dxa"/>
          </w:tcPr>
          <w:p w14:paraId="3BFAFF34" w14:textId="2D09D5F1" w:rsidR="00081A5B" w:rsidRPr="003C5205" w:rsidRDefault="00081A5B" w:rsidP="004B6821">
            <w:pPr>
              <w:spacing w:before="6" w:line="360" w:lineRule="auto"/>
              <w:rPr>
                <w:b/>
                <w:sz w:val="24"/>
                <w:szCs w:val="24"/>
              </w:rPr>
            </w:pPr>
            <w:r w:rsidRPr="003C5205">
              <w:rPr>
                <w:b/>
                <w:sz w:val="24"/>
                <w:szCs w:val="24"/>
              </w:rPr>
              <w:t>1.</w:t>
            </w:r>
          </w:p>
        </w:tc>
        <w:tc>
          <w:tcPr>
            <w:tcW w:w="3119" w:type="dxa"/>
          </w:tcPr>
          <w:p w14:paraId="271D36A6" w14:textId="20F80644" w:rsidR="00081A5B" w:rsidRPr="003C5205" w:rsidRDefault="00B922BC" w:rsidP="004B6821">
            <w:pPr>
              <w:spacing w:before="6" w:line="360" w:lineRule="auto"/>
              <w:rPr>
                <w:bCs/>
                <w:sz w:val="24"/>
                <w:szCs w:val="24"/>
              </w:rPr>
            </w:pPr>
            <w:proofErr w:type="spellStart"/>
            <w:r w:rsidRPr="003C5205">
              <w:rPr>
                <w:bCs/>
                <w:sz w:val="24"/>
                <w:szCs w:val="24"/>
              </w:rPr>
              <w:t>Pencarian</w:t>
            </w:r>
            <w:proofErr w:type="spellEnd"/>
            <w:r w:rsidRPr="003C5205">
              <w:rPr>
                <w:bCs/>
                <w:sz w:val="24"/>
                <w:szCs w:val="24"/>
              </w:rPr>
              <w:t xml:space="preserve"> </w:t>
            </w:r>
            <w:proofErr w:type="spellStart"/>
            <w:r w:rsidRPr="003C5205">
              <w:rPr>
                <w:bCs/>
                <w:sz w:val="24"/>
                <w:szCs w:val="24"/>
              </w:rPr>
              <w:t>judul</w:t>
            </w:r>
            <w:proofErr w:type="spellEnd"/>
            <w:r w:rsidRPr="003C5205">
              <w:rPr>
                <w:bCs/>
                <w:sz w:val="24"/>
                <w:szCs w:val="24"/>
              </w:rPr>
              <w:t xml:space="preserve"> </w:t>
            </w:r>
          </w:p>
        </w:tc>
        <w:tc>
          <w:tcPr>
            <w:tcW w:w="2410" w:type="dxa"/>
          </w:tcPr>
          <w:p w14:paraId="26C64018" w14:textId="77777777" w:rsidR="00081A5B" w:rsidRPr="003C5205" w:rsidRDefault="00081A5B" w:rsidP="004B6821">
            <w:pPr>
              <w:spacing w:before="6" w:line="360" w:lineRule="auto"/>
              <w:rPr>
                <w:bCs/>
                <w:sz w:val="24"/>
                <w:szCs w:val="24"/>
              </w:rPr>
            </w:pPr>
          </w:p>
        </w:tc>
        <w:tc>
          <w:tcPr>
            <w:tcW w:w="2409" w:type="dxa"/>
            <w:shd w:val="clear" w:color="auto" w:fill="D6E3BC" w:themeFill="accent3" w:themeFillTint="66"/>
          </w:tcPr>
          <w:p w14:paraId="1E959EA1" w14:textId="77777777" w:rsidR="00081A5B" w:rsidRPr="003C5205" w:rsidRDefault="00081A5B" w:rsidP="004B6821">
            <w:pPr>
              <w:spacing w:before="6" w:line="360" w:lineRule="auto"/>
              <w:rPr>
                <w:bCs/>
                <w:sz w:val="24"/>
                <w:szCs w:val="24"/>
              </w:rPr>
            </w:pPr>
          </w:p>
        </w:tc>
      </w:tr>
      <w:tr w:rsidR="00081A5B" w:rsidRPr="003C5205" w14:paraId="218D4F68" w14:textId="77777777" w:rsidTr="003B19CB">
        <w:tc>
          <w:tcPr>
            <w:tcW w:w="483" w:type="dxa"/>
          </w:tcPr>
          <w:p w14:paraId="4CB84B3C" w14:textId="49FECC35" w:rsidR="00081A5B" w:rsidRPr="003C5205" w:rsidRDefault="00081A5B" w:rsidP="004B6821">
            <w:pPr>
              <w:spacing w:before="6" w:line="360" w:lineRule="auto"/>
              <w:rPr>
                <w:b/>
                <w:sz w:val="24"/>
                <w:szCs w:val="24"/>
              </w:rPr>
            </w:pPr>
            <w:r w:rsidRPr="003C5205">
              <w:rPr>
                <w:b/>
                <w:sz w:val="24"/>
                <w:szCs w:val="24"/>
              </w:rPr>
              <w:t>2.</w:t>
            </w:r>
          </w:p>
        </w:tc>
        <w:tc>
          <w:tcPr>
            <w:tcW w:w="3119" w:type="dxa"/>
          </w:tcPr>
          <w:p w14:paraId="552B1A88" w14:textId="4F001139" w:rsidR="00081A5B" w:rsidRPr="003C5205" w:rsidRDefault="003B19CB" w:rsidP="004B6821">
            <w:pPr>
              <w:spacing w:before="6" w:line="360" w:lineRule="auto"/>
              <w:rPr>
                <w:bCs/>
                <w:sz w:val="24"/>
                <w:szCs w:val="24"/>
              </w:rPr>
            </w:pPr>
            <w:proofErr w:type="spellStart"/>
            <w:r w:rsidRPr="003C5205">
              <w:rPr>
                <w:bCs/>
                <w:sz w:val="24"/>
                <w:szCs w:val="24"/>
              </w:rPr>
              <w:t>Pencarian</w:t>
            </w:r>
            <w:proofErr w:type="spellEnd"/>
            <w:r w:rsidRPr="003C5205">
              <w:rPr>
                <w:bCs/>
                <w:sz w:val="24"/>
                <w:szCs w:val="24"/>
              </w:rPr>
              <w:t xml:space="preserve"> dataset</w:t>
            </w:r>
          </w:p>
        </w:tc>
        <w:tc>
          <w:tcPr>
            <w:tcW w:w="2410" w:type="dxa"/>
            <w:shd w:val="clear" w:color="auto" w:fill="D6E3BC" w:themeFill="accent3" w:themeFillTint="66"/>
          </w:tcPr>
          <w:p w14:paraId="71A5B629" w14:textId="77777777" w:rsidR="00081A5B" w:rsidRPr="003C5205" w:rsidRDefault="00081A5B" w:rsidP="004B6821">
            <w:pPr>
              <w:spacing w:before="6" w:line="360" w:lineRule="auto"/>
              <w:rPr>
                <w:bCs/>
                <w:sz w:val="24"/>
                <w:szCs w:val="24"/>
              </w:rPr>
            </w:pPr>
          </w:p>
        </w:tc>
        <w:tc>
          <w:tcPr>
            <w:tcW w:w="2409" w:type="dxa"/>
          </w:tcPr>
          <w:p w14:paraId="7D4A2C2A" w14:textId="77777777" w:rsidR="00081A5B" w:rsidRPr="003C5205" w:rsidRDefault="00081A5B" w:rsidP="004B6821">
            <w:pPr>
              <w:spacing w:before="6" w:line="360" w:lineRule="auto"/>
              <w:rPr>
                <w:bCs/>
                <w:sz w:val="24"/>
                <w:szCs w:val="24"/>
              </w:rPr>
            </w:pPr>
          </w:p>
        </w:tc>
      </w:tr>
      <w:tr w:rsidR="00081A5B" w:rsidRPr="003C5205" w14:paraId="36CE50B3" w14:textId="77777777" w:rsidTr="00116679">
        <w:tc>
          <w:tcPr>
            <w:tcW w:w="483" w:type="dxa"/>
          </w:tcPr>
          <w:p w14:paraId="452BFDE8" w14:textId="7244CB8F" w:rsidR="00081A5B" w:rsidRPr="003C5205" w:rsidRDefault="00081A5B" w:rsidP="004B6821">
            <w:pPr>
              <w:spacing w:before="6" w:line="360" w:lineRule="auto"/>
              <w:rPr>
                <w:b/>
                <w:sz w:val="24"/>
                <w:szCs w:val="24"/>
              </w:rPr>
            </w:pPr>
            <w:r w:rsidRPr="003C5205">
              <w:rPr>
                <w:b/>
                <w:sz w:val="24"/>
                <w:szCs w:val="24"/>
              </w:rPr>
              <w:t>3.</w:t>
            </w:r>
          </w:p>
        </w:tc>
        <w:tc>
          <w:tcPr>
            <w:tcW w:w="3119" w:type="dxa"/>
          </w:tcPr>
          <w:p w14:paraId="43B87ECE" w14:textId="6F22E6B3" w:rsidR="00081A5B" w:rsidRPr="003C5205" w:rsidRDefault="00116679" w:rsidP="004B6821">
            <w:pPr>
              <w:spacing w:before="6" w:line="360" w:lineRule="auto"/>
              <w:rPr>
                <w:bCs/>
                <w:sz w:val="24"/>
                <w:szCs w:val="24"/>
              </w:rPr>
            </w:pPr>
            <w:proofErr w:type="spellStart"/>
            <w:r w:rsidRPr="003C5205">
              <w:rPr>
                <w:bCs/>
                <w:sz w:val="24"/>
                <w:szCs w:val="24"/>
              </w:rPr>
              <w:t>Pembuatan</w:t>
            </w:r>
            <w:proofErr w:type="spellEnd"/>
            <w:r w:rsidRPr="003C5205">
              <w:rPr>
                <w:bCs/>
                <w:sz w:val="24"/>
                <w:szCs w:val="24"/>
              </w:rPr>
              <w:t xml:space="preserve"> </w:t>
            </w:r>
            <w:proofErr w:type="spellStart"/>
            <w:r w:rsidRPr="003C5205">
              <w:rPr>
                <w:bCs/>
                <w:sz w:val="24"/>
                <w:szCs w:val="24"/>
              </w:rPr>
              <w:t>konsep</w:t>
            </w:r>
            <w:proofErr w:type="spellEnd"/>
          </w:p>
        </w:tc>
        <w:tc>
          <w:tcPr>
            <w:tcW w:w="2410" w:type="dxa"/>
          </w:tcPr>
          <w:p w14:paraId="17E5704B" w14:textId="77777777" w:rsidR="00081A5B" w:rsidRPr="003C5205" w:rsidRDefault="00081A5B" w:rsidP="004B6821">
            <w:pPr>
              <w:spacing w:before="6" w:line="360" w:lineRule="auto"/>
              <w:rPr>
                <w:bCs/>
                <w:sz w:val="24"/>
                <w:szCs w:val="24"/>
              </w:rPr>
            </w:pPr>
          </w:p>
        </w:tc>
        <w:tc>
          <w:tcPr>
            <w:tcW w:w="2409" w:type="dxa"/>
            <w:shd w:val="clear" w:color="auto" w:fill="D6E3BC" w:themeFill="accent3" w:themeFillTint="66"/>
          </w:tcPr>
          <w:p w14:paraId="58119D59" w14:textId="77777777" w:rsidR="00081A5B" w:rsidRPr="003C5205" w:rsidRDefault="00081A5B" w:rsidP="004B6821">
            <w:pPr>
              <w:spacing w:before="6" w:line="360" w:lineRule="auto"/>
              <w:rPr>
                <w:bCs/>
                <w:sz w:val="24"/>
                <w:szCs w:val="24"/>
              </w:rPr>
            </w:pPr>
          </w:p>
        </w:tc>
      </w:tr>
      <w:tr w:rsidR="00116679" w:rsidRPr="003C5205" w14:paraId="6FD7B049" w14:textId="77777777" w:rsidTr="00F108A8">
        <w:tc>
          <w:tcPr>
            <w:tcW w:w="483" w:type="dxa"/>
          </w:tcPr>
          <w:p w14:paraId="33E97BD3" w14:textId="65D3BA78" w:rsidR="00116679" w:rsidRPr="003C5205" w:rsidRDefault="00116679" w:rsidP="004B6821">
            <w:pPr>
              <w:spacing w:before="6" w:line="360" w:lineRule="auto"/>
              <w:rPr>
                <w:b/>
                <w:sz w:val="24"/>
                <w:szCs w:val="24"/>
              </w:rPr>
            </w:pPr>
            <w:r w:rsidRPr="003C5205">
              <w:rPr>
                <w:b/>
                <w:sz w:val="24"/>
                <w:szCs w:val="24"/>
              </w:rPr>
              <w:t xml:space="preserve">4. </w:t>
            </w:r>
          </w:p>
        </w:tc>
        <w:tc>
          <w:tcPr>
            <w:tcW w:w="3119" w:type="dxa"/>
          </w:tcPr>
          <w:p w14:paraId="1F401B5B" w14:textId="0898186A" w:rsidR="00116679" w:rsidRPr="003C5205" w:rsidRDefault="005B6A4F" w:rsidP="004B6821">
            <w:pPr>
              <w:spacing w:before="6" w:line="360" w:lineRule="auto"/>
              <w:rPr>
                <w:bCs/>
                <w:sz w:val="24"/>
                <w:szCs w:val="24"/>
              </w:rPr>
            </w:pPr>
            <w:proofErr w:type="spellStart"/>
            <w:r w:rsidRPr="003C5205">
              <w:rPr>
                <w:bCs/>
                <w:sz w:val="24"/>
                <w:szCs w:val="24"/>
              </w:rPr>
              <w:t>Penge</w:t>
            </w:r>
            <w:r w:rsidR="00F108A8" w:rsidRPr="003C5205">
              <w:rPr>
                <w:bCs/>
                <w:sz w:val="24"/>
                <w:szCs w:val="24"/>
              </w:rPr>
              <w:t>rjaan</w:t>
            </w:r>
            <w:proofErr w:type="spellEnd"/>
            <w:r w:rsidR="00F108A8" w:rsidRPr="003C5205">
              <w:rPr>
                <w:bCs/>
                <w:sz w:val="24"/>
                <w:szCs w:val="24"/>
              </w:rPr>
              <w:t xml:space="preserve"> program</w:t>
            </w:r>
          </w:p>
        </w:tc>
        <w:tc>
          <w:tcPr>
            <w:tcW w:w="2410" w:type="dxa"/>
            <w:shd w:val="clear" w:color="auto" w:fill="D6E3BC" w:themeFill="accent3" w:themeFillTint="66"/>
          </w:tcPr>
          <w:p w14:paraId="79663365" w14:textId="77777777" w:rsidR="00116679" w:rsidRPr="003C5205" w:rsidRDefault="00116679" w:rsidP="004B6821">
            <w:pPr>
              <w:spacing w:before="6" w:line="360" w:lineRule="auto"/>
              <w:rPr>
                <w:bCs/>
                <w:sz w:val="24"/>
                <w:szCs w:val="24"/>
              </w:rPr>
            </w:pPr>
          </w:p>
        </w:tc>
        <w:tc>
          <w:tcPr>
            <w:tcW w:w="2409" w:type="dxa"/>
            <w:shd w:val="clear" w:color="auto" w:fill="D6E3BC" w:themeFill="accent3" w:themeFillTint="66"/>
          </w:tcPr>
          <w:p w14:paraId="60CE9284" w14:textId="77777777" w:rsidR="00116679" w:rsidRPr="003C5205" w:rsidRDefault="00116679" w:rsidP="004B6821">
            <w:pPr>
              <w:spacing w:before="6" w:line="360" w:lineRule="auto"/>
              <w:rPr>
                <w:bCs/>
                <w:sz w:val="24"/>
                <w:szCs w:val="24"/>
              </w:rPr>
            </w:pPr>
          </w:p>
        </w:tc>
      </w:tr>
      <w:tr w:rsidR="00F108A8" w:rsidRPr="003C5205" w14:paraId="7377325D" w14:textId="77777777" w:rsidTr="00F108A8">
        <w:tc>
          <w:tcPr>
            <w:tcW w:w="483" w:type="dxa"/>
          </w:tcPr>
          <w:p w14:paraId="4FD6A98F" w14:textId="197F8E41" w:rsidR="00F108A8" w:rsidRPr="003C5205" w:rsidRDefault="00F108A8" w:rsidP="004B6821">
            <w:pPr>
              <w:spacing w:before="6" w:line="360" w:lineRule="auto"/>
              <w:rPr>
                <w:b/>
                <w:sz w:val="24"/>
                <w:szCs w:val="24"/>
              </w:rPr>
            </w:pPr>
            <w:r w:rsidRPr="003C5205">
              <w:rPr>
                <w:b/>
                <w:sz w:val="24"/>
                <w:szCs w:val="24"/>
              </w:rPr>
              <w:t>5.</w:t>
            </w:r>
          </w:p>
        </w:tc>
        <w:tc>
          <w:tcPr>
            <w:tcW w:w="3119" w:type="dxa"/>
          </w:tcPr>
          <w:p w14:paraId="7933C117" w14:textId="441A1DD3" w:rsidR="00F108A8" w:rsidRPr="003C5205" w:rsidRDefault="00806C77" w:rsidP="004B6821">
            <w:pPr>
              <w:spacing w:before="6" w:line="360" w:lineRule="auto"/>
              <w:rPr>
                <w:bCs/>
                <w:sz w:val="24"/>
                <w:szCs w:val="24"/>
              </w:rPr>
            </w:pPr>
            <w:proofErr w:type="spellStart"/>
            <w:r w:rsidRPr="003C5205">
              <w:rPr>
                <w:bCs/>
                <w:sz w:val="24"/>
                <w:szCs w:val="24"/>
              </w:rPr>
              <w:t>Pengerjaan</w:t>
            </w:r>
            <w:proofErr w:type="spellEnd"/>
            <w:r w:rsidRPr="003C5205">
              <w:rPr>
                <w:bCs/>
                <w:sz w:val="24"/>
                <w:szCs w:val="24"/>
              </w:rPr>
              <w:t xml:space="preserve"> </w:t>
            </w:r>
            <w:proofErr w:type="spellStart"/>
            <w:r w:rsidRPr="003C5205">
              <w:rPr>
                <w:bCs/>
                <w:sz w:val="24"/>
                <w:szCs w:val="24"/>
              </w:rPr>
              <w:t>laporan</w:t>
            </w:r>
            <w:proofErr w:type="spellEnd"/>
            <w:r w:rsidRPr="003C5205">
              <w:rPr>
                <w:bCs/>
                <w:sz w:val="24"/>
                <w:szCs w:val="24"/>
              </w:rPr>
              <w:t xml:space="preserve"> </w:t>
            </w:r>
            <w:proofErr w:type="spellStart"/>
            <w:r w:rsidRPr="003C5205">
              <w:rPr>
                <w:bCs/>
                <w:sz w:val="24"/>
                <w:szCs w:val="24"/>
              </w:rPr>
              <w:t>proyek</w:t>
            </w:r>
            <w:proofErr w:type="spellEnd"/>
          </w:p>
        </w:tc>
        <w:tc>
          <w:tcPr>
            <w:tcW w:w="2410" w:type="dxa"/>
            <w:shd w:val="clear" w:color="auto" w:fill="D6E3BC" w:themeFill="accent3" w:themeFillTint="66"/>
          </w:tcPr>
          <w:p w14:paraId="51839002" w14:textId="77777777" w:rsidR="00F108A8" w:rsidRPr="003C5205" w:rsidRDefault="00F108A8" w:rsidP="004B6821">
            <w:pPr>
              <w:spacing w:before="6" w:line="360" w:lineRule="auto"/>
              <w:rPr>
                <w:bCs/>
                <w:sz w:val="24"/>
                <w:szCs w:val="24"/>
              </w:rPr>
            </w:pPr>
          </w:p>
        </w:tc>
        <w:tc>
          <w:tcPr>
            <w:tcW w:w="2409" w:type="dxa"/>
            <w:shd w:val="clear" w:color="auto" w:fill="D6E3BC" w:themeFill="accent3" w:themeFillTint="66"/>
          </w:tcPr>
          <w:p w14:paraId="3F3871EC" w14:textId="77777777" w:rsidR="00F108A8" w:rsidRPr="003C5205" w:rsidRDefault="00F108A8" w:rsidP="004B6821">
            <w:pPr>
              <w:spacing w:before="6" w:line="360" w:lineRule="auto"/>
              <w:rPr>
                <w:bCs/>
                <w:sz w:val="24"/>
                <w:szCs w:val="24"/>
              </w:rPr>
            </w:pPr>
          </w:p>
        </w:tc>
      </w:tr>
    </w:tbl>
    <w:p w14:paraId="1DC518C6" w14:textId="77777777" w:rsidR="001E3C14" w:rsidRPr="003C5205" w:rsidRDefault="001E3C14" w:rsidP="004B6821">
      <w:pPr>
        <w:spacing w:before="6" w:line="360" w:lineRule="auto"/>
        <w:rPr>
          <w:b/>
          <w:sz w:val="24"/>
          <w:szCs w:val="24"/>
        </w:rPr>
      </w:pPr>
    </w:p>
    <w:p w14:paraId="0AEAC509" w14:textId="77777777" w:rsidR="004B6821" w:rsidRPr="003C5205" w:rsidRDefault="004B6821" w:rsidP="004B6821">
      <w:pPr>
        <w:spacing w:before="6" w:line="360" w:lineRule="auto"/>
        <w:rPr>
          <w:b/>
          <w:sz w:val="24"/>
          <w:szCs w:val="24"/>
        </w:rPr>
      </w:pPr>
    </w:p>
    <w:p w14:paraId="682A0401" w14:textId="12E3066F" w:rsidR="004B6821" w:rsidRPr="003C5205" w:rsidRDefault="004B6821" w:rsidP="004B6821">
      <w:pPr>
        <w:spacing w:before="6" w:line="360" w:lineRule="auto"/>
        <w:rPr>
          <w:sz w:val="19"/>
          <w:szCs w:val="19"/>
        </w:rPr>
        <w:sectPr w:rsidR="004B6821" w:rsidRPr="003C5205">
          <w:footerReference w:type="default" r:id="rId62"/>
          <w:footerReference w:type="first" r:id="rId63"/>
          <w:type w:val="continuous"/>
          <w:pgSz w:w="11920" w:h="16860"/>
          <w:pgMar w:top="1580" w:right="1680" w:bottom="280" w:left="1560" w:header="720" w:footer="720" w:gutter="0"/>
          <w:cols w:num="2" w:space="720" w:equalWidth="0">
            <w:col w:w="4004" w:space="671"/>
            <w:col w:w="4004"/>
          </w:cols>
        </w:sectPr>
      </w:pPr>
    </w:p>
    <w:p w14:paraId="7E90D661" w14:textId="1EBFC6C0" w:rsidR="00BB4946" w:rsidRPr="003C5205" w:rsidRDefault="004640E3" w:rsidP="00C051B6">
      <w:pPr>
        <w:pStyle w:val="Heading1"/>
        <w:jc w:val="center"/>
        <w:rPr>
          <w:rFonts w:ascii="Times New Roman" w:hAnsi="Times New Roman" w:cs="Times New Roman"/>
        </w:rPr>
      </w:pPr>
      <w:bookmarkStart w:id="18" w:name="_Toc199958515"/>
      <w:r w:rsidRPr="003C5205">
        <w:rPr>
          <w:rFonts w:ascii="Times New Roman" w:hAnsi="Times New Roman" w:cs="Times New Roman"/>
        </w:rPr>
        <w:lastRenderedPageBreak/>
        <w:t xml:space="preserve">BAB IV </w:t>
      </w:r>
      <w:r w:rsidR="00DF6D97" w:rsidRPr="003C5205">
        <w:rPr>
          <w:rFonts w:ascii="Times New Roman" w:hAnsi="Times New Roman" w:cs="Times New Roman"/>
        </w:rPr>
        <w:br w:type="textWrapping" w:clear="all"/>
      </w:r>
      <w:r w:rsidRPr="003C5205">
        <w:rPr>
          <w:rFonts w:ascii="Times New Roman" w:hAnsi="Times New Roman" w:cs="Times New Roman"/>
        </w:rPr>
        <w:t>KESIMPULAN DAN SARAN</w:t>
      </w:r>
      <w:bookmarkEnd w:id="18"/>
    </w:p>
    <w:p w14:paraId="1D09697C" w14:textId="51218661" w:rsidR="00BB4946" w:rsidRPr="003C5205" w:rsidRDefault="004640E3" w:rsidP="00FB0B3C">
      <w:pPr>
        <w:pStyle w:val="Heading2"/>
      </w:pPr>
      <w:bookmarkStart w:id="19" w:name="_Toc199958516"/>
      <w:r w:rsidRPr="003C5205">
        <w:t>4.1 Kes</w:t>
      </w:r>
      <w:r w:rsidRPr="003C5205">
        <w:t>impulan</w:t>
      </w:r>
      <w:bookmarkEnd w:id="19"/>
    </w:p>
    <w:p w14:paraId="50251365" w14:textId="797E3391" w:rsidR="55A14E10" w:rsidRDefault="55A14E10" w:rsidP="00FB0B3C">
      <w:pPr>
        <w:spacing w:before="240" w:after="240" w:line="360" w:lineRule="auto"/>
        <w:ind w:firstLine="720"/>
        <w:jc w:val="both"/>
        <w:rPr>
          <w:sz w:val="24"/>
          <w:szCs w:val="24"/>
          <w:lang w:val="sv-SE"/>
        </w:rPr>
      </w:pPr>
      <w:r w:rsidRPr="55A14E10">
        <w:rPr>
          <w:sz w:val="24"/>
          <w:szCs w:val="24"/>
          <w:lang w:val="sv-SE"/>
        </w:rPr>
        <w:t xml:space="preserve">Berdasarkan pengembangan sistem pendukung keputusan untuk menentukan lahan terbaik dalam menanam tanaman menggunakan metode </w:t>
      </w:r>
      <w:r w:rsidRPr="55A14E10">
        <w:rPr>
          <w:i/>
          <w:iCs/>
          <w:sz w:val="24"/>
          <w:szCs w:val="24"/>
          <w:lang w:val="sv-SE"/>
        </w:rPr>
        <w:t>Weighted Product</w:t>
      </w:r>
      <w:r w:rsidRPr="55A14E10">
        <w:rPr>
          <w:sz w:val="24"/>
          <w:szCs w:val="24"/>
          <w:lang w:val="sv-SE"/>
        </w:rPr>
        <w:t xml:space="preserve"> (WP), dapat disimpulkan bahwa metode WP efektif dalam memberikan hasil pemeringkatan yang objektif berdasarkan kriteria-kriteria yang telah ditentukan. Dalam studi ini, beberapa kriteria yang digunakan antara lain: </w:t>
      </w:r>
      <w:r w:rsidR="6B0209AC" w:rsidRPr="6B0209AC">
        <w:rPr>
          <w:sz w:val="24"/>
          <w:szCs w:val="24"/>
          <w:lang w:val="sv-SE"/>
        </w:rPr>
        <w:t>temperatur</w:t>
      </w:r>
      <w:r w:rsidR="763A9496" w:rsidRPr="763A9496">
        <w:rPr>
          <w:sz w:val="24"/>
          <w:szCs w:val="24"/>
          <w:lang w:val="sv-SE"/>
        </w:rPr>
        <w:t xml:space="preserve"> suhu</w:t>
      </w:r>
      <w:r w:rsidRPr="55A14E10">
        <w:rPr>
          <w:sz w:val="24"/>
          <w:szCs w:val="24"/>
          <w:lang w:val="sv-SE"/>
        </w:rPr>
        <w:t xml:space="preserve">, </w:t>
      </w:r>
      <w:r w:rsidR="043C502C" w:rsidRPr="043C502C">
        <w:rPr>
          <w:sz w:val="24"/>
          <w:szCs w:val="24"/>
          <w:lang w:val="sv-SE"/>
        </w:rPr>
        <w:t>kelembapan</w:t>
      </w:r>
      <w:r w:rsidRPr="55A14E10">
        <w:rPr>
          <w:sz w:val="24"/>
          <w:szCs w:val="24"/>
          <w:lang w:val="sv-SE"/>
        </w:rPr>
        <w:t>, pH tanah, curah</w:t>
      </w:r>
      <w:r w:rsidRPr="55A14E10">
        <w:rPr>
          <w:sz w:val="24"/>
          <w:szCs w:val="24"/>
          <w:lang w:val="sv-SE"/>
        </w:rPr>
        <w:t xml:space="preserve"> hujan</w:t>
      </w:r>
      <w:r w:rsidRPr="55A14E10">
        <w:rPr>
          <w:sz w:val="24"/>
          <w:szCs w:val="24"/>
          <w:lang w:val="sv-SE"/>
        </w:rPr>
        <w:t xml:space="preserve">, </w:t>
      </w:r>
      <w:r w:rsidR="7E69075C" w:rsidRPr="7E69075C">
        <w:rPr>
          <w:sz w:val="24"/>
          <w:szCs w:val="24"/>
          <w:lang w:val="sv-SE"/>
        </w:rPr>
        <w:t>dan intensitas</w:t>
      </w:r>
      <w:r w:rsidRPr="55A14E10">
        <w:rPr>
          <w:sz w:val="24"/>
          <w:szCs w:val="24"/>
          <w:lang w:val="sv-SE"/>
        </w:rPr>
        <w:t xml:space="preserve"> cahaya matahari</w:t>
      </w:r>
      <w:r w:rsidR="68F015C2" w:rsidRPr="68F015C2">
        <w:rPr>
          <w:sz w:val="24"/>
          <w:szCs w:val="24"/>
          <w:lang w:val="sv-SE"/>
        </w:rPr>
        <w:t>.</w:t>
      </w:r>
    </w:p>
    <w:p w14:paraId="73FDF8E1" w14:textId="6B97F1F6" w:rsidR="55A14E10" w:rsidRDefault="55A14E10" w:rsidP="00FB0B3C">
      <w:pPr>
        <w:spacing w:before="240" w:after="240" w:line="360" w:lineRule="auto"/>
        <w:ind w:firstLine="720"/>
        <w:jc w:val="both"/>
        <w:rPr>
          <w:sz w:val="24"/>
          <w:szCs w:val="24"/>
          <w:lang w:val="sv-SE"/>
        </w:rPr>
      </w:pPr>
      <w:r w:rsidRPr="55A14E10">
        <w:rPr>
          <w:sz w:val="24"/>
          <w:szCs w:val="24"/>
          <w:lang w:val="sv-SE"/>
        </w:rPr>
        <w:t>Metode WP bekerja dengan mengalikan nilai-nilai setiap kriteria yang telah dibobotkan terlebih dahulu. Hasil perkalian ini menghasilkan skor preferensi untuk masing-masing alternatif lahan, yang kemudian digunakan untuk menentukan peringkat terbaik. Keunggulan metode WP terletak pada kemampuannya menangani perbedaan skala antar kriteria serta mempertimbangkan bobot dengan lebih proporsional melalui pendekatan perkalian.</w:t>
      </w:r>
    </w:p>
    <w:p w14:paraId="0D2089A0" w14:textId="5F5A9352" w:rsidR="00BB4946" w:rsidRPr="007F4C20" w:rsidRDefault="55A14E10" w:rsidP="00FB0B3C">
      <w:pPr>
        <w:spacing w:before="240" w:after="240" w:line="360" w:lineRule="auto"/>
        <w:ind w:firstLine="382"/>
        <w:jc w:val="both"/>
        <w:rPr>
          <w:sz w:val="24"/>
          <w:szCs w:val="24"/>
          <w:lang w:val="sv-SE"/>
        </w:rPr>
      </w:pPr>
      <w:r w:rsidRPr="55A14E10">
        <w:rPr>
          <w:sz w:val="24"/>
          <w:szCs w:val="24"/>
          <w:lang w:val="sv-SE"/>
        </w:rPr>
        <w:t>Sistem ini menunjukkan bahwa pendekatan berbasis data dan metode WP mampu mengurangi subjektivitas dalam penentuan lahan, serta memberikan rekomendasi yang dapat membantu petani atau pengambil kebijakan dalam memilih lokasi tanam yang optimal sesuai kebutuhan spesifik tanaman.</w:t>
      </w:r>
    </w:p>
    <w:p w14:paraId="39807D88" w14:textId="77777777" w:rsidR="00314A40" w:rsidRPr="003C5205" w:rsidRDefault="004640E3" w:rsidP="00FB0B3C">
      <w:pPr>
        <w:pStyle w:val="Heading2"/>
      </w:pPr>
      <w:bookmarkStart w:id="20" w:name="_Toc199958517"/>
      <w:r w:rsidRPr="003C5205">
        <w:t>4.2 Saran</w:t>
      </w:r>
      <w:bookmarkEnd w:id="20"/>
    </w:p>
    <w:p w14:paraId="24EE4CB9" w14:textId="6035F653" w:rsidR="00DC31AB" w:rsidRPr="00CA17ED" w:rsidRDefault="34DB31D5" w:rsidP="00ED4522">
      <w:pPr>
        <w:spacing w:before="240" w:after="240" w:line="360" w:lineRule="auto"/>
        <w:jc w:val="both"/>
        <w:rPr>
          <w:lang w:val="nb-NO"/>
        </w:rPr>
      </w:pPr>
      <w:r w:rsidRPr="34DB31D5">
        <w:rPr>
          <w:sz w:val="24"/>
          <w:szCs w:val="24"/>
          <w:lang w:val="sv-SE"/>
        </w:rPr>
        <w:t>Untuk pengembangan sistem lebih lanjut, disarankan beberapa hal sebagai berikut:</w:t>
      </w:r>
    </w:p>
    <w:p w14:paraId="2975A0E0" w14:textId="77777777" w:rsidR="00491ED6" w:rsidRPr="00491ED6" w:rsidRDefault="34DB31D5" w:rsidP="00491ED6">
      <w:pPr>
        <w:pStyle w:val="ListParagraph"/>
        <w:numPr>
          <w:ilvl w:val="0"/>
          <w:numId w:val="21"/>
        </w:numPr>
        <w:spacing w:before="240" w:after="240" w:line="360" w:lineRule="auto"/>
        <w:ind w:left="360"/>
        <w:rPr>
          <w:sz w:val="24"/>
          <w:szCs w:val="24"/>
          <w:lang w:val="sv-SE"/>
        </w:rPr>
      </w:pPr>
      <w:r w:rsidRPr="34DB31D5">
        <w:rPr>
          <w:b/>
          <w:bCs/>
          <w:sz w:val="24"/>
          <w:szCs w:val="24"/>
          <w:lang w:val="sv-SE"/>
        </w:rPr>
        <w:t>Penambahan Kriteria Tambahan</w:t>
      </w:r>
    </w:p>
    <w:p w14:paraId="6E72D056" w14:textId="63F0D704" w:rsidR="00DC31AB" w:rsidRPr="003C5205" w:rsidRDefault="34DB31D5" w:rsidP="00491ED6">
      <w:pPr>
        <w:pStyle w:val="ListParagraph"/>
        <w:spacing w:before="240" w:after="240" w:line="360" w:lineRule="auto"/>
        <w:ind w:left="0"/>
        <w:jc w:val="both"/>
        <w:rPr>
          <w:sz w:val="24"/>
          <w:szCs w:val="24"/>
          <w:lang w:val="sv-SE"/>
        </w:rPr>
      </w:pPr>
      <w:r w:rsidRPr="34DB31D5">
        <w:rPr>
          <w:sz w:val="24"/>
          <w:szCs w:val="24"/>
          <w:lang w:val="sv-SE"/>
        </w:rPr>
        <w:t>Memperluas jumlah kriteria dengan memasukkan faktor-faktor seperti jenis tanaman, harga jual hasil panen, risiko bencana, akses ke sarana transportasi, serta sosial ekonomi masyarakat sekitar.</w:t>
      </w:r>
    </w:p>
    <w:p w14:paraId="283E4A71" w14:textId="77777777" w:rsidR="00491ED6" w:rsidRPr="00491ED6" w:rsidRDefault="34DB31D5" w:rsidP="00491ED6">
      <w:pPr>
        <w:pStyle w:val="ListParagraph"/>
        <w:numPr>
          <w:ilvl w:val="0"/>
          <w:numId w:val="21"/>
        </w:numPr>
        <w:spacing w:before="240" w:after="240" w:line="360" w:lineRule="auto"/>
        <w:ind w:left="360"/>
        <w:rPr>
          <w:sz w:val="24"/>
          <w:szCs w:val="24"/>
          <w:lang w:val="sv-SE"/>
        </w:rPr>
      </w:pPr>
      <w:r w:rsidRPr="34DB31D5">
        <w:rPr>
          <w:b/>
          <w:bCs/>
          <w:sz w:val="24"/>
          <w:szCs w:val="24"/>
          <w:lang w:val="sv-SE"/>
        </w:rPr>
        <w:t>Integrasi dengan Sistem Informasi Geografis (GIS)</w:t>
      </w:r>
    </w:p>
    <w:p w14:paraId="0FF83EE4" w14:textId="7A624D59" w:rsidR="00DC31AB" w:rsidRPr="003C5205" w:rsidRDefault="34DB31D5" w:rsidP="00491ED6">
      <w:pPr>
        <w:pStyle w:val="ListParagraph"/>
        <w:spacing w:before="240" w:after="240" w:line="360" w:lineRule="auto"/>
        <w:ind w:left="0"/>
        <w:jc w:val="both"/>
        <w:rPr>
          <w:sz w:val="24"/>
          <w:szCs w:val="24"/>
          <w:lang w:val="sv-SE"/>
        </w:rPr>
      </w:pPr>
      <w:r w:rsidRPr="34DB31D5">
        <w:rPr>
          <w:sz w:val="24"/>
          <w:szCs w:val="24"/>
          <w:lang w:val="sv-SE"/>
        </w:rPr>
        <w:t>Menggabungkan sistem pengambilan keputusan dengan peta geografis agar pengguna dapat melihat lokasi lahan terbaik secara visual dan spasial, sehingga lebih mudah untuk mengambil keputusan berbasis lokasi.</w:t>
      </w:r>
    </w:p>
    <w:p w14:paraId="1BC25821" w14:textId="77777777" w:rsidR="00491ED6" w:rsidRPr="00491ED6" w:rsidRDefault="34DB31D5" w:rsidP="00491ED6">
      <w:pPr>
        <w:pStyle w:val="ListParagraph"/>
        <w:numPr>
          <w:ilvl w:val="0"/>
          <w:numId w:val="21"/>
        </w:numPr>
        <w:spacing w:before="240" w:after="240" w:line="360" w:lineRule="auto"/>
        <w:ind w:left="360"/>
        <w:rPr>
          <w:sz w:val="24"/>
          <w:szCs w:val="24"/>
          <w:lang w:val="sv-SE"/>
        </w:rPr>
      </w:pPr>
      <w:r w:rsidRPr="34DB31D5">
        <w:rPr>
          <w:b/>
          <w:bCs/>
          <w:sz w:val="24"/>
          <w:szCs w:val="24"/>
          <w:lang w:val="sv-SE"/>
        </w:rPr>
        <w:t>Pembuatan Aplikasi Web atau Mobile</w:t>
      </w:r>
    </w:p>
    <w:p w14:paraId="520E964A" w14:textId="7C607701" w:rsidR="00DC31AB" w:rsidRPr="003C5205" w:rsidRDefault="34DB31D5" w:rsidP="00491ED6">
      <w:pPr>
        <w:pStyle w:val="ListParagraph"/>
        <w:spacing w:before="240" w:after="240" w:line="360" w:lineRule="auto"/>
        <w:ind w:left="0"/>
        <w:jc w:val="both"/>
        <w:rPr>
          <w:sz w:val="24"/>
          <w:szCs w:val="24"/>
          <w:lang w:val="sv-SE"/>
        </w:rPr>
      </w:pPr>
      <w:r w:rsidRPr="34DB31D5">
        <w:rPr>
          <w:sz w:val="24"/>
          <w:szCs w:val="24"/>
          <w:lang w:val="sv-SE"/>
        </w:rPr>
        <w:lastRenderedPageBreak/>
        <w:t>Mengembangkan antarmuka pengguna berbasis web atau aplikasi mobile untuk memudahkan akses pengguna, terutama petani dan penyuluh lapangan, dalam menggunakan sistem pemilihan lahan ini secara praktis dan real-time.</w:t>
      </w:r>
    </w:p>
    <w:p w14:paraId="52099CDC" w14:textId="77777777" w:rsidR="00491ED6" w:rsidRPr="00491ED6" w:rsidRDefault="34DB31D5" w:rsidP="00491ED6">
      <w:pPr>
        <w:pStyle w:val="ListParagraph"/>
        <w:numPr>
          <w:ilvl w:val="0"/>
          <w:numId w:val="21"/>
        </w:numPr>
        <w:spacing w:before="240" w:after="240" w:line="360" w:lineRule="auto"/>
        <w:ind w:left="360"/>
        <w:rPr>
          <w:sz w:val="24"/>
          <w:szCs w:val="24"/>
          <w:lang w:val="sv-SE"/>
        </w:rPr>
      </w:pPr>
      <w:r w:rsidRPr="34DB31D5">
        <w:rPr>
          <w:b/>
          <w:bCs/>
          <w:sz w:val="24"/>
          <w:szCs w:val="24"/>
          <w:lang w:val="sv-SE"/>
        </w:rPr>
        <w:t>Perbandingan dengan Metode Lain</w:t>
      </w:r>
    </w:p>
    <w:p w14:paraId="45A3B3F3" w14:textId="426C5BC6" w:rsidR="00DC31AB" w:rsidRPr="00491ED6" w:rsidRDefault="34DB31D5" w:rsidP="00491ED6">
      <w:pPr>
        <w:pStyle w:val="ListParagraph"/>
        <w:spacing w:before="240" w:after="240" w:line="360" w:lineRule="auto"/>
        <w:ind w:left="0"/>
        <w:jc w:val="both"/>
        <w:rPr>
          <w:sz w:val="24"/>
          <w:szCs w:val="24"/>
          <w:lang w:val="sv-SE"/>
        </w:rPr>
      </w:pPr>
      <w:r w:rsidRPr="00491ED6">
        <w:rPr>
          <w:sz w:val="24"/>
          <w:szCs w:val="24"/>
          <w:lang w:val="sv-SE"/>
        </w:rPr>
        <w:t xml:space="preserve">Menggunakan metode pengambilan keputusan lain seperti </w:t>
      </w:r>
      <w:r w:rsidRPr="00491ED6">
        <w:rPr>
          <w:i/>
          <w:iCs/>
          <w:sz w:val="24"/>
          <w:szCs w:val="24"/>
          <w:lang w:val="sv-SE"/>
        </w:rPr>
        <w:t>Simple Additive Weighting</w:t>
      </w:r>
      <w:r w:rsidRPr="00491ED6">
        <w:rPr>
          <w:sz w:val="24"/>
          <w:szCs w:val="24"/>
          <w:lang w:val="sv-SE"/>
        </w:rPr>
        <w:t xml:space="preserve"> (SAW), </w:t>
      </w:r>
      <w:r w:rsidRPr="00491ED6">
        <w:rPr>
          <w:i/>
          <w:iCs/>
          <w:sz w:val="24"/>
          <w:szCs w:val="24"/>
          <w:lang w:val="sv-SE"/>
        </w:rPr>
        <w:t>TOPSIS</w:t>
      </w:r>
      <w:r w:rsidRPr="00491ED6">
        <w:rPr>
          <w:sz w:val="24"/>
          <w:szCs w:val="24"/>
          <w:lang w:val="sv-SE"/>
        </w:rPr>
        <w:t xml:space="preserve">, atau </w:t>
      </w:r>
      <w:r w:rsidRPr="00491ED6">
        <w:rPr>
          <w:i/>
          <w:iCs/>
          <w:sz w:val="24"/>
          <w:szCs w:val="24"/>
          <w:lang w:val="sv-SE"/>
        </w:rPr>
        <w:t>Analytical Hierarchy Process</w:t>
      </w:r>
      <w:r w:rsidRPr="00491ED6">
        <w:rPr>
          <w:sz w:val="24"/>
          <w:szCs w:val="24"/>
          <w:lang w:val="sv-SE"/>
        </w:rPr>
        <w:t xml:space="preserve"> (AHP) sebagai pembanding untuk memvalidasi dan menguji konsistensi hasil yang diperoleh dari metode WP.</w:t>
      </w:r>
    </w:p>
    <w:p w14:paraId="33FCE262" w14:textId="77777777" w:rsidR="00491ED6" w:rsidRPr="00491ED6" w:rsidRDefault="34DB31D5" w:rsidP="00491ED6">
      <w:pPr>
        <w:pStyle w:val="ListParagraph"/>
        <w:numPr>
          <w:ilvl w:val="0"/>
          <w:numId w:val="21"/>
        </w:numPr>
        <w:spacing w:before="240" w:after="240" w:line="360" w:lineRule="auto"/>
        <w:ind w:left="360"/>
        <w:rPr>
          <w:sz w:val="24"/>
          <w:szCs w:val="24"/>
          <w:lang w:val="sv-SE"/>
        </w:rPr>
      </w:pPr>
      <w:r w:rsidRPr="34DB31D5">
        <w:rPr>
          <w:b/>
          <w:bCs/>
          <w:sz w:val="24"/>
          <w:szCs w:val="24"/>
          <w:lang w:val="sv-SE"/>
        </w:rPr>
        <w:t>Pembaruan dan Validasi Data Secara Berkala</w:t>
      </w:r>
    </w:p>
    <w:p w14:paraId="7485DC1F" w14:textId="2B27E159" w:rsidR="00DC31AB" w:rsidRPr="003C5205" w:rsidRDefault="34DB31D5" w:rsidP="00491ED6">
      <w:pPr>
        <w:pStyle w:val="ListParagraph"/>
        <w:spacing w:before="240" w:after="240" w:line="360" w:lineRule="auto"/>
        <w:ind w:left="0"/>
        <w:jc w:val="both"/>
        <w:rPr>
          <w:sz w:val="24"/>
          <w:szCs w:val="24"/>
          <w:lang w:val="sv-SE"/>
        </w:rPr>
      </w:pPr>
      <w:r w:rsidRPr="34DB31D5">
        <w:rPr>
          <w:sz w:val="24"/>
          <w:szCs w:val="24"/>
          <w:lang w:val="sv-SE"/>
        </w:rPr>
        <w:t>Untuk menjaga akurasi dan relevansi hasil, data terkait kondisi lahan sebaiknya diperbarui secara rutin dan divalidasi langsung dari lapangan atau melalui kerja sama dengan instansi pertanian dan lembaga survei.</w:t>
      </w:r>
    </w:p>
    <w:p w14:paraId="67C34AC1" w14:textId="5F8CF7CF" w:rsidR="00DC31AB" w:rsidRPr="003C5205" w:rsidRDefault="00DC31AB" w:rsidP="7BB733B5">
      <w:pPr>
        <w:spacing w:line="360" w:lineRule="auto"/>
        <w:jc w:val="both"/>
        <w:rPr>
          <w:sz w:val="24"/>
          <w:szCs w:val="24"/>
          <w:lang w:val="sv-SE"/>
        </w:rPr>
        <w:sectPr w:rsidR="00DC31AB" w:rsidRPr="003C5205">
          <w:headerReference w:type="default" r:id="rId64"/>
          <w:footerReference w:type="default" r:id="rId65"/>
          <w:footerReference w:type="first" r:id="rId66"/>
          <w:pgSz w:w="11920" w:h="16860"/>
          <w:pgMar w:top="1520" w:right="1680" w:bottom="280" w:left="1680" w:header="0" w:footer="759" w:gutter="0"/>
          <w:cols w:space="720"/>
        </w:sectPr>
      </w:pPr>
    </w:p>
    <w:p w14:paraId="03EC655D" w14:textId="38AAF797" w:rsidR="008458EB" w:rsidRPr="003C5205" w:rsidRDefault="008458EB" w:rsidP="008458EB">
      <w:pPr>
        <w:pStyle w:val="Heading1"/>
        <w:spacing w:line="360" w:lineRule="auto"/>
        <w:jc w:val="center"/>
        <w:rPr>
          <w:rFonts w:ascii="Times New Roman" w:hAnsi="Times New Roman" w:cs="Times New Roman"/>
          <w:lang w:val="sv-SE"/>
        </w:rPr>
      </w:pPr>
      <w:bookmarkStart w:id="21" w:name="_Toc199958518"/>
      <w:r>
        <w:rPr>
          <w:rFonts w:ascii="Times New Roman" w:hAnsi="Times New Roman" w:cs="Times New Roman"/>
          <w:lang w:val="sv-SE"/>
        </w:rPr>
        <w:lastRenderedPageBreak/>
        <w:t>DAFTAR PUSTAKA</w:t>
      </w:r>
      <w:bookmarkEnd w:id="21"/>
    </w:p>
    <w:p w14:paraId="35447E25" w14:textId="77777777" w:rsidR="00BB4946" w:rsidRPr="003C5205" w:rsidRDefault="00BB4946" w:rsidP="00D360D7">
      <w:pPr>
        <w:spacing w:before="7" w:line="360" w:lineRule="auto"/>
        <w:rPr>
          <w:sz w:val="15"/>
          <w:szCs w:val="15"/>
          <w:lang w:val="en-ID"/>
        </w:rPr>
      </w:pPr>
    </w:p>
    <w:p w14:paraId="1FA821C4" w14:textId="64277DD2" w:rsidR="00BB4946" w:rsidRPr="003C5205" w:rsidRDefault="00D66A94" w:rsidP="008458EB">
      <w:pPr>
        <w:spacing w:line="360" w:lineRule="auto"/>
        <w:ind w:left="720" w:hanging="720"/>
        <w:jc w:val="both"/>
        <w:rPr>
          <w:sz w:val="24"/>
          <w:szCs w:val="24"/>
          <w:lang w:val="en-ID"/>
        </w:rPr>
      </w:pPr>
      <w:proofErr w:type="spellStart"/>
      <w:r w:rsidRPr="003C5205">
        <w:rPr>
          <w:sz w:val="24"/>
          <w:szCs w:val="24"/>
        </w:rPr>
        <w:t>Raikwar</w:t>
      </w:r>
      <w:proofErr w:type="spellEnd"/>
      <w:r w:rsidRPr="003C5205">
        <w:rPr>
          <w:sz w:val="24"/>
          <w:szCs w:val="24"/>
        </w:rPr>
        <w:t>, A. (2024). Premier League All Season (1992-2024) [Dataset]. Kaggle.</w:t>
      </w:r>
      <w:r w:rsidR="00707A27" w:rsidRPr="003C5205">
        <w:rPr>
          <w:sz w:val="24"/>
          <w:szCs w:val="24"/>
        </w:rPr>
        <w:t xml:space="preserve"> </w:t>
      </w:r>
      <w:r w:rsidRPr="003C5205">
        <w:rPr>
          <w:sz w:val="24"/>
          <w:szCs w:val="24"/>
          <w:lang w:val="en-ID"/>
        </w:rPr>
        <w:t>https://www.kaggle.com/datasets/aniketraikwar/premier-league-all-season.</w:t>
      </w:r>
    </w:p>
    <w:p w14:paraId="598E27BB" w14:textId="34BECD10" w:rsidR="52B2C31F" w:rsidRDefault="003F2399" w:rsidP="008458EB">
      <w:pPr>
        <w:spacing w:line="360" w:lineRule="auto"/>
        <w:ind w:left="720" w:right="74" w:hanging="720"/>
        <w:jc w:val="both"/>
        <w:rPr>
          <w:sz w:val="24"/>
          <w:szCs w:val="24"/>
          <w:lang w:val="en-ID"/>
        </w:rPr>
      </w:pPr>
      <w:r w:rsidRPr="003C5205">
        <w:rPr>
          <w:sz w:val="24"/>
          <w:szCs w:val="24"/>
        </w:rPr>
        <w:t xml:space="preserve">Turban, E., Sharda, R., &amp; Delen, D. (2011). </w:t>
      </w:r>
      <w:r w:rsidRPr="003C5205">
        <w:rPr>
          <w:i/>
          <w:iCs/>
          <w:sz w:val="24"/>
          <w:szCs w:val="24"/>
        </w:rPr>
        <w:t>Decision Support and Business Intelligence Systems</w:t>
      </w:r>
      <w:r w:rsidRPr="003C5205">
        <w:rPr>
          <w:sz w:val="24"/>
          <w:szCs w:val="24"/>
        </w:rPr>
        <w:t>. 9th ed. Upper Saddle River, NJ: Prentice Hall</w:t>
      </w:r>
    </w:p>
    <w:p w14:paraId="7B9440B0" w14:textId="1DA0BA4D" w:rsidR="759A95C4" w:rsidRDefault="211BD595" w:rsidP="008458EB">
      <w:pPr>
        <w:spacing w:line="360" w:lineRule="auto"/>
        <w:ind w:left="720" w:right="74" w:hanging="720"/>
        <w:jc w:val="both"/>
        <w:rPr>
          <w:sz w:val="24"/>
          <w:szCs w:val="24"/>
        </w:rPr>
      </w:pPr>
      <w:r w:rsidRPr="3382AFE1">
        <w:rPr>
          <w:sz w:val="24"/>
          <w:szCs w:val="24"/>
        </w:rPr>
        <w:t xml:space="preserve">Keeney, R. L., &amp; </w:t>
      </w:r>
      <w:proofErr w:type="spellStart"/>
      <w:r w:rsidRPr="3382AFE1">
        <w:rPr>
          <w:sz w:val="24"/>
          <w:szCs w:val="24"/>
        </w:rPr>
        <w:t>Raiffa</w:t>
      </w:r>
      <w:proofErr w:type="spellEnd"/>
      <w:r w:rsidRPr="3382AFE1">
        <w:rPr>
          <w:sz w:val="24"/>
          <w:szCs w:val="24"/>
        </w:rPr>
        <w:t>, H. (1976). Decisions with Multiple Objectives: Preferences and Value Tradeoffs. Wiley.</w:t>
      </w:r>
    </w:p>
    <w:p w14:paraId="3B2085D4" w14:textId="5CA4441E" w:rsidR="759A95C4" w:rsidRDefault="63C18893" w:rsidP="008458EB">
      <w:pPr>
        <w:spacing w:line="360" w:lineRule="auto"/>
        <w:ind w:left="720" w:right="74" w:hanging="720"/>
        <w:jc w:val="both"/>
        <w:rPr>
          <w:sz w:val="24"/>
          <w:szCs w:val="24"/>
        </w:rPr>
      </w:pPr>
      <w:proofErr w:type="spellStart"/>
      <w:r w:rsidRPr="3382AFE1">
        <w:rPr>
          <w:sz w:val="24"/>
          <w:szCs w:val="24"/>
        </w:rPr>
        <w:t>Triantaphyllou</w:t>
      </w:r>
      <w:proofErr w:type="spellEnd"/>
      <w:r w:rsidRPr="3382AFE1">
        <w:rPr>
          <w:sz w:val="24"/>
          <w:szCs w:val="24"/>
        </w:rPr>
        <w:t>, E. (2000). Multi-</w:t>
      </w:r>
      <w:proofErr w:type="gramStart"/>
      <w:r w:rsidRPr="3382AFE1">
        <w:rPr>
          <w:sz w:val="24"/>
          <w:szCs w:val="24"/>
        </w:rPr>
        <w:t>Criteria Decision Making</w:t>
      </w:r>
      <w:proofErr w:type="gramEnd"/>
      <w:r w:rsidRPr="3382AFE1">
        <w:rPr>
          <w:sz w:val="24"/>
          <w:szCs w:val="24"/>
        </w:rPr>
        <w:t xml:space="preserve"> Methods: A Comparative Study. Springer.</w:t>
      </w:r>
    </w:p>
    <w:p w14:paraId="2249BAF7" w14:textId="7FB07F54" w:rsidR="759A95C4" w:rsidRDefault="211BD595" w:rsidP="008458EB">
      <w:pPr>
        <w:spacing w:line="360" w:lineRule="auto"/>
        <w:ind w:left="720" w:right="74" w:hanging="720"/>
        <w:jc w:val="both"/>
        <w:rPr>
          <w:sz w:val="24"/>
          <w:szCs w:val="24"/>
        </w:rPr>
      </w:pPr>
      <w:r w:rsidRPr="3382AFE1">
        <w:rPr>
          <w:sz w:val="24"/>
          <w:szCs w:val="24"/>
        </w:rPr>
        <w:t>Hwang, C. L., &amp; Yoon, K. (1981). Multiple Attribute Decision Making: Methods and Applications. Springer.</w:t>
      </w:r>
    </w:p>
    <w:p w14:paraId="1E7FAC85" w14:textId="16CC1DDC" w:rsidR="00BB4946" w:rsidRDefault="00BB4946" w:rsidP="008458EB">
      <w:pPr>
        <w:spacing w:line="360" w:lineRule="auto"/>
        <w:ind w:right="74"/>
        <w:rPr>
          <w:sz w:val="24"/>
          <w:szCs w:val="24"/>
        </w:rPr>
        <w:sectPr w:rsidR="00BB4946" w:rsidSect="00676D46">
          <w:headerReference w:type="default" r:id="rId67"/>
          <w:footerReference w:type="default" r:id="rId68"/>
          <w:footerReference w:type="first" r:id="rId69"/>
          <w:pgSz w:w="11920" w:h="16860"/>
          <w:pgMar w:top="1701" w:right="1418" w:bottom="1701" w:left="1701" w:header="0" w:footer="760" w:gutter="0"/>
          <w:cols w:space="720"/>
        </w:sectPr>
      </w:pPr>
    </w:p>
    <w:p w14:paraId="0DCE99D3" w14:textId="31A64D46" w:rsidR="00BB4946" w:rsidRPr="003C5205" w:rsidRDefault="00BB4946" w:rsidP="00416077">
      <w:pPr>
        <w:spacing w:line="360" w:lineRule="auto"/>
        <w:ind w:right="76"/>
        <w:jc w:val="both"/>
        <w:rPr>
          <w:sz w:val="24"/>
          <w:szCs w:val="24"/>
          <w:lang w:val="sv-SE"/>
        </w:rPr>
      </w:pPr>
    </w:p>
    <w:sectPr w:rsidR="00BB4946" w:rsidRPr="003C5205">
      <w:footerReference w:type="default" r:id="rId70"/>
      <w:footerReference w:type="first" r:id="rId71"/>
      <w:pgSz w:w="11920" w:h="16860"/>
      <w:pgMar w:top="1580" w:right="1580" w:bottom="280" w:left="1580" w:header="0" w:footer="75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FD05CE" w14:textId="77777777" w:rsidR="00330443" w:rsidRDefault="00330443">
      <w:r>
        <w:separator/>
      </w:r>
    </w:p>
  </w:endnote>
  <w:endnote w:type="continuationSeparator" w:id="0">
    <w:p w14:paraId="39F80E69" w14:textId="77777777" w:rsidR="00330443" w:rsidRDefault="003304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ource Code Pro">
    <w:panose1 w:val="020B0509030403020204"/>
    <w:charset w:val="00"/>
    <w:family w:val="modern"/>
    <w:pitch w:val="fixed"/>
    <w:sig w:usb0="200002F7" w:usb1="020038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268183" w14:textId="77777777" w:rsidR="00474ECB" w:rsidRDefault="00474ECB" w:rsidP="00602777">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00474ECB" w14:paraId="4E61787C" w14:textId="77777777" w:rsidTr="5C6F5081">
      <w:trPr>
        <w:trHeight w:val="300"/>
      </w:trPr>
      <w:tc>
        <w:tcPr>
          <w:tcW w:w="2850" w:type="dxa"/>
        </w:tcPr>
        <w:p w14:paraId="78B9C610" w14:textId="0B87F27B" w:rsidR="00474ECB" w:rsidRDefault="00474ECB" w:rsidP="5C6F5081">
          <w:pPr>
            <w:pStyle w:val="Header"/>
            <w:ind w:left="-115"/>
          </w:pPr>
        </w:p>
      </w:tc>
      <w:tc>
        <w:tcPr>
          <w:tcW w:w="2850" w:type="dxa"/>
        </w:tcPr>
        <w:p w14:paraId="5D9D62B2" w14:textId="4DF2903D" w:rsidR="00474ECB" w:rsidRDefault="00474ECB" w:rsidP="5C6F5081">
          <w:pPr>
            <w:pStyle w:val="Header"/>
            <w:jc w:val="center"/>
          </w:pPr>
        </w:p>
      </w:tc>
      <w:tc>
        <w:tcPr>
          <w:tcW w:w="2850" w:type="dxa"/>
        </w:tcPr>
        <w:p w14:paraId="6CB36789" w14:textId="4A14B25D" w:rsidR="00474ECB" w:rsidRDefault="00474ECB" w:rsidP="5C6F5081">
          <w:pPr>
            <w:pStyle w:val="Header"/>
            <w:ind w:right="-115"/>
            <w:jc w:val="right"/>
          </w:pPr>
        </w:p>
      </w:tc>
    </w:tr>
  </w:tbl>
  <w:p w14:paraId="5896F86E" w14:textId="2013D5BA" w:rsidR="00474ECB" w:rsidRDefault="00474ECB" w:rsidP="5C6F5081">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00474ECB" w14:paraId="49DF03ED" w14:textId="77777777" w:rsidTr="5C6F5081">
      <w:trPr>
        <w:trHeight w:val="300"/>
      </w:trPr>
      <w:tc>
        <w:tcPr>
          <w:tcW w:w="2850" w:type="dxa"/>
        </w:tcPr>
        <w:p w14:paraId="475CDD45" w14:textId="226D8A5A" w:rsidR="00474ECB" w:rsidRDefault="00474ECB" w:rsidP="5C6F5081">
          <w:pPr>
            <w:pStyle w:val="Header"/>
            <w:ind w:left="-115"/>
          </w:pPr>
        </w:p>
      </w:tc>
      <w:tc>
        <w:tcPr>
          <w:tcW w:w="2850" w:type="dxa"/>
        </w:tcPr>
        <w:p w14:paraId="02CAF49B" w14:textId="1F028CE1" w:rsidR="00474ECB" w:rsidRDefault="00474ECB" w:rsidP="5C6F5081">
          <w:pPr>
            <w:pStyle w:val="Header"/>
            <w:jc w:val="center"/>
          </w:pPr>
        </w:p>
      </w:tc>
      <w:tc>
        <w:tcPr>
          <w:tcW w:w="2850" w:type="dxa"/>
        </w:tcPr>
        <w:p w14:paraId="378227D8" w14:textId="59E09D5A" w:rsidR="00474ECB" w:rsidRDefault="00474ECB" w:rsidP="5C6F5081">
          <w:pPr>
            <w:pStyle w:val="Header"/>
            <w:ind w:right="-115"/>
            <w:jc w:val="right"/>
          </w:pPr>
        </w:p>
      </w:tc>
    </w:tr>
  </w:tbl>
  <w:p w14:paraId="0E666C2B" w14:textId="334797FE" w:rsidR="00474ECB" w:rsidRDefault="00474ECB" w:rsidP="5C6F5081">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00474ECB" w14:paraId="6701CC4F" w14:textId="77777777" w:rsidTr="5C6F5081">
      <w:trPr>
        <w:trHeight w:val="300"/>
      </w:trPr>
      <w:tc>
        <w:tcPr>
          <w:tcW w:w="2850" w:type="dxa"/>
        </w:tcPr>
        <w:p w14:paraId="78592AFE" w14:textId="0962B02D" w:rsidR="00474ECB" w:rsidRDefault="00474ECB" w:rsidP="5C6F5081">
          <w:pPr>
            <w:pStyle w:val="Header"/>
            <w:ind w:left="-115"/>
          </w:pPr>
        </w:p>
      </w:tc>
      <w:tc>
        <w:tcPr>
          <w:tcW w:w="2850" w:type="dxa"/>
        </w:tcPr>
        <w:p w14:paraId="4AC8CA49" w14:textId="2CCCCC04" w:rsidR="00474ECB" w:rsidRDefault="00474ECB" w:rsidP="5C6F5081">
          <w:pPr>
            <w:pStyle w:val="Header"/>
            <w:jc w:val="center"/>
          </w:pPr>
        </w:p>
      </w:tc>
      <w:tc>
        <w:tcPr>
          <w:tcW w:w="2850" w:type="dxa"/>
        </w:tcPr>
        <w:p w14:paraId="6528B1F1" w14:textId="2FB670F8" w:rsidR="00474ECB" w:rsidRDefault="00474ECB" w:rsidP="5C6F5081">
          <w:pPr>
            <w:pStyle w:val="Header"/>
            <w:ind w:right="-115"/>
            <w:jc w:val="right"/>
          </w:pPr>
        </w:p>
      </w:tc>
    </w:tr>
  </w:tbl>
  <w:p w14:paraId="490FD88D" w14:textId="61988811" w:rsidR="00474ECB" w:rsidRDefault="00474ECB" w:rsidP="5C6F5081">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00474ECB" w14:paraId="39C1CDF7" w14:textId="77777777" w:rsidTr="5C6F5081">
      <w:trPr>
        <w:trHeight w:val="300"/>
      </w:trPr>
      <w:tc>
        <w:tcPr>
          <w:tcW w:w="2850" w:type="dxa"/>
        </w:tcPr>
        <w:p w14:paraId="0DB0768C" w14:textId="27A07A28" w:rsidR="00474ECB" w:rsidRDefault="00474ECB" w:rsidP="5C6F5081">
          <w:pPr>
            <w:pStyle w:val="Header"/>
            <w:ind w:left="-115"/>
          </w:pPr>
        </w:p>
      </w:tc>
      <w:tc>
        <w:tcPr>
          <w:tcW w:w="2850" w:type="dxa"/>
        </w:tcPr>
        <w:p w14:paraId="1A9B1C06" w14:textId="12FFA170" w:rsidR="00474ECB" w:rsidRDefault="00474ECB" w:rsidP="5C6F5081">
          <w:pPr>
            <w:pStyle w:val="Header"/>
            <w:jc w:val="center"/>
          </w:pPr>
        </w:p>
      </w:tc>
      <w:tc>
        <w:tcPr>
          <w:tcW w:w="2850" w:type="dxa"/>
        </w:tcPr>
        <w:p w14:paraId="7BB5FE78" w14:textId="2DF58A07" w:rsidR="00474ECB" w:rsidRDefault="00474ECB" w:rsidP="5C6F5081">
          <w:pPr>
            <w:pStyle w:val="Header"/>
            <w:ind w:right="-115"/>
            <w:jc w:val="right"/>
          </w:pPr>
        </w:p>
      </w:tc>
    </w:tr>
  </w:tbl>
  <w:p w14:paraId="6BE1C1A3" w14:textId="7963C30A" w:rsidR="00474ECB" w:rsidRDefault="00474ECB" w:rsidP="5C6F5081">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73089647"/>
      <w:docPartObj>
        <w:docPartGallery w:val="Page Numbers (Bottom of Page)"/>
        <w:docPartUnique/>
      </w:docPartObj>
    </w:sdtPr>
    <w:sdtEndPr>
      <w:rPr>
        <w:noProof/>
      </w:rPr>
    </w:sdtEndPr>
    <w:sdtContent>
      <w:p w14:paraId="3C451EF9" w14:textId="2A4881A9" w:rsidR="00474ECB" w:rsidRDefault="00474E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9E029A" w14:textId="4D030FC5" w:rsidR="00474ECB" w:rsidRDefault="00474ECB" w:rsidP="5C6F5081">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00474ECB" w14:paraId="43FCD442" w14:textId="77777777" w:rsidTr="5C6F5081">
      <w:trPr>
        <w:trHeight w:val="300"/>
      </w:trPr>
      <w:tc>
        <w:tcPr>
          <w:tcW w:w="3005" w:type="dxa"/>
        </w:tcPr>
        <w:p w14:paraId="569AD61E" w14:textId="056E6421" w:rsidR="00474ECB" w:rsidRDefault="00474ECB" w:rsidP="5C6F5081">
          <w:pPr>
            <w:pStyle w:val="Header"/>
            <w:ind w:left="-115"/>
          </w:pPr>
        </w:p>
      </w:tc>
      <w:tc>
        <w:tcPr>
          <w:tcW w:w="3005" w:type="dxa"/>
        </w:tcPr>
        <w:p w14:paraId="49C03075" w14:textId="003AF67F" w:rsidR="00474ECB" w:rsidRDefault="00474ECB" w:rsidP="5C6F5081">
          <w:pPr>
            <w:pStyle w:val="Header"/>
            <w:jc w:val="center"/>
          </w:pPr>
        </w:p>
      </w:tc>
      <w:tc>
        <w:tcPr>
          <w:tcW w:w="3005" w:type="dxa"/>
        </w:tcPr>
        <w:p w14:paraId="22D4EE1D" w14:textId="603BCFDD" w:rsidR="00474ECB" w:rsidRDefault="00474ECB" w:rsidP="5C6F5081">
          <w:pPr>
            <w:pStyle w:val="Header"/>
            <w:ind w:right="-115"/>
            <w:jc w:val="right"/>
          </w:pPr>
        </w:p>
      </w:tc>
    </w:tr>
  </w:tbl>
  <w:p w14:paraId="30390845" w14:textId="4EB7A018" w:rsidR="00474ECB" w:rsidRDefault="00474ECB" w:rsidP="5C6F5081">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B66B38" w14:textId="4E309700" w:rsidR="00474ECB" w:rsidRDefault="00474ECB" w:rsidP="00602777">
    <w:pPr>
      <w:pStyle w:val="Footer"/>
      <w:jc w:val="center"/>
    </w:pPr>
    <w:r>
      <w:t>4</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2081213"/>
      <w:docPartObj>
        <w:docPartGallery w:val="Page Numbers (Bottom of Page)"/>
        <w:docPartUnique/>
      </w:docPartObj>
    </w:sdtPr>
    <w:sdtEndPr>
      <w:rPr>
        <w:noProof/>
      </w:rPr>
    </w:sdtEndPr>
    <w:sdtContent>
      <w:p w14:paraId="0F5931F8" w14:textId="588D3159" w:rsidR="00474ECB" w:rsidRDefault="00474E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F2F3D5" w14:textId="6B40D9D9" w:rsidR="00474ECB" w:rsidRDefault="00474ECB" w:rsidP="00DA1825">
    <w:pPr>
      <w:pStyle w:val="Footer"/>
      <w:jc w:val="cen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1396635"/>
      <w:docPartObj>
        <w:docPartGallery w:val="Page Numbers (Bottom of Page)"/>
        <w:docPartUnique/>
      </w:docPartObj>
    </w:sdtPr>
    <w:sdtEndPr>
      <w:rPr>
        <w:noProof/>
      </w:rPr>
    </w:sdtEndPr>
    <w:sdtContent>
      <w:p w14:paraId="6565BCAE" w14:textId="3C52764B" w:rsidR="00474ECB" w:rsidRDefault="00474E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816590" w14:textId="3BA5DEEB" w:rsidR="00474ECB" w:rsidRDefault="00474ECB" w:rsidP="00602777">
    <w:pPr>
      <w:pStyle w:val="Footer"/>
      <w:jc w:val="cen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196DD9" w14:textId="4B63059E" w:rsidR="00DC31AB" w:rsidRDefault="00DC31AB">
    <w:pPr>
      <w:pStyle w:val="Footer"/>
      <w:jc w:val="center"/>
    </w:pPr>
  </w:p>
  <w:p w14:paraId="1E97F739" w14:textId="77777777" w:rsidR="00DC31AB" w:rsidRDefault="00DC31AB" w:rsidP="0060277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00474ECB" w14:paraId="185F446A" w14:textId="77777777" w:rsidTr="5C6F5081">
      <w:trPr>
        <w:trHeight w:val="300"/>
      </w:trPr>
      <w:tc>
        <w:tcPr>
          <w:tcW w:w="2850" w:type="dxa"/>
        </w:tcPr>
        <w:p w14:paraId="470D1F96" w14:textId="54188916" w:rsidR="00474ECB" w:rsidRDefault="00474ECB" w:rsidP="5C6F5081">
          <w:pPr>
            <w:pStyle w:val="Header"/>
            <w:ind w:left="-115"/>
          </w:pPr>
        </w:p>
      </w:tc>
      <w:tc>
        <w:tcPr>
          <w:tcW w:w="2850" w:type="dxa"/>
        </w:tcPr>
        <w:p w14:paraId="06C62B06" w14:textId="6FF1E172" w:rsidR="00474ECB" w:rsidRDefault="00474ECB" w:rsidP="5C6F5081">
          <w:pPr>
            <w:pStyle w:val="Header"/>
            <w:jc w:val="center"/>
          </w:pPr>
        </w:p>
      </w:tc>
      <w:tc>
        <w:tcPr>
          <w:tcW w:w="2850" w:type="dxa"/>
        </w:tcPr>
        <w:p w14:paraId="27605171" w14:textId="59A6851D" w:rsidR="00474ECB" w:rsidRDefault="00474ECB" w:rsidP="5C6F5081">
          <w:pPr>
            <w:pStyle w:val="Header"/>
            <w:ind w:right="-115"/>
            <w:jc w:val="right"/>
          </w:pPr>
        </w:p>
      </w:tc>
    </w:tr>
  </w:tbl>
  <w:p w14:paraId="5A7B6C20" w14:textId="78F20F5D" w:rsidR="00474ECB" w:rsidRDefault="00474ECB" w:rsidP="5C6F5081">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CAA7C4" w14:textId="6C217956" w:rsidR="00DC31AB" w:rsidRDefault="00DC31AB">
    <w:pPr>
      <w:pStyle w:val="Footer"/>
      <w:jc w:val="center"/>
    </w:pPr>
  </w:p>
  <w:p w14:paraId="7292EDC8" w14:textId="77777777" w:rsidR="00DC31AB" w:rsidRDefault="00DC31AB" w:rsidP="00DA1825">
    <w:pPr>
      <w:pStyle w:val="Footer"/>
      <w:jc w:val="cen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D31570" w14:textId="20789687" w:rsidR="00DC31AB" w:rsidRDefault="00DC31AB">
    <w:pPr>
      <w:pStyle w:val="Footer"/>
      <w:jc w:val="center"/>
    </w:pPr>
  </w:p>
  <w:p w14:paraId="0BEA2D6D" w14:textId="77777777" w:rsidR="00DC31AB" w:rsidRDefault="00DC31AB" w:rsidP="00602777">
    <w:pPr>
      <w:pStyle w:val="Footer"/>
      <w:jc w:val="cen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5772146"/>
      <w:docPartObj>
        <w:docPartGallery w:val="Page Numbers (Bottom of Page)"/>
        <w:docPartUnique/>
      </w:docPartObj>
    </w:sdtPr>
    <w:sdtEndPr>
      <w:rPr>
        <w:noProof/>
      </w:rPr>
    </w:sdtEndPr>
    <w:sdtContent>
      <w:p w14:paraId="31C4634F" w14:textId="0879E237" w:rsidR="00DC31AB" w:rsidRDefault="00DC31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F2C2D6" w14:textId="75B5CD88" w:rsidR="00474ECB" w:rsidRDefault="00474ECB" w:rsidP="5C6F5081">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90"/>
      <w:gridCol w:w="2890"/>
      <w:gridCol w:w="2890"/>
    </w:tblGrid>
    <w:tr w:rsidR="00474ECB" w14:paraId="6D129D47" w14:textId="77777777" w:rsidTr="5C6F5081">
      <w:trPr>
        <w:trHeight w:val="300"/>
      </w:trPr>
      <w:tc>
        <w:tcPr>
          <w:tcW w:w="2890" w:type="dxa"/>
        </w:tcPr>
        <w:p w14:paraId="46C86318" w14:textId="2FF7B108" w:rsidR="00474ECB" w:rsidRDefault="00474ECB" w:rsidP="5C6F5081">
          <w:pPr>
            <w:pStyle w:val="Header"/>
            <w:ind w:left="-115"/>
          </w:pPr>
        </w:p>
      </w:tc>
      <w:tc>
        <w:tcPr>
          <w:tcW w:w="2890" w:type="dxa"/>
        </w:tcPr>
        <w:p w14:paraId="24E96FF1" w14:textId="4D0A0B36" w:rsidR="00474ECB" w:rsidRDefault="00474ECB" w:rsidP="5C6F5081">
          <w:pPr>
            <w:pStyle w:val="Header"/>
            <w:jc w:val="center"/>
          </w:pPr>
        </w:p>
      </w:tc>
      <w:tc>
        <w:tcPr>
          <w:tcW w:w="2890" w:type="dxa"/>
        </w:tcPr>
        <w:p w14:paraId="1106E64A" w14:textId="35B641B8" w:rsidR="00474ECB" w:rsidRDefault="00474ECB" w:rsidP="5C6F5081">
          <w:pPr>
            <w:pStyle w:val="Header"/>
            <w:ind w:right="-115"/>
            <w:jc w:val="right"/>
          </w:pPr>
        </w:p>
      </w:tc>
    </w:tr>
  </w:tbl>
  <w:p w14:paraId="12ED7317" w14:textId="2058C33D" w:rsidR="00474ECB" w:rsidRDefault="00474ECB" w:rsidP="5C6F5081">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90"/>
      <w:gridCol w:w="2890"/>
      <w:gridCol w:w="2890"/>
    </w:tblGrid>
    <w:tr w:rsidR="00474ECB" w14:paraId="455DCC75" w14:textId="77777777" w:rsidTr="5C6F5081">
      <w:trPr>
        <w:trHeight w:val="300"/>
      </w:trPr>
      <w:tc>
        <w:tcPr>
          <w:tcW w:w="2890" w:type="dxa"/>
        </w:tcPr>
        <w:p w14:paraId="439D2219" w14:textId="4A1C199A" w:rsidR="00474ECB" w:rsidRDefault="00474ECB" w:rsidP="5C6F5081">
          <w:pPr>
            <w:pStyle w:val="Header"/>
            <w:ind w:left="-115"/>
          </w:pPr>
        </w:p>
      </w:tc>
      <w:tc>
        <w:tcPr>
          <w:tcW w:w="2890" w:type="dxa"/>
        </w:tcPr>
        <w:p w14:paraId="48E5B7CA" w14:textId="0235E25A" w:rsidR="00474ECB" w:rsidRDefault="00474ECB" w:rsidP="5C6F5081">
          <w:pPr>
            <w:pStyle w:val="Header"/>
            <w:jc w:val="center"/>
          </w:pPr>
        </w:p>
      </w:tc>
      <w:tc>
        <w:tcPr>
          <w:tcW w:w="2890" w:type="dxa"/>
        </w:tcPr>
        <w:p w14:paraId="07423DA3" w14:textId="0EA3F9BC" w:rsidR="00474ECB" w:rsidRDefault="00474ECB" w:rsidP="5C6F5081">
          <w:pPr>
            <w:pStyle w:val="Header"/>
            <w:ind w:right="-115"/>
            <w:jc w:val="right"/>
          </w:pPr>
        </w:p>
      </w:tc>
    </w:tr>
  </w:tbl>
  <w:p w14:paraId="7A887FF2" w14:textId="2F9FF9B0" w:rsidR="00474ECB" w:rsidRDefault="00474ECB" w:rsidP="5C6F5081">
    <w:pPr>
      <w:pStyle w:val="Foo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90"/>
      <w:gridCol w:w="2890"/>
      <w:gridCol w:w="2890"/>
    </w:tblGrid>
    <w:tr w:rsidR="00474ECB" w14:paraId="55C315F0" w14:textId="77777777" w:rsidTr="5C6F5081">
      <w:trPr>
        <w:trHeight w:val="300"/>
      </w:trPr>
      <w:tc>
        <w:tcPr>
          <w:tcW w:w="2890" w:type="dxa"/>
        </w:tcPr>
        <w:p w14:paraId="4E79202C" w14:textId="2D75C16E" w:rsidR="00474ECB" w:rsidRDefault="00474ECB" w:rsidP="5C6F5081">
          <w:pPr>
            <w:pStyle w:val="Header"/>
            <w:ind w:left="-115"/>
          </w:pPr>
        </w:p>
      </w:tc>
      <w:tc>
        <w:tcPr>
          <w:tcW w:w="2890" w:type="dxa"/>
        </w:tcPr>
        <w:p w14:paraId="28B4F0F3" w14:textId="09C55ABC" w:rsidR="00474ECB" w:rsidRDefault="00474ECB" w:rsidP="5C6F5081">
          <w:pPr>
            <w:pStyle w:val="Header"/>
            <w:jc w:val="center"/>
          </w:pPr>
        </w:p>
      </w:tc>
      <w:tc>
        <w:tcPr>
          <w:tcW w:w="2890" w:type="dxa"/>
        </w:tcPr>
        <w:p w14:paraId="2A0B8671" w14:textId="4EE6DDFF" w:rsidR="00474ECB" w:rsidRDefault="00474ECB" w:rsidP="5C6F5081">
          <w:pPr>
            <w:pStyle w:val="Header"/>
            <w:ind w:right="-115"/>
            <w:jc w:val="right"/>
          </w:pPr>
        </w:p>
      </w:tc>
    </w:tr>
  </w:tbl>
  <w:p w14:paraId="70FDBC9C" w14:textId="374D9670" w:rsidR="00474ECB" w:rsidRDefault="00474ECB" w:rsidP="5C6F5081">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90"/>
      <w:gridCol w:w="2890"/>
      <w:gridCol w:w="2890"/>
    </w:tblGrid>
    <w:tr w:rsidR="00474ECB" w14:paraId="4D89D70B" w14:textId="77777777" w:rsidTr="5C6F5081">
      <w:trPr>
        <w:trHeight w:val="300"/>
      </w:trPr>
      <w:tc>
        <w:tcPr>
          <w:tcW w:w="2890" w:type="dxa"/>
        </w:tcPr>
        <w:p w14:paraId="68425D85" w14:textId="53F13AEC" w:rsidR="00474ECB" w:rsidRDefault="00474ECB" w:rsidP="5C6F5081">
          <w:pPr>
            <w:pStyle w:val="Header"/>
            <w:ind w:left="-115"/>
          </w:pPr>
        </w:p>
      </w:tc>
      <w:tc>
        <w:tcPr>
          <w:tcW w:w="2890" w:type="dxa"/>
        </w:tcPr>
        <w:p w14:paraId="514C2884" w14:textId="5BE10D94" w:rsidR="00474ECB" w:rsidRDefault="00474ECB" w:rsidP="5C6F5081">
          <w:pPr>
            <w:pStyle w:val="Header"/>
            <w:jc w:val="center"/>
          </w:pPr>
        </w:p>
      </w:tc>
      <w:tc>
        <w:tcPr>
          <w:tcW w:w="2890" w:type="dxa"/>
        </w:tcPr>
        <w:p w14:paraId="78C4AA86" w14:textId="4FE8ECAE" w:rsidR="00474ECB" w:rsidRDefault="00474ECB" w:rsidP="5C6F5081">
          <w:pPr>
            <w:pStyle w:val="Header"/>
            <w:ind w:right="-115"/>
            <w:jc w:val="right"/>
          </w:pPr>
        </w:p>
      </w:tc>
    </w:tr>
  </w:tbl>
  <w:p w14:paraId="208A1251" w14:textId="4115A34D" w:rsidR="00474ECB" w:rsidRDefault="00474ECB" w:rsidP="5C6F5081">
    <w:pPr>
      <w:pStyle w:val="Foo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90"/>
      <w:gridCol w:w="2890"/>
      <w:gridCol w:w="2890"/>
    </w:tblGrid>
    <w:tr w:rsidR="00474ECB" w14:paraId="5477BA9F" w14:textId="77777777" w:rsidTr="5C6F5081">
      <w:trPr>
        <w:trHeight w:val="300"/>
      </w:trPr>
      <w:tc>
        <w:tcPr>
          <w:tcW w:w="2890" w:type="dxa"/>
        </w:tcPr>
        <w:p w14:paraId="14677BDA" w14:textId="255EC0CB" w:rsidR="00474ECB" w:rsidRDefault="00474ECB" w:rsidP="5C6F5081">
          <w:pPr>
            <w:pStyle w:val="Header"/>
            <w:ind w:left="-115"/>
          </w:pPr>
        </w:p>
      </w:tc>
      <w:tc>
        <w:tcPr>
          <w:tcW w:w="2890" w:type="dxa"/>
        </w:tcPr>
        <w:p w14:paraId="460EBBCA" w14:textId="62088344" w:rsidR="00474ECB" w:rsidRDefault="00474ECB" w:rsidP="5C6F5081">
          <w:pPr>
            <w:pStyle w:val="Header"/>
            <w:jc w:val="center"/>
          </w:pPr>
        </w:p>
      </w:tc>
      <w:tc>
        <w:tcPr>
          <w:tcW w:w="2890" w:type="dxa"/>
        </w:tcPr>
        <w:p w14:paraId="765AA5E5" w14:textId="758ADACA" w:rsidR="00474ECB" w:rsidRDefault="00474ECB" w:rsidP="5C6F5081">
          <w:pPr>
            <w:pStyle w:val="Header"/>
            <w:ind w:right="-115"/>
            <w:jc w:val="right"/>
          </w:pPr>
        </w:p>
      </w:tc>
    </w:tr>
  </w:tbl>
  <w:p w14:paraId="0E2C4647" w14:textId="46BE5121" w:rsidR="00474ECB" w:rsidRDefault="00474ECB" w:rsidP="5C6F5081">
    <w:pPr>
      <w:pStyle w:val="Foote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90"/>
      <w:gridCol w:w="2890"/>
      <w:gridCol w:w="2890"/>
    </w:tblGrid>
    <w:tr w:rsidR="00474ECB" w14:paraId="32675F5B" w14:textId="77777777" w:rsidTr="5C6F5081">
      <w:trPr>
        <w:trHeight w:val="300"/>
      </w:trPr>
      <w:tc>
        <w:tcPr>
          <w:tcW w:w="2890" w:type="dxa"/>
        </w:tcPr>
        <w:p w14:paraId="6FF52807" w14:textId="0C440DA4" w:rsidR="00474ECB" w:rsidRDefault="00474ECB" w:rsidP="5C6F5081">
          <w:pPr>
            <w:pStyle w:val="Header"/>
            <w:ind w:left="-115"/>
          </w:pPr>
        </w:p>
      </w:tc>
      <w:tc>
        <w:tcPr>
          <w:tcW w:w="2890" w:type="dxa"/>
        </w:tcPr>
        <w:p w14:paraId="7BE40316" w14:textId="46D54B84" w:rsidR="00474ECB" w:rsidRDefault="00474ECB" w:rsidP="5C6F5081">
          <w:pPr>
            <w:pStyle w:val="Header"/>
            <w:jc w:val="center"/>
          </w:pPr>
        </w:p>
      </w:tc>
      <w:tc>
        <w:tcPr>
          <w:tcW w:w="2890" w:type="dxa"/>
        </w:tcPr>
        <w:p w14:paraId="099ADB77" w14:textId="2F0585A6" w:rsidR="00474ECB" w:rsidRDefault="00474ECB" w:rsidP="5C6F5081">
          <w:pPr>
            <w:pStyle w:val="Header"/>
            <w:ind w:right="-115"/>
            <w:jc w:val="right"/>
          </w:pPr>
        </w:p>
      </w:tc>
    </w:tr>
  </w:tbl>
  <w:p w14:paraId="48DFB1CE" w14:textId="4BECD007" w:rsidR="00474ECB" w:rsidRDefault="00474ECB" w:rsidP="5C6F5081">
    <w:pPr>
      <w:pStyle w:val="Foote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90"/>
      <w:gridCol w:w="2890"/>
      <w:gridCol w:w="2890"/>
    </w:tblGrid>
    <w:tr w:rsidR="00474ECB" w14:paraId="0ECDD281" w14:textId="77777777" w:rsidTr="5C6F5081">
      <w:trPr>
        <w:trHeight w:val="300"/>
      </w:trPr>
      <w:tc>
        <w:tcPr>
          <w:tcW w:w="2890" w:type="dxa"/>
        </w:tcPr>
        <w:p w14:paraId="404D8D8E" w14:textId="4B0D860B" w:rsidR="00474ECB" w:rsidRDefault="00474ECB" w:rsidP="5C6F5081">
          <w:pPr>
            <w:pStyle w:val="Header"/>
            <w:ind w:left="-115"/>
          </w:pPr>
        </w:p>
      </w:tc>
      <w:tc>
        <w:tcPr>
          <w:tcW w:w="2890" w:type="dxa"/>
        </w:tcPr>
        <w:p w14:paraId="190003D0" w14:textId="6ACA868C" w:rsidR="00474ECB" w:rsidRDefault="00474ECB" w:rsidP="5C6F5081">
          <w:pPr>
            <w:pStyle w:val="Header"/>
            <w:jc w:val="center"/>
          </w:pPr>
        </w:p>
      </w:tc>
      <w:tc>
        <w:tcPr>
          <w:tcW w:w="2890" w:type="dxa"/>
        </w:tcPr>
        <w:p w14:paraId="0582CFC7" w14:textId="11914031" w:rsidR="00474ECB" w:rsidRDefault="00474ECB" w:rsidP="5C6F5081">
          <w:pPr>
            <w:pStyle w:val="Header"/>
            <w:ind w:right="-115"/>
            <w:jc w:val="right"/>
          </w:pPr>
        </w:p>
      </w:tc>
    </w:tr>
  </w:tbl>
  <w:p w14:paraId="39BF8F5B" w14:textId="582EFBC8" w:rsidR="00474ECB" w:rsidRDefault="00474ECB" w:rsidP="5C6F50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00474ECB" w14:paraId="32352A42" w14:textId="77777777" w:rsidTr="5C6F5081">
      <w:trPr>
        <w:trHeight w:val="300"/>
      </w:trPr>
      <w:tc>
        <w:tcPr>
          <w:tcW w:w="2850" w:type="dxa"/>
        </w:tcPr>
        <w:p w14:paraId="7F958C37" w14:textId="4245E620" w:rsidR="00474ECB" w:rsidRDefault="00474ECB" w:rsidP="5C6F5081">
          <w:pPr>
            <w:pStyle w:val="Header"/>
            <w:ind w:left="-115"/>
          </w:pPr>
        </w:p>
      </w:tc>
      <w:tc>
        <w:tcPr>
          <w:tcW w:w="2850" w:type="dxa"/>
        </w:tcPr>
        <w:p w14:paraId="1BDFE581" w14:textId="607DA5C5" w:rsidR="00474ECB" w:rsidRDefault="00474ECB" w:rsidP="5C6F5081">
          <w:pPr>
            <w:pStyle w:val="Header"/>
            <w:jc w:val="center"/>
          </w:pPr>
        </w:p>
      </w:tc>
      <w:tc>
        <w:tcPr>
          <w:tcW w:w="2850" w:type="dxa"/>
        </w:tcPr>
        <w:p w14:paraId="3A9DB136" w14:textId="4B044063" w:rsidR="00474ECB" w:rsidRDefault="00474ECB" w:rsidP="5C6F5081">
          <w:pPr>
            <w:pStyle w:val="Header"/>
            <w:ind w:right="-115"/>
            <w:jc w:val="right"/>
          </w:pPr>
        </w:p>
      </w:tc>
    </w:tr>
  </w:tbl>
  <w:p w14:paraId="1C770136" w14:textId="7EA2E45E" w:rsidR="00474ECB" w:rsidRDefault="00474ECB" w:rsidP="5C6F5081">
    <w:pPr>
      <w:pStyle w:val="Foo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8067309"/>
      <w:docPartObj>
        <w:docPartGallery w:val="Page Numbers (Bottom of Page)"/>
        <w:docPartUnique/>
      </w:docPartObj>
    </w:sdtPr>
    <w:sdtEndPr>
      <w:rPr>
        <w:noProof/>
      </w:rPr>
    </w:sdtEndPr>
    <w:sdtContent>
      <w:p w14:paraId="0A8A8103" w14:textId="2BBFE9DF" w:rsidR="00DC31AB" w:rsidRDefault="00DC31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D899C5" w14:textId="32689E71" w:rsidR="00474ECB" w:rsidRDefault="00474ECB" w:rsidP="5C6F5081">
    <w:pPr>
      <w:pStyle w:val="Foote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00474ECB" w14:paraId="6E7F2C36" w14:textId="77777777" w:rsidTr="5C6F5081">
      <w:trPr>
        <w:trHeight w:val="300"/>
      </w:trPr>
      <w:tc>
        <w:tcPr>
          <w:tcW w:w="2850" w:type="dxa"/>
        </w:tcPr>
        <w:p w14:paraId="1D58828A" w14:textId="1A2BCDD2" w:rsidR="00474ECB" w:rsidRDefault="00474ECB" w:rsidP="5C6F5081">
          <w:pPr>
            <w:pStyle w:val="Header"/>
            <w:ind w:left="-115"/>
          </w:pPr>
        </w:p>
      </w:tc>
      <w:tc>
        <w:tcPr>
          <w:tcW w:w="2850" w:type="dxa"/>
        </w:tcPr>
        <w:p w14:paraId="721EF53A" w14:textId="56AF94A3" w:rsidR="00474ECB" w:rsidRDefault="00474ECB" w:rsidP="5C6F5081">
          <w:pPr>
            <w:pStyle w:val="Header"/>
            <w:jc w:val="center"/>
          </w:pPr>
        </w:p>
      </w:tc>
      <w:tc>
        <w:tcPr>
          <w:tcW w:w="2850" w:type="dxa"/>
        </w:tcPr>
        <w:p w14:paraId="27E4CC88" w14:textId="308A754B" w:rsidR="00474ECB" w:rsidRDefault="00474ECB" w:rsidP="5C6F5081">
          <w:pPr>
            <w:pStyle w:val="Header"/>
            <w:ind w:right="-115"/>
            <w:jc w:val="right"/>
          </w:pPr>
        </w:p>
      </w:tc>
    </w:tr>
  </w:tbl>
  <w:p w14:paraId="32812070" w14:textId="1D9A262B" w:rsidR="00474ECB" w:rsidRDefault="00474ECB" w:rsidP="5C6F5081">
    <w:pPr>
      <w:pStyle w:val="Foote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1283756"/>
      <w:docPartObj>
        <w:docPartGallery w:val="Page Numbers (Bottom of Page)"/>
        <w:docPartUnique/>
      </w:docPartObj>
    </w:sdtPr>
    <w:sdtEndPr>
      <w:rPr>
        <w:noProof/>
      </w:rPr>
    </w:sdtEndPr>
    <w:sdtContent>
      <w:p w14:paraId="053B2076" w14:textId="1B4869CC" w:rsidR="00416077" w:rsidRDefault="004160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2CA566" w14:textId="078637F9" w:rsidR="00474ECB" w:rsidRDefault="00474ECB" w:rsidP="5C6F5081">
    <w:pPr>
      <w:pStyle w:val="Foote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30"/>
      <w:gridCol w:w="2930"/>
      <w:gridCol w:w="2930"/>
    </w:tblGrid>
    <w:tr w:rsidR="00474ECB" w14:paraId="500C6686" w14:textId="77777777" w:rsidTr="5C6F5081">
      <w:trPr>
        <w:trHeight w:val="300"/>
      </w:trPr>
      <w:tc>
        <w:tcPr>
          <w:tcW w:w="2930" w:type="dxa"/>
        </w:tcPr>
        <w:p w14:paraId="70FD365F" w14:textId="04DCBF49" w:rsidR="00474ECB" w:rsidRDefault="00474ECB" w:rsidP="5C6F5081">
          <w:pPr>
            <w:pStyle w:val="Header"/>
            <w:ind w:left="-115"/>
          </w:pPr>
        </w:p>
      </w:tc>
      <w:tc>
        <w:tcPr>
          <w:tcW w:w="2930" w:type="dxa"/>
        </w:tcPr>
        <w:p w14:paraId="439479E3" w14:textId="5DDB9B51" w:rsidR="00474ECB" w:rsidRDefault="00474ECB" w:rsidP="5C6F5081">
          <w:pPr>
            <w:pStyle w:val="Header"/>
            <w:jc w:val="center"/>
          </w:pPr>
        </w:p>
      </w:tc>
      <w:tc>
        <w:tcPr>
          <w:tcW w:w="2930" w:type="dxa"/>
        </w:tcPr>
        <w:p w14:paraId="7EFAF090" w14:textId="1A004120" w:rsidR="00474ECB" w:rsidRDefault="00474ECB" w:rsidP="5C6F5081">
          <w:pPr>
            <w:pStyle w:val="Header"/>
            <w:ind w:right="-115"/>
            <w:jc w:val="right"/>
          </w:pPr>
        </w:p>
      </w:tc>
    </w:tr>
  </w:tbl>
  <w:p w14:paraId="3E060C91" w14:textId="41565E28" w:rsidR="00474ECB" w:rsidRDefault="00474ECB" w:rsidP="5C6F5081">
    <w:pPr>
      <w:pStyle w:val="Foote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20"/>
      <w:gridCol w:w="2920"/>
      <w:gridCol w:w="2920"/>
    </w:tblGrid>
    <w:tr w:rsidR="00474ECB" w14:paraId="67DD502F" w14:textId="77777777" w:rsidTr="5C6F5081">
      <w:trPr>
        <w:trHeight w:val="300"/>
      </w:trPr>
      <w:tc>
        <w:tcPr>
          <w:tcW w:w="2920" w:type="dxa"/>
        </w:tcPr>
        <w:p w14:paraId="6ADCB8F5" w14:textId="2EA9D647" w:rsidR="00474ECB" w:rsidRDefault="00474ECB" w:rsidP="5C6F5081">
          <w:pPr>
            <w:pStyle w:val="Header"/>
            <w:ind w:left="-115"/>
          </w:pPr>
        </w:p>
      </w:tc>
      <w:tc>
        <w:tcPr>
          <w:tcW w:w="2920" w:type="dxa"/>
        </w:tcPr>
        <w:p w14:paraId="38EF3CD0" w14:textId="719FF86E" w:rsidR="00474ECB" w:rsidRDefault="00474ECB" w:rsidP="5C6F5081">
          <w:pPr>
            <w:pStyle w:val="Header"/>
            <w:jc w:val="center"/>
          </w:pPr>
        </w:p>
      </w:tc>
      <w:tc>
        <w:tcPr>
          <w:tcW w:w="2920" w:type="dxa"/>
        </w:tcPr>
        <w:p w14:paraId="54A5144A" w14:textId="56C91404" w:rsidR="00474ECB" w:rsidRDefault="00474ECB" w:rsidP="5C6F5081">
          <w:pPr>
            <w:pStyle w:val="Header"/>
            <w:ind w:right="-115"/>
            <w:jc w:val="right"/>
          </w:pPr>
        </w:p>
      </w:tc>
    </w:tr>
  </w:tbl>
  <w:p w14:paraId="6DE2193A" w14:textId="023D0994" w:rsidR="00474ECB" w:rsidRDefault="00474ECB" w:rsidP="5C6F5081">
    <w:pPr>
      <w:pStyle w:val="Foote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20"/>
      <w:gridCol w:w="2920"/>
      <w:gridCol w:w="2920"/>
    </w:tblGrid>
    <w:tr w:rsidR="00474ECB" w14:paraId="0EE66F38" w14:textId="77777777" w:rsidTr="5C6F5081">
      <w:trPr>
        <w:trHeight w:val="300"/>
      </w:trPr>
      <w:tc>
        <w:tcPr>
          <w:tcW w:w="2920" w:type="dxa"/>
        </w:tcPr>
        <w:p w14:paraId="1CA2DB8D" w14:textId="0495E32E" w:rsidR="00474ECB" w:rsidRDefault="00474ECB" w:rsidP="5C6F5081">
          <w:pPr>
            <w:pStyle w:val="Header"/>
            <w:ind w:left="-115"/>
          </w:pPr>
        </w:p>
      </w:tc>
      <w:tc>
        <w:tcPr>
          <w:tcW w:w="2920" w:type="dxa"/>
        </w:tcPr>
        <w:p w14:paraId="05744A27" w14:textId="525D8D8C" w:rsidR="00474ECB" w:rsidRDefault="00474ECB" w:rsidP="5C6F5081">
          <w:pPr>
            <w:pStyle w:val="Header"/>
            <w:jc w:val="center"/>
          </w:pPr>
        </w:p>
      </w:tc>
      <w:tc>
        <w:tcPr>
          <w:tcW w:w="2920" w:type="dxa"/>
        </w:tcPr>
        <w:p w14:paraId="2DCEB7E3" w14:textId="0E5F405B" w:rsidR="00474ECB" w:rsidRDefault="00474ECB" w:rsidP="5C6F5081">
          <w:pPr>
            <w:pStyle w:val="Header"/>
            <w:ind w:right="-115"/>
            <w:jc w:val="right"/>
          </w:pPr>
        </w:p>
      </w:tc>
    </w:tr>
  </w:tbl>
  <w:p w14:paraId="58BE215B" w14:textId="4EB6D0DB" w:rsidR="00474ECB" w:rsidRDefault="00474ECB" w:rsidP="5C6F508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00474ECB" w14:paraId="32531C9A" w14:textId="77777777" w:rsidTr="5C6F5081">
      <w:trPr>
        <w:trHeight w:val="300"/>
      </w:trPr>
      <w:tc>
        <w:tcPr>
          <w:tcW w:w="2850" w:type="dxa"/>
        </w:tcPr>
        <w:p w14:paraId="35B0CDF7" w14:textId="2B4D245A" w:rsidR="00474ECB" w:rsidRDefault="00474ECB" w:rsidP="5C6F5081">
          <w:pPr>
            <w:pStyle w:val="Header"/>
            <w:ind w:left="-115"/>
          </w:pPr>
        </w:p>
      </w:tc>
      <w:tc>
        <w:tcPr>
          <w:tcW w:w="2850" w:type="dxa"/>
        </w:tcPr>
        <w:p w14:paraId="4E821E87" w14:textId="2F82F48F" w:rsidR="00474ECB" w:rsidRDefault="00474ECB" w:rsidP="5C6F5081">
          <w:pPr>
            <w:pStyle w:val="Header"/>
            <w:jc w:val="center"/>
          </w:pPr>
        </w:p>
      </w:tc>
      <w:tc>
        <w:tcPr>
          <w:tcW w:w="2850" w:type="dxa"/>
        </w:tcPr>
        <w:p w14:paraId="448B63A9" w14:textId="5FD33249" w:rsidR="00474ECB" w:rsidRDefault="00474ECB" w:rsidP="5C6F5081">
          <w:pPr>
            <w:pStyle w:val="Header"/>
            <w:ind w:right="-115"/>
            <w:jc w:val="right"/>
          </w:pPr>
        </w:p>
      </w:tc>
    </w:tr>
  </w:tbl>
  <w:p w14:paraId="640DAFD0" w14:textId="6F1575B1" w:rsidR="00474ECB" w:rsidRDefault="00474ECB" w:rsidP="5C6F50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00474ECB" w14:paraId="6C4AC666" w14:textId="77777777" w:rsidTr="5C6F5081">
      <w:trPr>
        <w:trHeight w:val="300"/>
      </w:trPr>
      <w:tc>
        <w:tcPr>
          <w:tcW w:w="2850" w:type="dxa"/>
        </w:tcPr>
        <w:p w14:paraId="3A384DEF" w14:textId="61DC866F" w:rsidR="00474ECB" w:rsidRDefault="00474ECB" w:rsidP="5C6F5081">
          <w:pPr>
            <w:pStyle w:val="Header"/>
            <w:ind w:left="-115"/>
          </w:pPr>
        </w:p>
      </w:tc>
      <w:tc>
        <w:tcPr>
          <w:tcW w:w="2850" w:type="dxa"/>
        </w:tcPr>
        <w:p w14:paraId="4BBBEACB" w14:textId="02D6DD0E" w:rsidR="00474ECB" w:rsidRDefault="00474ECB" w:rsidP="5C6F5081">
          <w:pPr>
            <w:pStyle w:val="Header"/>
            <w:jc w:val="center"/>
          </w:pPr>
        </w:p>
      </w:tc>
      <w:tc>
        <w:tcPr>
          <w:tcW w:w="2850" w:type="dxa"/>
        </w:tcPr>
        <w:p w14:paraId="598623AF" w14:textId="06459DA7" w:rsidR="00474ECB" w:rsidRDefault="00474ECB" w:rsidP="5C6F5081">
          <w:pPr>
            <w:pStyle w:val="Header"/>
            <w:ind w:right="-115"/>
            <w:jc w:val="right"/>
          </w:pPr>
        </w:p>
      </w:tc>
    </w:tr>
  </w:tbl>
  <w:p w14:paraId="5447BD10" w14:textId="608271C2" w:rsidR="00474ECB" w:rsidRDefault="00474ECB" w:rsidP="5C6F508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00474ECB" w14:paraId="51F661B9" w14:textId="77777777" w:rsidTr="5C6F5081">
      <w:trPr>
        <w:trHeight w:val="300"/>
      </w:trPr>
      <w:tc>
        <w:tcPr>
          <w:tcW w:w="2850" w:type="dxa"/>
        </w:tcPr>
        <w:p w14:paraId="25B59F2E" w14:textId="1103ADCB" w:rsidR="00474ECB" w:rsidRDefault="00474ECB" w:rsidP="5C6F5081">
          <w:pPr>
            <w:pStyle w:val="Header"/>
            <w:ind w:left="-115"/>
          </w:pPr>
        </w:p>
      </w:tc>
      <w:tc>
        <w:tcPr>
          <w:tcW w:w="2850" w:type="dxa"/>
        </w:tcPr>
        <w:p w14:paraId="0DD209DC" w14:textId="24F680B1" w:rsidR="00474ECB" w:rsidRDefault="00474ECB" w:rsidP="5C6F5081">
          <w:pPr>
            <w:pStyle w:val="Header"/>
            <w:jc w:val="center"/>
          </w:pPr>
        </w:p>
      </w:tc>
      <w:tc>
        <w:tcPr>
          <w:tcW w:w="2850" w:type="dxa"/>
        </w:tcPr>
        <w:p w14:paraId="23828392" w14:textId="03672DDF" w:rsidR="00474ECB" w:rsidRDefault="00474ECB" w:rsidP="5C6F5081">
          <w:pPr>
            <w:pStyle w:val="Header"/>
            <w:ind w:right="-115"/>
            <w:jc w:val="right"/>
          </w:pPr>
        </w:p>
      </w:tc>
    </w:tr>
  </w:tbl>
  <w:p w14:paraId="71F79CA4" w14:textId="209765E4" w:rsidR="00474ECB" w:rsidRDefault="00474ECB" w:rsidP="5C6F508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00474ECB" w14:paraId="3516AAFA" w14:textId="77777777" w:rsidTr="5C6F5081">
      <w:trPr>
        <w:trHeight w:val="300"/>
      </w:trPr>
      <w:tc>
        <w:tcPr>
          <w:tcW w:w="2850" w:type="dxa"/>
        </w:tcPr>
        <w:p w14:paraId="1DC31704" w14:textId="719C82B2" w:rsidR="00474ECB" w:rsidRDefault="00474ECB" w:rsidP="5C6F5081">
          <w:pPr>
            <w:pStyle w:val="Header"/>
            <w:ind w:left="-115"/>
          </w:pPr>
        </w:p>
      </w:tc>
      <w:tc>
        <w:tcPr>
          <w:tcW w:w="2850" w:type="dxa"/>
        </w:tcPr>
        <w:p w14:paraId="5B7B4519" w14:textId="6D55FD21" w:rsidR="00474ECB" w:rsidRDefault="00474ECB" w:rsidP="5C6F5081">
          <w:pPr>
            <w:pStyle w:val="Header"/>
            <w:jc w:val="center"/>
          </w:pPr>
        </w:p>
      </w:tc>
      <w:tc>
        <w:tcPr>
          <w:tcW w:w="2850" w:type="dxa"/>
        </w:tcPr>
        <w:p w14:paraId="321C70DA" w14:textId="1819C033" w:rsidR="00474ECB" w:rsidRDefault="00474ECB" w:rsidP="5C6F5081">
          <w:pPr>
            <w:pStyle w:val="Header"/>
            <w:ind w:right="-115"/>
            <w:jc w:val="right"/>
          </w:pPr>
        </w:p>
      </w:tc>
    </w:tr>
  </w:tbl>
  <w:p w14:paraId="225587ED" w14:textId="0E7B61C2" w:rsidR="00474ECB" w:rsidRDefault="00474ECB" w:rsidP="5C6F508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00474ECB" w14:paraId="5019658A" w14:textId="77777777" w:rsidTr="5C6F5081">
      <w:trPr>
        <w:trHeight w:val="300"/>
      </w:trPr>
      <w:tc>
        <w:tcPr>
          <w:tcW w:w="2850" w:type="dxa"/>
        </w:tcPr>
        <w:p w14:paraId="49D6B059" w14:textId="1E18EB10" w:rsidR="00474ECB" w:rsidRDefault="00474ECB" w:rsidP="5C6F5081">
          <w:pPr>
            <w:pStyle w:val="Header"/>
            <w:ind w:left="-115"/>
          </w:pPr>
        </w:p>
      </w:tc>
      <w:tc>
        <w:tcPr>
          <w:tcW w:w="2850" w:type="dxa"/>
        </w:tcPr>
        <w:p w14:paraId="369B4A20" w14:textId="15527B37" w:rsidR="00474ECB" w:rsidRDefault="00474ECB" w:rsidP="5C6F5081">
          <w:pPr>
            <w:pStyle w:val="Header"/>
            <w:jc w:val="center"/>
          </w:pPr>
        </w:p>
      </w:tc>
      <w:tc>
        <w:tcPr>
          <w:tcW w:w="2850" w:type="dxa"/>
        </w:tcPr>
        <w:p w14:paraId="517ABEF1" w14:textId="0EACB5C7" w:rsidR="00474ECB" w:rsidRDefault="00474ECB" w:rsidP="5C6F5081">
          <w:pPr>
            <w:pStyle w:val="Header"/>
            <w:ind w:right="-115"/>
            <w:jc w:val="right"/>
          </w:pPr>
        </w:p>
      </w:tc>
    </w:tr>
  </w:tbl>
  <w:p w14:paraId="194092DA" w14:textId="4EBF8E5A" w:rsidR="00474ECB" w:rsidRDefault="00474ECB" w:rsidP="5C6F5081">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50"/>
      <w:gridCol w:w="2850"/>
      <w:gridCol w:w="2850"/>
    </w:tblGrid>
    <w:tr w:rsidR="00474ECB" w14:paraId="5BEC0934" w14:textId="77777777" w:rsidTr="5C6F5081">
      <w:trPr>
        <w:trHeight w:val="300"/>
      </w:trPr>
      <w:tc>
        <w:tcPr>
          <w:tcW w:w="2850" w:type="dxa"/>
        </w:tcPr>
        <w:p w14:paraId="38DECA5A" w14:textId="186F5EE3" w:rsidR="00474ECB" w:rsidRDefault="00474ECB" w:rsidP="5C6F5081">
          <w:pPr>
            <w:pStyle w:val="Header"/>
            <w:ind w:left="-115"/>
          </w:pPr>
        </w:p>
      </w:tc>
      <w:tc>
        <w:tcPr>
          <w:tcW w:w="2850" w:type="dxa"/>
        </w:tcPr>
        <w:p w14:paraId="40F8FD97" w14:textId="376CD0C9" w:rsidR="00474ECB" w:rsidRDefault="00474ECB" w:rsidP="5C6F5081">
          <w:pPr>
            <w:pStyle w:val="Header"/>
            <w:jc w:val="center"/>
          </w:pPr>
        </w:p>
      </w:tc>
      <w:tc>
        <w:tcPr>
          <w:tcW w:w="2850" w:type="dxa"/>
        </w:tcPr>
        <w:p w14:paraId="568755AC" w14:textId="00859EC4" w:rsidR="00474ECB" w:rsidRDefault="00474ECB" w:rsidP="5C6F5081">
          <w:pPr>
            <w:pStyle w:val="Header"/>
            <w:ind w:right="-115"/>
            <w:jc w:val="right"/>
          </w:pPr>
        </w:p>
      </w:tc>
    </w:tr>
  </w:tbl>
  <w:p w14:paraId="304D683E" w14:textId="1375C61B" w:rsidR="00474ECB" w:rsidRDefault="00474ECB" w:rsidP="5C6F50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6E36F9" w14:textId="77777777" w:rsidR="00330443" w:rsidRDefault="00330443">
      <w:r>
        <w:separator/>
      </w:r>
    </w:p>
  </w:footnote>
  <w:footnote w:type="continuationSeparator" w:id="0">
    <w:p w14:paraId="648FEFD9" w14:textId="77777777" w:rsidR="00330443" w:rsidRDefault="003304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97FD55" w14:textId="391DBD3B" w:rsidR="00474ECB" w:rsidRDefault="00474ECB" w:rsidP="00602777">
    <w:pPr>
      <w:pStyle w:val="Header"/>
      <w:jc w:val="right"/>
    </w:pPr>
  </w:p>
  <w:p w14:paraId="44F15F4B" w14:textId="77777777" w:rsidR="00474ECB" w:rsidRDefault="00474ECB" w:rsidP="00602777">
    <w:pPr>
      <w:pStyle w:val="Header"/>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09A6DA" w14:textId="2C9DB0BF" w:rsidR="00DC31AB" w:rsidRDefault="00DC31AB">
    <w:pPr>
      <w:pStyle w:val="Header"/>
      <w:jc w:val="right"/>
    </w:pPr>
  </w:p>
  <w:p w14:paraId="1452C780" w14:textId="77777777" w:rsidR="00DC31AB" w:rsidRDefault="00DC31AB" w:rsidP="00DA1825">
    <w:pPr>
      <w:pStyle w:val="Header"/>
      <w:tabs>
        <w:tab w:val="clear" w:pos="4513"/>
        <w:tab w:val="clear" w:pos="9026"/>
        <w:tab w:val="left" w:pos="7920"/>
      </w:tabs>
      <w:jc w:val="righ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663EA4" w14:textId="77777777" w:rsidR="00DC31AB" w:rsidRDefault="00DC31AB">
    <w:pPr>
      <w:pStyle w:val="Header"/>
      <w:jc w:val="right"/>
    </w:pPr>
  </w:p>
  <w:p w14:paraId="127E18CF" w14:textId="77777777" w:rsidR="00DC31AB" w:rsidRDefault="00DC31AB" w:rsidP="00DA1825">
    <w:pPr>
      <w:pStyle w:val="Header"/>
      <w:tabs>
        <w:tab w:val="clear" w:pos="4513"/>
        <w:tab w:val="clear" w:pos="9026"/>
        <w:tab w:val="left" w:pos="7920"/>
      </w:tabs>
      <w:jc w:val="righ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6D129E" w14:textId="1C38D88A" w:rsidR="00DC31AB" w:rsidRDefault="00DC31AB">
    <w:pPr>
      <w:pStyle w:val="Header"/>
      <w:jc w:val="right"/>
    </w:pPr>
  </w:p>
  <w:p w14:paraId="5A7004F3" w14:textId="77777777" w:rsidR="00DC31AB" w:rsidRDefault="00DC31AB" w:rsidP="00DA1825">
    <w:pPr>
      <w:pStyle w:val="Header"/>
      <w:tabs>
        <w:tab w:val="clear" w:pos="4513"/>
        <w:tab w:val="clear" w:pos="9026"/>
        <w:tab w:val="left" w:pos="7920"/>
      </w:tabs>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C1E180" w14:textId="391FCE8D" w:rsidR="00474ECB" w:rsidRDefault="00474ECB" w:rsidP="00B8067B">
    <w:pPr>
      <w:pStyle w:val="Header"/>
    </w:pPr>
  </w:p>
  <w:p w14:paraId="1F85AE36" w14:textId="7F4B30E4" w:rsidR="00474ECB" w:rsidRDefault="00474ECB" w:rsidP="00B8067B">
    <w:pPr>
      <w:pStyle w:val="Header"/>
      <w:tabs>
        <w:tab w:val="clear" w:pos="4513"/>
        <w:tab w:val="clear" w:pos="9026"/>
        <w:tab w:val="left" w:pos="7920"/>
      </w:tabs>
    </w:pPr>
    <w:r>
      <w:tab/>
    </w:r>
  </w:p>
  <w:p w14:paraId="029F8F7F" w14:textId="77777777" w:rsidR="00474ECB" w:rsidRDefault="00474ECB" w:rsidP="00B8067B">
    <w:pPr>
      <w:pStyle w:val="Header"/>
      <w:tabs>
        <w:tab w:val="clear" w:pos="4513"/>
        <w:tab w:val="clear" w:pos="9026"/>
        <w:tab w:val="left" w:pos="792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2597689"/>
      <w:docPartObj>
        <w:docPartGallery w:val="Page Numbers (Top of Page)"/>
        <w:docPartUnique/>
      </w:docPartObj>
    </w:sdtPr>
    <w:sdtEndPr>
      <w:rPr>
        <w:noProof/>
      </w:rPr>
    </w:sdtEndPr>
    <w:sdtContent>
      <w:p w14:paraId="07888D4D" w14:textId="74021180" w:rsidR="00474ECB" w:rsidRDefault="00000000">
        <w:pPr>
          <w:pStyle w:val="Header"/>
          <w:jc w:val="right"/>
        </w:pPr>
      </w:p>
    </w:sdtContent>
  </w:sdt>
  <w:p w14:paraId="350B3D3E" w14:textId="77777777" w:rsidR="00474ECB" w:rsidRDefault="00474EC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3E529F" w14:textId="77777777" w:rsidR="00474ECB" w:rsidRDefault="00474ECB" w:rsidP="00B8067B">
    <w:pPr>
      <w:pStyle w:val="Header"/>
    </w:pPr>
  </w:p>
  <w:p w14:paraId="6CF47E31" w14:textId="77777777" w:rsidR="00474ECB" w:rsidRDefault="00474ECB" w:rsidP="00B8067B">
    <w:pPr>
      <w:pStyle w:val="Header"/>
      <w:tabs>
        <w:tab w:val="clear" w:pos="4513"/>
        <w:tab w:val="clear" w:pos="9026"/>
        <w:tab w:val="left" w:pos="7920"/>
      </w:tabs>
    </w:pPr>
    <w:r>
      <w:tab/>
    </w:r>
  </w:p>
  <w:p w14:paraId="7A9A153C" w14:textId="77777777" w:rsidR="00474ECB" w:rsidRDefault="00474ECB" w:rsidP="00B8067B">
    <w:pPr>
      <w:pStyle w:val="Header"/>
      <w:tabs>
        <w:tab w:val="clear" w:pos="4513"/>
        <w:tab w:val="clear" w:pos="9026"/>
        <w:tab w:val="left" w:pos="7920"/>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8683A7" w14:textId="77777777" w:rsidR="00474ECB" w:rsidRDefault="00474ECB">
    <w:pPr>
      <w:pStyle w:val="Header"/>
      <w:jc w:val="right"/>
    </w:pPr>
  </w:p>
  <w:p w14:paraId="05B415C2" w14:textId="77777777" w:rsidR="00474ECB" w:rsidRDefault="00474ECB">
    <w:pPr>
      <w:pStyle w:val="Header"/>
      <w:jc w:val="right"/>
    </w:pPr>
  </w:p>
  <w:p w14:paraId="1C662DD7" w14:textId="0D648B18" w:rsidR="00474ECB" w:rsidRDefault="00474ECB" w:rsidP="00DA1825">
    <w:pPr>
      <w:pStyle w:val="Header"/>
      <w:tabs>
        <w:tab w:val="clear" w:pos="4513"/>
        <w:tab w:val="clear" w:pos="9026"/>
        <w:tab w:val="left" w:pos="7920"/>
      </w:tabs>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9BAA40" w14:textId="77777777" w:rsidR="00474ECB" w:rsidRDefault="00474ECB">
    <w:pPr>
      <w:pStyle w:val="Header"/>
      <w:jc w:val="right"/>
    </w:pPr>
  </w:p>
  <w:p w14:paraId="32FD4A74" w14:textId="77777777" w:rsidR="00474ECB" w:rsidRDefault="00474ECB">
    <w:pPr>
      <w:pStyle w:val="Header"/>
      <w:jc w:val="right"/>
    </w:pPr>
  </w:p>
  <w:p w14:paraId="40888C93" w14:textId="02AA2FF3" w:rsidR="00474ECB" w:rsidRDefault="00474ECB">
    <w:pPr>
      <w:pStyle w:val="Header"/>
      <w:jc w:val="right"/>
    </w:pPr>
  </w:p>
  <w:p w14:paraId="66B71D53" w14:textId="77777777" w:rsidR="00474ECB" w:rsidRDefault="00474EC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43766014"/>
      <w:docPartObj>
        <w:docPartGallery w:val="Page Numbers (Top of Page)"/>
        <w:docPartUnique/>
      </w:docPartObj>
    </w:sdtPr>
    <w:sdtEndPr>
      <w:rPr>
        <w:noProof/>
      </w:rPr>
    </w:sdtEndPr>
    <w:sdtContent>
      <w:p w14:paraId="76527038" w14:textId="15C084E3" w:rsidR="00DC31AB" w:rsidRDefault="001D358E">
        <w:pPr>
          <w:pStyle w:val="Header"/>
          <w:jc w:val="right"/>
        </w:pPr>
        <w:r>
          <w:t>2</w:t>
        </w:r>
      </w:p>
    </w:sdtContent>
  </w:sdt>
  <w:p w14:paraId="46DAC175" w14:textId="77777777" w:rsidR="00DC31AB" w:rsidRDefault="00DC31AB">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5761175"/>
      <w:docPartObj>
        <w:docPartGallery w:val="Page Numbers (Top of Page)"/>
        <w:docPartUnique/>
      </w:docPartObj>
    </w:sdtPr>
    <w:sdtEndPr>
      <w:rPr>
        <w:noProof/>
      </w:rPr>
    </w:sdtEndPr>
    <w:sdtContent>
      <w:p w14:paraId="32576028" w14:textId="610B9965" w:rsidR="00416077" w:rsidRDefault="0041607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9017E5D" w14:textId="77777777" w:rsidR="00DC31AB" w:rsidRDefault="00DC31AB" w:rsidP="00DA1825">
    <w:pPr>
      <w:pStyle w:val="Header"/>
      <w:tabs>
        <w:tab w:val="clear" w:pos="4513"/>
        <w:tab w:val="clear" w:pos="9026"/>
        <w:tab w:val="left" w:pos="7920"/>
      </w:tabs>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46297285"/>
      <w:docPartObj>
        <w:docPartGallery w:val="Page Numbers (Top of Page)"/>
        <w:docPartUnique/>
      </w:docPartObj>
    </w:sdtPr>
    <w:sdtEndPr>
      <w:rPr>
        <w:noProof/>
      </w:rPr>
    </w:sdtEndPr>
    <w:sdtContent>
      <w:p w14:paraId="7CCD91BA" w14:textId="1260AE9E" w:rsidR="00DC31AB" w:rsidRDefault="001D358E">
        <w:pPr>
          <w:pStyle w:val="Header"/>
          <w:jc w:val="right"/>
        </w:pPr>
        <w:r>
          <w:t>4</w:t>
        </w:r>
      </w:p>
    </w:sdtContent>
  </w:sdt>
  <w:p w14:paraId="1BA0EB88" w14:textId="77777777" w:rsidR="00DC31AB" w:rsidRDefault="00DC31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1113E"/>
    <w:multiLevelType w:val="multilevel"/>
    <w:tmpl w:val="5934AE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401281"/>
    <w:multiLevelType w:val="multilevel"/>
    <w:tmpl w:val="4FD4EED4"/>
    <w:lvl w:ilvl="0">
      <w:start w:val="1"/>
      <w:numFmt w:val="decimal"/>
      <w:lvlText w:val="%1"/>
      <w:lvlJc w:val="left"/>
      <w:pPr>
        <w:ind w:left="360" w:hanging="360"/>
      </w:pPr>
    </w:lvl>
    <w:lvl w:ilvl="1">
      <w:start w:val="3"/>
      <w:numFmt w:val="decimal"/>
      <w:lvlText w:val="2.1"/>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045610B3"/>
    <w:multiLevelType w:val="hybridMultilevel"/>
    <w:tmpl w:val="942E16DA"/>
    <w:lvl w:ilvl="0" w:tplc="A3626E98">
      <w:start w:val="1"/>
      <w:numFmt w:val="decimal"/>
      <w:lvlText w:val="2.%1"/>
      <w:lvlJc w:val="left"/>
      <w:pPr>
        <w:ind w:left="360" w:hanging="360"/>
      </w:pPr>
      <w:rPr>
        <w:rFonts w:hint="default"/>
      </w:rPr>
    </w:lvl>
    <w:lvl w:ilvl="1" w:tplc="EC9CCF58">
      <w:start w:val="1"/>
      <w:numFmt w:val="decimal"/>
      <w:lvlText w:val="%2."/>
      <w:lvlJc w:val="left"/>
      <w:pPr>
        <w:ind w:left="928" w:hanging="360"/>
      </w:pPr>
      <w:rPr>
        <w:rFonts w:hint="default"/>
        <w:sz w:val="24"/>
        <w:szCs w:val="24"/>
      </w:rPr>
    </w:lvl>
    <w:lvl w:ilvl="2" w:tplc="3809001B" w:tentative="1">
      <w:start w:val="1"/>
      <w:numFmt w:val="lowerRoman"/>
      <w:lvlText w:val="%3."/>
      <w:lvlJc w:val="right"/>
      <w:pPr>
        <w:ind w:left="2002" w:hanging="180"/>
      </w:pPr>
    </w:lvl>
    <w:lvl w:ilvl="3" w:tplc="3809000F" w:tentative="1">
      <w:start w:val="1"/>
      <w:numFmt w:val="decimal"/>
      <w:lvlText w:val="%4."/>
      <w:lvlJc w:val="left"/>
      <w:pPr>
        <w:ind w:left="2722" w:hanging="360"/>
      </w:pPr>
    </w:lvl>
    <w:lvl w:ilvl="4" w:tplc="38090019" w:tentative="1">
      <w:start w:val="1"/>
      <w:numFmt w:val="lowerLetter"/>
      <w:lvlText w:val="%5."/>
      <w:lvlJc w:val="left"/>
      <w:pPr>
        <w:ind w:left="3442" w:hanging="360"/>
      </w:pPr>
    </w:lvl>
    <w:lvl w:ilvl="5" w:tplc="3809001B" w:tentative="1">
      <w:start w:val="1"/>
      <w:numFmt w:val="lowerRoman"/>
      <w:lvlText w:val="%6."/>
      <w:lvlJc w:val="right"/>
      <w:pPr>
        <w:ind w:left="4162" w:hanging="180"/>
      </w:pPr>
    </w:lvl>
    <w:lvl w:ilvl="6" w:tplc="3809000F" w:tentative="1">
      <w:start w:val="1"/>
      <w:numFmt w:val="decimal"/>
      <w:lvlText w:val="%7."/>
      <w:lvlJc w:val="left"/>
      <w:pPr>
        <w:ind w:left="4882" w:hanging="360"/>
      </w:pPr>
    </w:lvl>
    <w:lvl w:ilvl="7" w:tplc="38090019" w:tentative="1">
      <w:start w:val="1"/>
      <w:numFmt w:val="lowerLetter"/>
      <w:lvlText w:val="%8."/>
      <w:lvlJc w:val="left"/>
      <w:pPr>
        <w:ind w:left="5602" w:hanging="360"/>
      </w:pPr>
    </w:lvl>
    <w:lvl w:ilvl="8" w:tplc="3809001B" w:tentative="1">
      <w:start w:val="1"/>
      <w:numFmt w:val="lowerRoman"/>
      <w:lvlText w:val="%9."/>
      <w:lvlJc w:val="right"/>
      <w:pPr>
        <w:ind w:left="6322" w:hanging="180"/>
      </w:pPr>
    </w:lvl>
  </w:abstractNum>
  <w:abstractNum w:abstractNumId="3" w15:restartNumberingAfterBreak="0">
    <w:nsid w:val="085B4B33"/>
    <w:multiLevelType w:val="multilevel"/>
    <w:tmpl w:val="463841AC"/>
    <w:lvl w:ilvl="0">
      <w:start w:val="1"/>
      <w:numFmt w:val="decimal"/>
      <w:lvlText w:val="%1"/>
      <w:lvlJc w:val="left"/>
      <w:pPr>
        <w:ind w:left="360" w:hanging="360"/>
      </w:pPr>
    </w:lvl>
    <w:lvl w:ilvl="1">
      <w:start w:val="3"/>
      <w:numFmt w:val="decimal"/>
      <w:lvlText w:val="2.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0FF60B3A"/>
    <w:multiLevelType w:val="multilevel"/>
    <w:tmpl w:val="06B8124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5" w15:restartNumberingAfterBreak="0">
    <w:nsid w:val="102C2309"/>
    <w:multiLevelType w:val="hybridMultilevel"/>
    <w:tmpl w:val="A202D4CA"/>
    <w:lvl w:ilvl="0" w:tplc="3809000F">
      <w:start w:val="1"/>
      <w:numFmt w:val="decimal"/>
      <w:lvlText w:val="%1."/>
      <w:lvlJc w:val="left"/>
      <w:pPr>
        <w:ind w:left="922" w:hanging="360"/>
      </w:pPr>
    </w:lvl>
    <w:lvl w:ilvl="1" w:tplc="38090019" w:tentative="1">
      <w:start w:val="1"/>
      <w:numFmt w:val="lowerLetter"/>
      <w:lvlText w:val="%2."/>
      <w:lvlJc w:val="left"/>
      <w:pPr>
        <w:ind w:left="1642" w:hanging="360"/>
      </w:pPr>
    </w:lvl>
    <w:lvl w:ilvl="2" w:tplc="3809001B" w:tentative="1">
      <w:start w:val="1"/>
      <w:numFmt w:val="lowerRoman"/>
      <w:lvlText w:val="%3."/>
      <w:lvlJc w:val="right"/>
      <w:pPr>
        <w:ind w:left="2362" w:hanging="180"/>
      </w:pPr>
    </w:lvl>
    <w:lvl w:ilvl="3" w:tplc="3809000F" w:tentative="1">
      <w:start w:val="1"/>
      <w:numFmt w:val="decimal"/>
      <w:lvlText w:val="%4."/>
      <w:lvlJc w:val="left"/>
      <w:pPr>
        <w:ind w:left="3082" w:hanging="360"/>
      </w:pPr>
    </w:lvl>
    <w:lvl w:ilvl="4" w:tplc="38090019" w:tentative="1">
      <w:start w:val="1"/>
      <w:numFmt w:val="lowerLetter"/>
      <w:lvlText w:val="%5."/>
      <w:lvlJc w:val="left"/>
      <w:pPr>
        <w:ind w:left="3802" w:hanging="360"/>
      </w:pPr>
    </w:lvl>
    <w:lvl w:ilvl="5" w:tplc="3809001B" w:tentative="1">
      <w:start w:val="1"/>
      <w:numFmt w:val="lowerRoman"/>
      <w:lvlText w:val="%6."/>
      <w:lvlJc w:val="right"/>
      <w:pPr>
        <w:ind w:left="4522" w:hanging="180"/>
      </w:pPr>
    </w:lvl>
    <w:lvl w:ilvl="6" w:tplc="3809000F" w:tentative="1">
      <w:start w:val="1"/>
      <w:numFmt w:val="decimal"/>
      <w:lvlText w:val="%7."/>
      <w:lvlJc w:val="left"/>
      <w:pPr>
        <w:ind w:left="5242" w:hanging="360"/>
      </w:pPr>
    </w:lvl>
    <w:lvl w:ilvl="7" w:tplc="38090019" w:tentative="1">
      <w:start w:val="1"/>
      <w:numFmt w:val="lowerLetter"/>
      <w:lvlText w:val="%8."/>
      <w:lvlJc w:val="left"/>
      <w:pPr>
        <w:ind w:left="5962" w:hanging="360"/>
      </w:pPr>
    </w:lvl>
    <w:lvl w:ilvl="8" w:tplc="3809001B" w:tentative="1">
      <w:start w:val="1"/>
      <w:numFmt w:val="lowerRoman"/>
      <w:lvlText w:val="%9."/>
      <w:lvlJc w:val="right"/>
      <w:pPr>
        <w:ind w:left="6682" w:hanging="180"/>
      </w:pPr>
    </w:lvl>
  </w:abstractNum>
  <w:abstractNum w:abstractNumId="6" w15:restartNumberingAfterBreak="0">
    <w:nsid w:val="1336305F"/>
    <w:multiLevelType w:val="hybridMultilevel"/>
    <w:tmpl w:val="F058F210"/>
    <w:lvl w:ilvl="0" w:tplc="3809000F">
      <w:start w:val="1"/>
      <w:numFmt w:val="decimal"/>
      <w:lvlText w:val="%1."/>
      <w:lvlJc w:val="left"/>
      <w:pPr>
        <w:ind w:left="704" w:hanging="360"/>
      </w:pPr>
      <w:rPr>
        <w:rFonts w:hint="default"/>
      </w:rPr>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7" w15:restartNumberingAfterBreak="0">
    <w:nsid w:val="2AEF42FC"/>
    <w:multiLevelType w:val="hybridMultilevel"/>
    <w:tmpl w:val="88DA8FAA"/>
    <w:lvl w:ilvl="0" w:tplc="D220D2B8">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E262BBE"/>
    <w:multiLevelType w:val="multilevel"/>
    <w:tmpl w:val="B1E2B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7A51B8"/>
    <w:multiLevelType w:val="hybridMultilevel"/>
    <w:tmpl w:val="B7EA1CE8"/>
    <w:lvl w:ilvl="0" w:tplc="476C5E84">
      <w:start w:val="1"/>
      <w:numFmt w:val="decimal"/>
      <w:lvlText w:val="2.1.%1"/>
      <w:lvlJc w:val="left"/>
      <w:pPr>
        <w:ind w:left="3776" w:hanging="360"/>
      </w:pPr>
    </w:lvl>
    <w:lvl w:ilvl="1" w:tplc="38090019" w:tentative="1">
      <w:start w:val="1"/>
      <w:numFmt w:val="lowerLetter"/>
      <w:lvlText w:val="%2."/>
      <w:lvlJc w:val="left"/>
      <w:pPr>
        <w:ind w:left="4496" w:hanging="360"/>
      </w:pPr>
    </w:lvl>
    <w:lvl w:ilvl="2" w:tplc="3809001B" w:tentative="1">
      <w:start w:val="1"/>
      <w:numFmt w:val="lowerRoman"/>
      <w:lvlText w:val="%3."/>
      <w:lvlJc w:val="right"/>
      <w:pPr>
        <w:ind w:left="5216" w:hanging="180"/>
      </w:pPr>
    </w:lvl>
    <w:lvl w:ilvl="3" w:tplc="3809000F" w:tentative="1">
      <w:start w:val="1"/>
      <w:numFmt w:val="decimal"/>
      <w:lvlText w:val="%4."/>
      <w:lvlJc w:val="left"/>
      <w:pPr>
        <w:ind w:left="5936" w:hanging="360"/>
      </w:pPr>
    </w:lvl>
    <w:lvl w:ilvl="4" w:tplc="38090019" w:tentative="1">
      <w:start w:val="1"/>
      <w:numFmt w:val="lowerLetter"/>
      <w:lvlText w:val="%5."/>
      <w:lvlJc w:val="left"/>
      <w:pPr>
        <w:ind w:left="6656" w:hanging="360"/>
      </w:pPr>
    </w:lvl>
    <w:lvl w:ilvl="5" w:tplc="3809001B" w:tentative="1">
      <w:start w:val="1"/>
      <w:numFmt w:val="lowerRoman"/>
      <w:lvlText w:val="%6."/>
      <w:lvlJc w:val="right"/>
      <w:pPr>
        <w:ind w:left="7376" w:hanging="180"/>
      </w:pPr>
    </w:lvl>
    <w:lvl w:ilvl="6" w:tplc="3809000F" w:tentative="1">
      <w:start w:val="1"/>
      <w:numFmt w:val="decimal"/>
      <w:lvlText w:val="%7."/>
      <w:lvlJc w:val="left"/>
      <w:pPr>
        <w:ind w:left="8096" w:hanging="360"/>
      </w:pPr>
    </w:lvl>
    <w:lvl w:ilvl="7" w:tplc="38090019" w:tentative="1">
      <w:start w:val="1"/>
      <w:numFmt w:val="lowerLetter"/>
      <w:lvlText w:val="%8."/>
      <w:lvlJc w:val="left"/>
      <w:pPr>
        <w:ind w:left="8816" w:hanging="360"/>
      </w:pPr>
    </w:lvl>
    <w:lvl w:ilvl="8" w:tplc="3809001B" w:tentative="1">
      <w:start w:val="1"/>
      <w:numFmt w:val="lowerRoman"/>
      <w:lvlText w:val="%9."/>
      <w:lvlJc w:val="right"/>
      <w:pPr>
        <w:ind w:left="9536" w:hanging="180"/>
      </w:pPr>
    </w:lvl>
  </w:abstractNum>
  <w:abstractNum w:abstractNumId="10" w15:restartNumberingAfterBreak="0">
    <w:nsid w:val="43212483"/>
    <w:multiLevelType w:val="hybridMultilevel"/>
    <w:tmpl w:val="FFFFFFFF"/>
    <w:lvl w:ilvl="0" w:tplc="1A4087FC">
      <w:start w:val="1"/>
      <w:numFmt w:val="decimal"/>
      <w:lvlText w:val="%1."/>
      <w:lvlJc w:val="left"/>
      <w:pPr>
        <w:ind w:left="720" w:hanging="360"/>
      </w:pPr>
    </w:lvl>
    <w:lvl w:ilvl="1" w:tplc="49468E1C">
      <w:start w:val="1"/>
      <w:numFmt w:val="lowerLetter"/>
      <w:lvlText w:val="%2."/>
      <w:lvlJc w:val="left"/>
      <w:pPr>
        <w:ind w:left="1440" w:hanging="360"/>
      </w:pPr>
    </w:lvl>
    <w:lvl w:ilvl="2" w:tplc="619AE326">
      <w:start w:val="1"/>
      <w:numFmt w:val="lowerRoman"/>
      <w:lvlText w:val="%3."/>
      <w:lvlJc w:val="right"/>
      <w:pPr>
        <w:ind w:left="2160" w:hanging="180"/>
      </w:pPr>
    </w:lvl>
    <w:lvl w:ilvl="3" w:tplc="E41ED45C">
      <w:start w:val="1"/>
      <w:numFmt w:val="decimal"/>
      <w:lvlText w:val="%4."/>
      <w:lvlJc w:val="left"/>
      <w:pPr>
        <w:ind w:left="2880" w:hanging="360"/>
      </w:pPr>
    </w:lvl>
    <w:lvl w:ilvl="4" w:tplc="613E21AA">
      <w:start w:val="1"/>
      <w:numFmt w:val="lowerLetter"/>
      <w:lvlText w:val="%5."/>
      <w:lvlJc w:val="left"/>
      <w:pPr>
        <w:ind w:left="3600" w:hanging="360"/>
      </w:pPr>
    </w:lvl>
    <w:lvl w:ilvl="5" w:tplc="D8C8FD6C">
      <w:start w:val="1"/>
      <w:numFmt w:val="lowerRoman"/>
      <w:lvlText w:val="%6."/>
      <w:lvlJc w:val="right"/>
      <w:pPr>
        <w:ind w:left="4320" w:hanging="180"/>
      </w:pPr>
    </w:lvl>
    <w:lvl w:ilvl="6" w:tplc="A412BD5C">
      <w:start w:val="1"/>
      <w:numFmt w:val="decimal"/>
      <w:lvlText w:val="%7."/>
      <w:lvlJc w:val="left"/>
      <w:pPr>
        <w:ind w:left="5040" w:hanging="360"/>
      </w:pPr>
    </w:lvl>
    <w:lvl w:ilvl="7" w:tplc="22161454">
      <w:start w:val="1"/>
      <w:numFmt w:val="lowerLetter"/>
      <w:lvlText w:val="%8."/>
      <w:lvlJc w:val="left"/>
      <w:pPr>
        <w:ind w:left="5760" w:hanging="360"/>
      </w:pPr>
    </w:lvl>
    <w:lvl w:ilvl="8" w:tplc="35E046A6">
      <w:start w:val="1"/>
      <w:numFmt w:val="lowerRoman"/>
      <w:lvlText w:val="%9."/>
      <w:lvlJc w:val="right"/>
      <w:pPr>
        <w:ind w:left="6480" w:hanging="180"/>
      </w:pPr>
    </w:lvl>
  </w:abstractNum>
  <w:abstractNum w:abstractNumId="11" w15:restartNumberingAfterBreak="0">
    <w:nsid w:val="46323A85"/>
    <w:multiLevelType w:val="multilevel"/>
    <w:tmpl w:val="ADB20F64"/>
    <w:lvl w:ilvl="0">
      <w:start w:val="1"/>
      <w:numFmt w:val="decimal"/>
      <w:lvlText w:val="%1."/>
      <w:lvlJc w:val="left"/>
      <w:pPr>
        <w:tabs>
          <w:tab w:val="num" w:pos="450"/>
        </w:tabs>
        <w:ind w:left="450" w:hanging="360"/>
      </w:pPr>
      <w:rPr>
        <w:rFonts w:ascii="Times New Roman" w:eastAsia="Times New Roman" w:hAnsi="Times New Roman" w:cs="Times New Roman"/>
      </w:rPr>
    </w:lvl>
    <w:lvl w:ilvl="1" w:tentative="1">
      <w:start w:val="1"/>
      <w:numFmt w:val="decimal"/>
      <w:lvlText w:val="%2."/>
      <w:lvlJc w:val="left"/>
      <w:pPr>
        <w:tabs>
          <w:tab w:val="num" w:pos="1170"/>
        </w:tabs>
        <w:ind w:left="1170" w:hanging="360"/>
      </w:p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12" w15:restartNumberingAfterBreak="0">
    <w:nsid w:val="4AAA249A"/>
    <w:multiLevelType w:val="multilevel"/>
    <w:tmpl w:val="137A8C70"/>
    <w:lvl w:ilvl="0">
      <w:start w:val="1"/>
      <w:numFmt w:val="decimal"/>
      <w:lvlText w:val="%1"/>
      <w:lvlJc w:val="left"/>
      <w:pPr>
        <w:ind w:left="360" w:hanging="360"/>
      </w:pPr>
    </w:lvl>
    <w:lvl w:ilvl="1">
      <w:start w:val="1"/>
      <w:numFmt w:val="decimal"/>
      <w:lvlText w:val="2.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3" w15:restartNumberingAfterBreak="0">
    <w:nsid w:val="4AAF6669"/>
    <w:multiLevelType w:val="multilevel"/>
    <w:tmpl w:val="315E31D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F16B558"/>
    <w:multiLevelType w:val="hybridMultilevel"/>
    <w:tmpl w:val="FFFFFFFF"/>
    <w:lvl w:ilvl="0" w:tplc="16483204">
      <w:start w:val="1"/>
      <w:numFmt w:val="bullet"/>
      <w:lvlText w:val=""/>
      <w:lvlJc w:val="left"/>
      <w:pPr>
        <w:ind w:left="720" w:hanging="360"/>
      </w:pPr>
      <w:rPr>
        <w:rFonts w:ascii="Symbol" w:hAnsi="Symbol" w:hint="default"/>
      </w:rPr>
    </w:lvl>
    <w:lvl w:ilvl="1" w:tplc="34DE89AC">
      <w:start w:val="1"/>
      <w:numFmt w:val="bullet"/>
      <w:lvlText w:val="o"/>
      <w:lvlJc w:val="left"/>
      <w:pPr>
        <w:ind w:left="1440" w:hanging="360"/>
      </w:pPr>
      <w:rPr>
        <w:rFonts w:ascii="Courier New" w:hAnsi="Courier New" w:hint="default"/>
      </w:rPr>
    </w:lvl>
    <w:lvl w:ilvl="2" w:tplc="35DE1258">
      <w:start w:val="1"/>
      <w:numFmt w:val="bullet"/>
      <w:lvlText w:val=""/>
      <w:lvlJc w:val="left"/>
      <w:pPr>
        <w:ind w:left="2160" w:hanging="360"/>
      </w:pPr>
      <w:rPr>
        <w:rFonts w:ascii="Wingdings" w:hAnsi="Wingdings" w:hint="default"/>
      </w:rPr>
    </w:lvl>
    <w:lvl w:ilvl="3" w:tplc="090C76F0">
      <w:start w:val="1"/>
      <w:numFmt w:val="bullet"/>
      <w:lvlText w:val=""/>
      <w:lvlJc w:val="left"/>
      <w:pPr>
        <w:ind w:left="2880" w:hanging="360"/>
      </w:pPr>
      <w:rPr>
        <w:rFonts w:ascii="Symbol" w:hAnsi="Symbol" w:hint="default"/>
      </w:rPr>
    </w:lvl>
    <w:lvl w:ilvl="4" w:tplc="3E221552">
      <w:start w:val="1"/>
      <w:numFmt w:val="bullet"/>
      <w:lvlText w:val="o"/>
      <w:lvlJc w:val="left"/>
      <w:pPr>
        <w:ind w:left="3600" w:hanging="360"/>
      </w:pPr>
      <w:rPr>
        <w:rFonts w:ascii="Courier New" w:hAnsi="Courier New" w:hint="default"/>
      </w:rPr>
    </w:lvl>
    <w:lvl w:ilvl="5" w:tplc="34282B12">
      <w:start w:val="1"/>
      <w:numFmt w:val="bullet"/>
      <w:lvlText w:val=""/>
      <w:lvlJc w:val="left"/>
      <w:pPr>
        <w:ind w:left="4320" w:hanging="360"/>
      </w:pPr>
      <w:rPr>
        <w:rFonts w:ascii="Wingdings" w:hAnsi="Wingdings" w:hint="default"/>
      </w:rPr>
    </w:lvl>
    <w:lvl w:ilvl="6" w:tplc="AF6C4E2C">
      <w:start w:val="1"/>
      <w:numFmt w:val="bullet"/>
      <w:lvlText w:val=""/>
      <w:lvlJc w:val="left"/>
      <w:pPr>
        <w:ind w:left="5040" w:hanging="360"/>
      </w:pPr>
      <w:rPr>
        <w:rFonts w:ascii="Symbol" w:hAnsi="Symbol" w:hint="default"/>
      </w:rPr>
    </w:lvl>
    <w:lvl w:ilvl="7" w:tplc="86F291C2">
      <w:start w:val="1"/>
      <w:numFmt w:val="bullet"/>
      <w:lvlText w:val="o"/>
      <w:lvlJc w:val="left"/>
      <w:pPr>
        <w:ind w:left="5760" w:hanging="360"/>
      </w:pPr>
      <w:rPr>
        <w:rFonts w:ascii="Courier New" w:hAnsi="Courier New" w:hint="default"/>
      </w:rPr>
    </w:lvl>
    <w:lvl w:ilvl="8" w:tplc="24B6B332">
      <w:start w:val="1"/>
      <w:numFmt w:val="bullet"/>
      <w:lvlText w:val=""/>
      <w:lvlJc w:val="left"/>
      <w:pPr>
        <w:ind w:left="6480" w:hanging="360"/>
      </w:pPr>
      <w:rPr>
        <w:rFonts w:ascii="Wingdings" w:hAnsi="Wingdings" w:hint="default"/>
      </w:rPr>
    </w:lvl>
  </w:abstractNum>
  <w:abstractNum w:abstractNumId="15" w15:restartNumberingAfterBreak="0">
    <w:nsid w:val="54AF0D91"/>
    <w:multiLevelType w:val="hybridMultilevel"/>
    <w:tmpl w:val="3C9A32A2"/>
    <w:lvl w:ilvl="0" w:tplc="04090019">
      <w:start w:val="1"/>
      <w:numFmt w:val="lowerLetter"/>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6" w15:restartNumberingAfterBreak="0">
    <w:nsid w:val="58381CFF"/>
    <w:multiLevelType w:val="multilevel"/>
    <w:tmpl w:val="0E5C6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DB9562D"/>
    <w:multiLevelType w:val="hybridMultilevel"/>
    <w:tmpl w:val="AF503C8C"/>
    <w:lvl w:ilvl="0" w:tplc="50182040">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8" w15:restartNumberingAfterBreak="0">
    <w:nsid w:val="61A858AD"/>
    <w:multiLevelType w:val="hybridMultilevel"/>
    <w:tmpl w:val="FFFFFFFF"/>
    <w:lvl w:ilvl="0" w:tplc="4F947AB6">
      <w:start w:val="1"/>
      <w:numFmt w:val="bullet"/>
      <w:lvlText w:val=""/>
      <w:lvlJc w:val="left"/>
      <w:pPr>
        <w:ind w:left="720" w:hanging="360"/>
      </w:pPr>
      <w:rPr>
        <w:rFonts w:ascii="Symbol" w:hAnsi="Symbol" w:hint="default"/>
      </w:rPr>
    </w:lvl>
    <w:lvl w:ilvl="1" w:tplc="148EECAC">
      <w:start w:val="1"/>
      <w:numFmt w:val="bullet"/>
      <w:lvlText w:val="o"/>
      <w:lvlJc w:val="left"/>
      <w:pPr>
        <w:ind w:left="1440" w:hanging="360"/>
      </w:pPr>
      <w:rPr>
        <w:rFonts w:ascii="Courier New" w:hAnsi="Courier New" w:hint="default"/>
      </w:rPr>
    </w:lvl>
    <w:lvl w:ilvl="2" w:tplc="49325A86">
      <w:start w:val="1"/>
      <w:numFmt w:val="bullet"/>
      <w:lvlText w:val=""/>
      <w:lvlJc w:val="left"/>
      <w:pPr>
        <w:ind w:left="2160" w:hanging="360"/>
      </w:pPr>
      <w:rPr>
        <w:rFonts w:ascii="Wingdings" w:hAnsi="Wingdings" w:hint="default"/>
      </w:rPr>
    </w:lvl>
    <w:lvl w:ilvl="3" w:tplc="3B743868">
      <w:start w:val="1"/>
      <w:numFmt w:val="bullet"/>
      <w:lvlText w:val=""/>
      <w:lvlJc w:val="left"/>
      <w:pPr>
        <w:ind w:left="2880" w:hanging="360"/>
      </w:pPr>
      <w:rPr>
        <w:rFonts w:ascii="Symbol" w:hAnsi="Symbol" w:hint="default"/>
      </w:rPr>
    </w:lvl>
    <w:lvl w:ilvl="4" w:tplc="7FBE00C2">
      <w:start w:val="1"/>
      <w:numFmt w:val="bullet"/>
      <w:lvlText w:val="o"/>
      <w:lvlJc w:val="left"/>
      <w:pPr>
        <w:ind w:left="3600" w:hanging="360"/>
      </w:pPr>
      <w:rPr>
        <w:rFonts w:ascii="Courier New" w:hAnsi="Courier New" w:hint="default"/>
      </w:rPr>
    </w:lvl>
    <w:lvl w:ilvl="5" w:tplc="7D3040CC">
      <w:start w:val="1"/>
      <w:numFmt w:val="bullet"/>
      <w:lvlText w:val=""/>
      <w:lvlJc w:val="left"/>
      <w:pPr>
        <w:ind w:left="4320" w:hanging="360"/>
      </w:pPr>
      <w:rPr>
        <w:rFonts w:ascii="Wingdings" w:hAnsi="Wingdings" w:hint="default"/>
      </w:rPr>
    </w:lvl>
    <w:lvl w:ilvl="6" w:tplc="23D622F8">
      <w:start w:val="1"/>
      <w:numFmt w:val="bullet"/>
      <w:lvlText w:val=""/>
      <w:lvlJc w:val="left"/>
      <w:pPr>
        <w:ind w:left="5040" w:hanging="360"/>
      </w:pPr>
      <w:rPr>
        <w:rFonts w:ascii="Symbol" w:hAnsi="Symbol" w:hint="default"/>
      </w:rPr>
    </w:lvl>
    <w:lvl w:ilvl="7" w:tplc="E4D20118">
      <w:start w:val="1"/>
      <w:numFmt w:val="bullet"/>
      <w:lvlText w:val="o"/>
      <w:lvlJc w:val="left"/>
      <w:pPr>
        <w:ind w:left="5760" w:hanging="360"/>
      </w:pPr>
      <w:rPr>
        <w:rFonts w:ascii="Courier New" w:hAnsi="Courier New" w:hint="default"/>
      </w:rPr>
    </w:lvl>
    <w:lvl w:ilvl="8" w:tplc="47389000">
      <w:start w:val="1"/>
      <w:numFmt w:val="bullet"/>
      <w:lvlText w:val=""/>
      <w:lvlJc w:val="left"/>
      <w:pPr>
        <w:ind w:left="6480" w:hanging="360"/>
      </w:pPr>
      <w:rPr>
        <w:rFonts w:ascii="Wingdings" w:hAnsi="Wingdings" w:hint="default"/>
      </w:rPr>
    </w:lvl>
  </w:abstractNum>
  <w:abstractNum w:abstractNumId="19" w15:restartNumberingAfterBreak="0">
    <w:nsid w:val="638E80E3"/>
    <w:multiLevelType w:val="hybridMultilevel"/>
    <w:tmpl w:val="FFFFFFFF"/>
    <w:lvl w:ilvl="0" w:tplc="99FE10C6">
      <w:start w:val="1"/>
      <w:numFmt w:val="bullet"/>
      <w:lvlText w:val=""/>
      <w:lvlJc w:val="left"/>
      <w:pPr>
        <w:ind w:left="720" w:hanging="360"/>
      </w:pPr>
      <w:rPr>
        <w:rFonts w:ascii="Symbol" w:hAnsi="Symbol" w:hint="default"/>
      </w:rPr>
    </w:lvl>
    <w:lvl w:ilvl="1" w:tplc="F954A7B8">
      <w:start w:val="1"/>
      <w:numFmt w:val="bullet"/>
      <w:lvlText w:val="o"/>
      <w:lvlJc w:val="left"/>
      <w:pPr>
        <w:ind w:left="1440" w:hanging="360"/>
      </w:pPr>
      <w:rPr>
        <w:rFonts w:ascii="Courier New" w:hAnsi="Courier New" w:hint="default"/>
      </w:rPr>
    </w:lvl>
    <w:lvl w:ilvl="2" w:tplc="C1403E12">
      <w:start w:val="1"/>
      <w:numFmt w:val="bullet"/>
      <w:lvlText w:val=""/>
      <w:lvlJc w:val="left"/>
      <w:pPr>
        <w:ind w:left="2160" w:hanging="360"/>
      </w:pPr>
      <w:rPr>
        <w:rFonts w:ascii="Wingdings" w:hAnsi="Wingdings" w:hint="default"/>
      </w:rPr>
    </w:lvl>
    <w:lvl w:ilvl="3" w:tplc="A8A07E9E">
      <w:start w:val="1"/>
      <w:numFmt w:val="bullet"/>
      <w:lvlText w:val=""/>
      <w:lvlJc w:val="left"/>
      <w:pPr>
        <w:ind w:left="2880" w:hanging="360"/>
      </w:pPr>
      <w:rPr>
        <w:rFonts w:ascii="Symbol" w:hAnsi="Symbol" w:hint="default"/>
      </w:rPr>
    </w:lvl>
    <w:lvl w:ilvl="4" w:tplc="04F45E3E">
      <w:start w:val="1"/>
      <w:numFmt w:val="bullet"/>
      <w:lvlText w:val="o"/>
      <w:lvlJc w:val="left"/>
      <w:pPr>
        <w:ind w:left="3600" w:hanging="360"/>
      </w:pPr>
      <w:rPr>
        <w:rFonts w:ascii="Courier New" w:hAnsi="Courier New" w:hint="default"/>
      </w:rPr>
    </w:lvl>
    <w:lvl w:ilvl="5" w:tplc="D1D0C8E8">
      <w:start w:val="1"/>
      <w:numFmt w:val="bullet"/>
      <w:lvlText w:val=""/>
      <w:lvlJc w:val="left"/>
      <w:pPr>
        <w:ind w:left="4320" w:hanging="360"/>
      </w:pPr>
      <w:rPr>
        <w:rFonts w:ascii="Wingdings" w:hAnsi="Wingdings" w:hint="default"/>
      </w:rPr>
    </w:lvl>
    <w:lvl w:ilvl="6" w:tplc="2104E896">
      <w:start w:val="1"/>
      <w:numFmt w:val="bullet"/>
      <w:lvlText w:val=""/>
      <w:lvlJc w:val="left"/>
      <w:pPr>
        <w:ind w:left="5040" w:hanging="360"/>
      </w:pPr>
      <w:rPr>
        <w:rFonts w:ascii="Symbol" w:hAnsi="Symbol" w:hint="default"/>
      </w:rPr>
    </w:lvl>
    <w:lvl w:ilvl="7" w:tplc="5496682A">
      <w:start w:val="1"/>
      <w:numFmt w:val="bullet"/>
      <w:lvlText w:val="o"/>
      <w:lvlJc w:val="left"/>
      <w:pPr>
        <w:ind w:left="5760" w:hanging="360"/>
      </w:pPr>
      <w:rPr>
        <w:rFonts w:ascii="Courier New" w:hAnsi="Courier New" w:hint="default"/>
      </w:rPr>
    </w:lvl>
    <w:lvl w:ilvl="8" w:tplc="6E728CF6">
      <w:start w:val="1"/>
      <w:numFmt w:val="bullet"/>
      <w:lvlText w:val=""/>
      <w:lvlJc w:val="left"/>
      <w:pPr>
        <w:ind w:left="6480" w:hanging="360"/>
      </w:pPr>
      <w:rPr>
        <w:rFonts w:ascii="Wingdings" w:hAnsi="Wingdings" w:hint="default"/>
      </w:rPr>
    </w:lvl>
  </w:abstractNum>
  <w:abstractNum w:abstractNumId="20" w15:restartNumberingAfterBreak="0">
    <w:nsid w:val="63B4383B"/>
    <w:multiLevelType w:val="hybridMultilevel"/>
    <w:tmpl w:val="D95646C8"/>
    <w:lvl w:ilvl="0" w:tplc="58DC523A">
      <w:start w:val="1"/>
      <w:numFmt w:val="decimal"/>
      <w:lvlText w:val="%1."/>
      <w:lvlJc w:val="left"/>
      <w:pPr>
        <w:ind w:left="922" w:hanging="360"/>
      </w:pPr>
      <w:rPr>
        <w:rFonts w:hint="default"/>
      </w:rPr>
    </w:lvl>
    <w:lvl w:ilvl="1" w:tplc="38090019" w:tentative="1">
      <w:start w:val="1"/>
      <w:numFmt w:val="lowerLetter"/>
      <w:lvlText w:val="%2."/>
      <w:lvlJc w:val="left"/>
      <w:pPr>
        <w:ind w:left="1642" w:hanging="360"/>
      </w:pPr>
    </w:lvl>
    <w:lvl w:ilvl="2" w:tplc="3809001B" w:tentative="1">
      <w:start w:val="1"/>
      <w:numFmt w:val="lowerRoman"/>
      <w:lvlText w:val="%3."/>
      <w:lvlJc w:val="right"/>
      <w:pPr>
        <w:ind w:left="2362" w:hanging="180"/>
      </w:pPr>
    </w:lvl>
    <w:lvl w:ilvl="3" w:tplc="3809000F" w:tentative="1">
      <w:start w:val="1"/>
      <w:numFmt w:val="decimal"/>
      <w:lvlText w:val="%4."/>
      <w:lvlJc w:val="left"/>
      <w:pPr>
        <w:ind w:left="3082" w:hanging="360"/>
      </w:pPr>
    </w:lvl>
    <w:lvl w:ilvl="4" w:tplc="38090019" w:tentative="1">
      <w:start w:val="1"/>
      <w:numFmt w:val="lowerLetter"/>
      <w:lvlText w:val="%5."/>
      <w:lvlJc w:val="left"/>
      <w:pPr>
        <w:ind w:left="3802" w:hanging="360"/>
      </w:pPr>
    </w:lvl>
    <w:lvl w:ilvl="5" w:tplc="3809001B" w:tentative="1">
      <w:start w:val="1"/>
      <w:numFmt w:val="lowerRoman"/>
      <w:lvlText w:val="%6."/>
      <w:lvlJc w:val="right"/>
      <w:pPr>
        <w:ind w:left="4522" w:hanging="180"/>
      </w:pPr>
    </w:lvl>
    <w:lvl w:ilvl="6" w:tplc="3809000F" w:tentative="1">
      <w:start w:val="1"/>
      <w:numFmt w:val="decimal"/>
      <w:lvlText w:val="%7."/>
      <w:lvlJc w:val="left"/>
      <w:pPr>
        <w:ind w:left="5242" w:hanging="360"/>
      </w:pPr>
    </w:lvl>
    <w:lvl w:ilvl="7" w:tplc="38090019" w:tentative="1">
      <w:start w:val="1"/>
      <w:numFmt w:val="lowerLetter"/>
      <w:lvlText w:val="%8."/>
      <w:lvlJc w:val="left"/>
      <w:pPr>
        <w:ind w:left="5962" w:hanging="360"/>
      </w:pPr>
    </w:lvl>
    <w:lvl w:ilvl="8" w:tplc="3809001B" w:tentative="1">
      <w:start w:val="1"/>
      <w:numFmt w:val="lowerRoman"/>
      <w:lvlText w:val="%9."/>
      <w:lvlJc w:val="right"/>
      <w:pPr>
        <w:ind w:left="6682" w:hanging="180"/>
      </w:pPr>
    </w:lvl>
  </w:abstractNum>
  <w:abstractNum w:abstractNumId="21" w15:restartNumberingAfterBreak="0">
    <w:nsid w:val="6C84C488"/>
    <w:multiLevelType w:val="hybridMultilevel"/>
    <w:tmpl w:val="FFFFFFFF"/>
    <w:lvl w:ilvl="0" w:tplc="69BEFB34">
      <w:start w:val="1"/>
      <w:numFmt w:val="decimal"/>
      <w:lvlText w:val="%1."/>
      <w:lvlJc w:val="left"/>
      <w:pPr>
        <w:ind w:left="720" w:hanging="360"/>
      </w:pPr>
    </w:lvl>
    <w:lvl w:ilvl="1" w:tplc="98E04858">
      <w:start w:val="1"/>
      <w:numFmt w:val="lowerLetter"/>
      <w:lvlText w:val="%2."/>
      <w:lvlJc w:val="left"/>
      <w:pPr>
        <w:ind w:left="1440" w:hanging="360"/>
      </w:pPr>
    </w:lvl>
    <w:lvl w:ilvl="2" w:tplc="C696238E">
      <w:start w:val="1"/>
      <w:numFmt w:val="lowerRoman"/>
      <w:lvlText w:val="%3."/>
      <w:lvlJc w:val="right"/>
      <w:pPr>
        <w:ind w:left="2160" w:hanging="180"/>
      </w:pPr>
    </w:lvl>
    <w:lvl w:ilvl="3" w:tplc="3FF06828">
      <w:start w:val="1"/>
      <w:numFmt w:val="decimal"/>
      <w:lvlText w:val="%4."/>
      <w:lvlJc w:val="left"/>
      <w:pPr>
        <w:ind w:left="2880" w:hanging="360"/>
      </w:pPr>
    </w:lvl>
    <w:lvl w:ilvl="4" w:tplc="6280627A">
      <w:start w:val="1"/>
      <w:numFmt w:val="lowerLetter"/>
      <w:lvlText w:val="%5."/>
      <w:lvlJc w:val="left"/>
      <w:pPr>
        <w:ind w:left="3600" w:hanging="360"/>
      </w:pPr>
    </w:lvl>
    <w:lvl w:ilvl="5" w:tplc="643A7746">
      <w:start w:val="1"/>
      <w:numFmt w:val="lowerRoman"/>
      <w:lvlText w:val="%6."/>
      <w:lvlJc w:val="right"/>
      <w:pPr>
        <w:ind w:left="4320" w:hanging="180"/>
      </w:pPr>
    </w:lvl>
    <w:lvl w:ilvl="6" w:tplc="18FA7DEE">
      <w:start w:val="1"/>
      <w:numFmt w:val="decimal"/>
      <w:lvlText w:val="%7."/>
      <w:lvlJc w:val="left"/>
      <w:pPr>
        <w:ind w:left="5040" w:hanging="360"/>
      </w:pPr>
    </w:lvl>
    <w:lvl w:ilvl="7" w:tplc="9D6253AC">
      <w:start w:val="1"/>
      <w:numFmt w:val="lowerLetter"/>
      <w:lvlText w:val="%8."/>
      <w:lvlJc w:val="left"/>
      <w:pPr>
        <w:ind w:left="5760" w:hanging="360"/>
      </w:pPr>
    </w:lvl>
    <w:lvl w:ilvl="8" w:tplc="8474D2D6">
      <w:start w:val="1"/>
      <w:numFmt w:val="lowerRoman"/>
      <w:lvlText w:val="%9."/>
      <w:lvlJc w:val="right"/>
      <w:pPr>
        <w:ind w:left="6480" w:hanging="180"/>
      </w:pPr>
    </w:lvl>
  </w:abstractNum>
  <w:abstractNum w:abstractNumId="22" w15:restartNumberingAfterBreak="0">
    <w:nsid w:val="6DB8686D"/>
    <w:multiLevelType w:val="hybridMultilevel"/>
    <w:tmpl w:val="8B8E356C"/>
    <w:lvl w:ilvl="0" w:tplc="F6F23E8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751B5B94"/>
    <w:multiLevelType w:val="hybridMultilevel"/>
    <w:tmpl w:val="BB347220"/>
    <w:lvl w:ilvl="0" w:tplc="76A87884">
      <w:start w:val="1"/>
      <w:numFmt w:val="decimal"/>
      <w:lvlText w:val="%1."/>
      <w:lvlJc w:val="left"/>
      <w:pPr>
        <w:ind w:left="922" w:hanging="360"/>
      </w:pPr>
      <w:rPr>
        <w:rFonts w:hint="default"/>
      </w:rPr>
    </w:lvl>
    <w:lvl w:ilvl="1" w:tplc="38090019" w:tentative="1">
      <w:start w:val="1"/>
      <w:numFmt w:val="lowerLetter"/>
      <w:lvlText w:val="%2."/>
      <w:lvlJc w:val="left"/>
      <w:pPr>
        <w:ind w:left="1642" w:hanging="360"/>
      </w:pPr>
    </w:lvl>
    <w:lvl w:ilvl="2" w:tplc="3809001B" w:tentative="1">
      <w:start w:val="1"/>
      <w:numFmt w:val="lowerRoman"/>
      <w:lvlText w:val="%3."/>
      <w:lvlJc w:val="right"/>
      <w:pPr>
        <w:ind w:left="2362" w:hanging="180"/>
      </w:pPr>
    </w:lvl>
    <w:lvl w:ilvl="3" w:tplc="3809000F" w:tentative="1">
      <w:start w:val="1"/>
      <w:numFmt w:val="decimal"/>
      <w:lvlText w:val="%4."/>
      <w:lvlJc w:val="left"/>
      <w:pPr>
        <w:ind w:left="3082" w:hanging="360"/>
      </w:pPr>
    </w:lvl>
    <w:lvl w:ilvl="4" w:tplc="38090019" w:tentative="1">
      <w:start w:val="1"/>
      <w:numFmt w:val="lowerLetter"/>
      <w:lvlText w:val="%5."/>
      <w:lvlJc w:val="left"/>
      <w:pPr>
        <w:ind w:left="3802" w:hanging="360"/>
      </w:pPr>
    </w:lvl>
    <w:lvl w:ilvl="5" w:tplc="3809001B" w:tentative="1">
      <w:start w:val="1"/>
      <w:numFmt w:val="lowerRoman"/>
      <w:lvlText w:val="%6."/>
      <w:lvlJc w:val="right"/>
      <w:pPr>
        <w:ind w:left="4522" w:hanging="180"/>
      </w:pPr>
    </w:lvl>
    <w:lvl w:ilvl="6" w:tplc="3809000F" w:tentative="1">
      <w:start w:val="1"/>
      <w:numFmt w:val="decimal"/>
      <w:lvlText w:val="%7."/>
      <w:lvlJc w:val="left"/>
      <w:pPr>
        <w:ind w:left="5242" w:hanging="360"/>
      </w:pPr>
    </w:lvl>
    <w:lvl w:ilvl="7" w:tplc="38090019" w:tentative="1">
      <w:start w:val="1"/>
      <w:numFmt w:val="lowerLetter"/>
      <w:lvlText w:val="%8."/>
      <w:lvlJc w:val="left"/>
      <w:pPr>
        <w:ind w:left="5962" w:hanging="360"/>
      </w:pPr>
    </w:lvl>
    <w:lvl w:ilvl="8" w:tplc="3809001B" w:tentative="1">
      <w:start w:val="1"/>
      <w:numFmt w:val="lowerRoman"/>
      <w:lvlText w:val="%9."/>
      <w:lvlJc w:val="right"/>
      <w:pPr>
        <w:ind w:left="6682" w:hanging="180"/>
      </w:pPr>
    </w:lvl>
  </w:abstractNum>
  <w:abstractNum w:abstractNumId="24" w15:restartNumberingAfterBreak="0">
    <w:nsid w:val="752131BF"/>
    <w:multiLevelType w:val="hybridMultilevel"/>
    <w:tmpl w:val="3612DBB8"/>
    <w:lvl w:ilvl="0" w:tplc="18E43868">
      <w:start w:val="1"/>
      <w:numFmt w:val="decimal"/>
      <w:lvlText w:val="2.1.%1"/>
      <w:lvlJc w:val="left"/>
      <w:pPr>
        <w:ind w:left="562" w:hanging="360"/>
      </w:pPr>
      <w:rPr>
        <w:rFonts w:hint="default"/>
      </w:rPr>
    </w:lvl>
    <w:lvl w:ilvl="1" w:tplc="38090019" w:tentative="1">
      <w:start w:val="1"/>
      <w:numFmt w:val="lowerLetter"/>
      <w:lvlText w:val="%2."/>
      <w:lvlJc w:val="left"/>
      <w:pPr>
        <w:ind w:left="1282" w:hanging="360"/>
      </w:pPr>
    </w:lvl>
    <w:lvl w:ilvl="2" w:tplc="3809001B" w:tentative="1">
      <w:start w:val="1"/>
      <w:numFmt w:val="lowerRoman"/>
      <w:lvlText w:val="%3."/>
      <w:lvlJc w:val="right"/>
      <w:pPr>
        <w:ind w:left="2002" w:hanging="180"/>
      </w:pPr>
    </w:lvl>
    <w:lvl w:ilvl="3" w:tplc="3809000F" w:tentative="1">
      <w:start w:val="1"/>
      <w:numFmt w:val="decimal"/>
      <w:lvlText w:val="%4."/>
      <w:lvlJc w:val="left"/>
      <w:pPr>
        <w:ind w:left="2722" w:hanging="360"/>
      </w:pPr>
    </w:lvl>
    <w:lvl w:ilvl="4" w:tplc="38090019" w:tentative="1">
      <w:start w:val="1"/>
      <w:numFmt w:val="lowerLetter"/>
      <w:lvlText w:val="%5."/>
      <w:lvlJc w:val="left"/>
      <w:pPr>
        <w:ind w:left="3442" w:hanging="360"/>
      </w:pPr>
    </w:lvl>
    <w:lvl w:ilvl="5" w:tplc="3809001B" w:tentative="1">
      <w:start w:val="1"/>
      <w:numFmt w:val="lowerRoman"/>
      <w:lvlText w:val="%6."/>
      <w:lvlJc w:val="right"/>
      <w:pPr>
        <w:ind w:left="4162" w:hanging="180"/>
      </w:pPr>
    </w:lvl>
    <w:lvl w:ilvl="6" w:tplc="3809000F" w:tentative="1">
      <w:start w:val="1"/>
      <w:numFmt w:val="decimal"/>
      <w:lvlText w:val="%7."/>
      <w:lvlJc w:val="left"/>
      <w:pPr>
        <w:ind w:left="4882" w:hanging="360"/>
      </w:pPr>
    </w:lvl>
    <w:lvl w:ilvl="7" w:tplc="38090019" w:tentative="1">
      <w:start w:val="1"/>
      <w:numFmt w:val="lowerLetter"/>
      <w:lvlText w:val="%8."/>
      <w:lvlJc w:val="left"/>
      <w:pPr>
        <w:ind w:left="5602" w:hanging="360"/>
      </w:pPr>
    </w:lvl>
    <w:lvl w:ilvl="8" w:tplc="3809001B" w:tentative="1">
      <w:start w:val="1"/>
      <w:numFmt w:val="lowerRoman"/>
      <w:lvlText w:val="%9."/>
      <w:lvlJc w:val="right"/>
      <w:pPr>
        <w:ind w:left="6322" w:hanging="180"/>
      </w:pPr>
    </w:lvl>
  </w:abstractNum>
  <w:num w:numId="1" w16cid:durableId="808325519">
    <w:abstractNumId w:val="4"/>
  </w:num>
  <w:num w:numId="2" w16cid:durableId="623342652">
    <w:abstractNumId w:val="8"/>
  </w:num>
  <w:num w:numId="3" w16cid:durableId="818838060">
    <w:abstractNumId w:val="16"/>
  </w:num>
  <w:num w:numId="4" w16cid:durableId="1373994264">
    <w:abstractNumId w:val="24"/>
  </w:num>
  <w:num w:numId="5" w16cid:durableId="186138519">
    <w:abstractNumId w:val="2"/>
  </w:num>
  <w:num w:numId="6" w16cid:durableId="1509909378">
    <w:abstractNumId w:val="6"/>
  </w:num>
  <w:num w:numId="7" w16cid:durableId="1314601583">
    <w:abstractNumId w:val="5"/>
  </w:num>
  <w:num w:numId="8" w16cid:durableId="328754445">
    <w:abstractNumId w:val="23"/>
  </w:num>
  <w:num w:numId="9" w16cid:durableId="155729742">
    <w:abstractNumId w:val="9"/>
  </w:num>
  <w:num w:numId="10" w16cid:durableId="795828199">
    <w:abstractNumId w:val="20"/>
  </w:num>
  <w:num w:numId="11" w16cid:durableId="1457866718">
    <w:abstractNumId w:val="22"/>
  </w:num>
  <w:num w:numId="12" w16cid:durableId="111632846">
    <w:abstractNumId w:val="7"/>
  </w:num>
  <w:num w:numId="13" w16cid:durableId="1206606161">
    <w:abstractNumId w:val="7"/>
    <w:lvlOverride w:ilvl="0">
      <w:startOverride w:val="1"/>
    </w:lvlOverride>
  </w:num>
  <w:num w:numId="14" w16cid:durableId="1708022170">
    <w:abstractNumId w:val="12"/>
  </w:num>
  <w:num w:numId="15" w16cid:durableId="118762282">
    <w:abstractNumId w:val="1"/>
  </w:num>
  <w:num w:numId="16" w16cid:durableId="441271221">
    <w:abstractNumId w:val="3"/>
  </w:num>
  <w:num w:numId="17" w16cid:durableId="167789513">
    <w:abstractNumId w:val="11"/>
  </w:num>
  <w:num w:numId="18" w16cid:durableId="1626037673">
    <w:abstractNumId w:val="15"/>
  </w:num>
  <w:num w:numId="19" w16cid:durableId="1439643269">
    <w:abstractNumId w:val="13"/>
  </w:num>
  <w:num w:numId="20" w16cid:durableId="525949546">
    <w:abstractNumId w:val="10"/>
  </w:num>
  <w:num w:numId="21" w16cid:durableId="1319917017">
    <w:abstractNumId w:val="21"/>
  </w:num>
  <w:num w:numId="22" w16cid:durableId="98911861">
    <w:abstractNumId w:val="17"/>
  </w:num>
  <w:num w:numId="23" w16cid:durableId="542139615">
    <w:abstractNumId w:val="19"/>
  </w:num>
  <w:num w:numId="24" w16cid:durableId="1964998249">
    <w:abstractNumId w:val="18"/>
  </w:num>
  <w:num w:numId="25" w16cid:durableId="1065296741">
    <w:abstractNumId w:val="14"/>
  </w:num>
  <w:num w:numId="26" w16cid:durableId="1095214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946"/>
    <w:rsid w:val="0000418A"/>
    <w:rsid w:val="00006340"/>
    <w:rsid w:val="00014272"/>
    <w:rsid w:val="000179F8"/>
    <w:rsid w:val="0002251F"/>
    <w:rsid w:val="000226FB"/>
    <w:rsid w:val="00024604"/>
    <w:rsid w:val="000264FA"/>
    <w:rsid w:val="00027E07"/>
    <w:rsid w:val="00032A4D"/>
    <w:rsid w:val="00032B7D"/>
    <w:rsid w:val="00046201"/>
    <w:rsid w:val="00046B54"/>
    <w:rsid w:val="0005021B"/>
    <w:rsid w:val="00050834"/>
    <w:rsid w:val="00052B88"/>
    <w:rsid w:val="00063B4A"/>
    <w:rsid w:val="0006401B"/>
    <w:rsid w:val="00065A92"/>
    <w:rsid w:val="00067481"/>
    <w:rsid w:val="000678E4"/>
    <w:rsid w:val="0007246A"/>
    <w:rsid w:val="00073003"/>
    <w:rsid w:val="00075895"/>
    <w:rsid w:val="00076D9B"/>
    <w:rsid w:val="0007799E"/>
    <w:rsid w:val="00080B43"/>
    <w:rsid w:val="00081A5B"/>
    <w:rsid w:val="0008498A"/>
    <w:rsid w:val="000856C5"/>
    <w:rsid w:val="00087D21"/>
    <w:rsid w:val="0009127A"/>
    <w:rsid w:val="00093E79"/>
    <w:rsid w:val="00094332"/>
    <w:rsid w:val="00094B73"/>
    <w:rsid w:val="000968A9"/>
    <w:rsid w:val="0009779E"/>
    <w:rsid w:val="000A0EC0"/>
    <w:rsid w:val="000A2286"/>
    <w:rsid w:val="000A250B"/>
    <w:rsid w:val="000A79FD"/>
    <w:rsid w:val="000B02E1"/>
    <w:rsid w:val="000B303B"/>
    <w:rsid w:val="000B41BC"/>
    <w:rsid w:val="000B4887"/>
    <w:rsid w:val="000B5E6A"/>
    <w:rsid w:val="000B5EB5"/>
    <w:rsid w:val="000B65CF"/>
    <w:rsid w:val="000C2B82"/>
    <w:rsid w:val="000C2CC4"/>
    <w:rsid w:val="000C78EB"/>
    <w:rsid w:val="000D0FF4"/>
    <w:rsid w:val="000D105A"/>
    <w:rsid w:val="000D322F"/>
    <w:rsid w:val="000D3995"/>
    <w:rsid w:val="000D424A"/>
    <w:rsid w:val="000D47DA"/>
    <w:rsid w:val="000D653A"/>
    <w:rsid w:val="000E6918"/>
    <w:rsid w:val="000E75A1"/>
    <w:rsid w:val="000F1C3E"/>
    <w:rsid w:val="000F42FA"/>
    <w:rsid w:val="00102E49"/>
    <w:rsid w:val="00103B45"/>
    <w:rsid w:val="00104FF4"/>
    <w:rsid w:val="00105A9E"/>
    <w:rsid w:val="0011218B"/>
    <w:rsid w:val="001132D1"/>
    <w:rsid w:val="001140A3"/>
    <w:rsid w:val="00116679"/>
    <w:rsid w:val="00117A44"/>
    <w:rsid w:val="00117C66"/>
    <w:rsid w:val="001249E0"/>
    <w:rsid w:val="00124A82"/>
    <w:rsid w:val="001313D1"/>
    <w:rsid w:val="00132BBF"/>
    <w:rsid w:val="00136D73"/>
    <w:rsid w:val="00136E66"/>
    <w:rsid w:val="001378F9"/>
    <w:rsid w:val="00137D7A"/>
    <w:rsid w:val="00140699"/>
    <w:rsid w:val="0014084D"/>
    <w:rsid w:val="00141847"/>
    <w:rsid w:val="00143290"/>
    <w:rsid w:val="00144F65"/>
    <w:rsid w:val="001450AE"/>
    <w:rsid w:val="00145F17"/>
    <w:rsid w:val="0014794A"/>
    <w:rsid w:val="00155982"/>
    <w:rsid w:val="00160014"/>
    <w:rsid w:val="00161E7F"/>
    <w:rsid w:val="001632B3"/>
    <w:rsid w:val="0016479B"/>
    <w:rsid w:val="0016611D"/>
    <w:rsid w:val="00166FED"/>
    <w:rsid w:val="00170685"/>
    <w:rsid w:val="001720CB"/>
    <w:rsid w:val="00172B24"/>
    <w:rsid w:val="00174C99"/>
    <w:rsid w:val="0017542D"/>
    <w:rsid w:val="00177AB0"/>
    <w:rsid w:val="001803A8"/>
    <w:rsid w:val="001900D5"/>
    <w:rsid w:val="00190536"/>
    <w:rsid w:val="00191843"/>
    <w:rsid w:val="001A05C6"/>
    <w:rsid w:val="001A111E"/>
    <w:rsid w:val="001A39A8"/>
    <w:rsid w:val="001A6530"/>
    <w:rsid w:val="001A6A48"/>
    <w:rsid w:val="001B091E"/>
    <w:rsid w:val="001B19AB"/>
    <w:rsid w:val="001B2273"/>
    <w:rsid w:val="001B5348"/>
    <w:rsid w:val="001B6195"/>
    <w:rsid w:val="001C018C"/>
    <w:rsid w:val="001D2D1F"/>
    <w:rsid w:val="001D358E"/>
    <w:rsid w:val="001D36B0"/>
    <w:rsid w:val="001E0CDE"/>
    <w:rsid w:val="001E15BD"/>
    <w:rsid w:val="001E321E"/>
    <w:rsid w:val="001E3C14"/>
    <w:rsid w:val="001E405C"/>
    <w:rsid w:val="001E7AD7"/>
    <w:rsid w:val="001F00DF"/>
    <w:rsid w:val="001F0583"/>
    <w:rsid w:val="001F0733"/>
    <w:rsid w:val="001F76A5"/>
    <w:rsid w:val="001F7DFD"/>
    <w:rsid w:val="002027EE"/>
    <w:rsid w:val="00203DC3"/>
    <w:rsid w:val="002055DA"/>
    <w:rsid w:val="002118B5"/>
    <w:rsid w:val="002121AA"/>
    <w:rsid w:val="002141F9"/>
    <w:rsid w:val="002148AA"/>
    <w:rsid w:val="00217B1A"/>
    <w:rsid w:val="0022732B"/>
    <w:rsid w:val="0023030A"/>
    <w:rsid w:val="0023123E"/>
    <w:rsid w:val="0023158A"/>
    <w:rsid w:val="0023644A"/>
    <w:rsid w:val="002368B5"/>
    <w:rsid w:val="00241DF7"/>
    <w:rsid w:val="0024654E"/>
    <w:rsid w:val="00246A59"/>
    <w:rsid w:val="0025098D"/>
    <w:rsid w:val="00252697"/>
    <w:rsid w:val="00254181"/>
    <w:rsid w:val="00256511"/>
    <w:rsid w:val="00257F00"/>
    <w:rsid w:val="00273EAF"/>
    <w:rsid w:val="00274334"/>
    <w:rsid w:val="00280EE3"/>
    <w:rsid w:val="002833FD"/>
    <w:rsid w:val="00286105"/>
    <w:rsid w:val="00286E69"/>
    <w:rsid w:val="00287312"/>
    <w:rsid w:val="002907CC"/>
    <w:rsid w:val="0029275A"/>
    <w:rsid w:val="002942E0"/>
    <w:rsid w:val="00295103"/>
    <w:rsid w:val="002A11D7"/>
    <w:rsid w:val="002A5804"/>
    <w:rsid w:val="002A7699"/>
    <w:rsid w:val="002B0E6A"/>
    <w:rsid w:val="002B12A8"/>
    <w:rsid w:val="002B280A"/>
    <w:rsid w:val="002B3648"/>
    <w:rsid w:val="002B4FEA"/>
    <w:rsid w:val="002B7263"/>
    <w:rsid w:val="002C0ADD"/>
    <w:rsid w:val="002C2032"/>
    <w:rsid w:val="002C5711"/>
    <w:rsid w:val="002C7BFA"/>
    <w:rsid w:val="002C7C74"/>
    <w:rsid w:val="002D0F56"/>
    <w:rsid w:val="002D2F8B"/>
    <w:rsid w:val="002D5E5F"/>
    <w:rsid w:val="002D5EE6"/>
    <w:rsid w:val="002D73F7"/>
    <w:rsid w:val="002E4D8D"/>
    <w:rsid w:val="002E664D"/>
    <w:rsid w:val="002F053F"/>
    <w:rsid w:val="002F1AA0"/>
    <w:rsid w:val="002F3869"/>
    <w:rsid w:val="002F576B"/>
    <w:rsid w:val="002F6FA1"/>
    <w:rsid w:val="003003E4"/>
    <w:rsid w:val="0030145C"/>
    <w:rsid w:val="00301C22"/>
    <w:rsid w:val="00303B2C"/>
    <w:rsid w:val="00307B81"/>
    <w:rsid w:val="003119C1"/>
    <w:rsid w:val="003123B1"/>
    <w:rsid w:val="00312D3D"/>
    <w:rsid w:val="00312D66"/>
    <w:rsid w:val="00314A40"/>
    <w:rsid w:val="0031591D"/>
    <w:rsid w:val="00316CF4"/>
    <w:rsid w:val="00321EFA"/>
    <w:rsid w:val="0032228B"/>
    <w:rsid w:val="00322F6F"/>
    <w:rsid w:val="003265A3"/>
    <w:rsid w:val="003269BD"/>
    <w:rsid w:val="00326D1E"/>
    <w:rsid w:val="00330443"/>
    <w:rsid w:val="0033047F"/>
    <w:rsid w:val="00330764"/>
    <w:rsid w:val="00330E79"/>
    <w:rsid w:val="00334801"/>
    <w:rsid w:val="00334E0A"/>
    <w:rsid w:val="00337488"/>
    <w:rsid w:val="003379C8"/>
    <w:rsid w:val="00337D50"/>
    <w:rsid w:val="00341220"/>
    <w:rsid w:val="003424EB"/>
    <w:rsid w:val="003454EB"/>
    <w:rsid w:val="00345549"/>
    <w:rsid w:val="003510DD"/>
    <w:rsid w:val="0035119F"/>
    <w:rsid w:val="0035158E"/>
    <w:rsid w:val="00351698"/>
    <w:rsid w:val="00351D29"/>
    <w:rsid w:val="003545EE"/>
    <w:rsid w:val="00354D22"/>
    <w:rsid w:val="00355764"/>
    <w:rsid w:val="00355CAD"/>
    <w:rsid w:val="00356A0E"/>
    <w:rsid w:val="00373E1D"/>
    <w:rsid w:val="00374E73"/>
    <w:rsid w:val="0037565D"/>
    <w:rsid w:val="00381648"/>
    <w:rsid w:val="00383BB7"/>
    <w:rsid w:val="00384EE5"/>
    <w:rsid w:val="00391CE4"/>
    <w:rsid w:val="003970CF"/>
    <w:rsid w:val="003A2418"/>
    <w:rsid w:val="003A26B0"/>
    <w:rsid w:val="003A2C09"/>
    <w:rsid w:val="003A479B"/>
    <w:rsid w:val="003A5059"/>
    <w:rsid w:val="003A7472"/>
    <w:rsid w:val="003B06D7"/>
    <w:rsid w:val="003B1841"/>
    <w:rsid w:val="003B19CB"/>
    <w:rsid w:val="003B706F"/>
    <w:rsid w:val="003C22A5"/>
    <w:rsid w:val="003C5205"/>
    <w:rsid w:val="003D05CA"/>
    <w:rsid w:val="003D445B"/>
    <w:rsid w:val="003D518C"/>
    <w:rsid w:val="003D5862"/>
    <w:rsid w:val="003D7C90"/>
    <w:rsid w:val="003E43F1"/>
    <w:rsid w:val="003F2399"/>
    <w:rsid w:val="003F297D"/>
    <w:rsid w:val="003F4098"/>
    <w:rsid w:val="003F4A9C"/>
    <w:rsid w:val="003F56C0"/>
    <w:rsid w:val="004054C3"/>
    <w:rsid w:val="0040647D"/>
    <w:rsid w:val="004066F0"/>
    <w:rsid w:val="00412022"/>
    <w:rsid w:val="00413089"/>
    <w:rsid w:val="004132BF"/>
    <w:rsid w:val="00416077"/>
    <w:rsid w:val="0041780E"/>
    <w:rsid w:val="004209A0"/>
    <w:rsid w:val="00422D78"/>
    <w:rsid w:val="00422F0C"/>
    <w:rsid w:val="00425061"/>
    <w:rsid w:val="0042573A"/>
    <w:rsid w:val="00425D52"/>
    <w:rsid w:val="00426BA9"/>
    <w:rsid w:val="00430AC4"/>
    <w:rsid w:val="0043290F"/>
    <w:rsid w:val="004338D9"/>
    <w:rsid w:val="00433938"/>
    <w:rsid w:val="00434112"/>
    <w:rsid w:val="00435604"/>
    <w:rsid w:val="00441424"/>
    <w:rsid w:val="00441609"/>
    <w:rsid w:val="00444ED2"/>
    <w:rsid w:val="0045026C"/>
    <w:rsid w:val="004514B7"/>
    <w:rsid w:val="004544E3"/>
    <w:rsid w:val="0045498A"/>
    <w:rsid w:val="00454A3D"/>
    <w:rsid w:val="00454A57"/>
    <w:rsid w:val="004566C0"/>
    <w:rsid w:val="004620CA"/>
    <w:rsid w:val="004622A6"/>
    <w:rsid w:val="00462FB6"/>
    <w:rsid w:val="004640E3"/>
    <w:rsid w:val="0046592A"/>
    <w:rsid w:val="00467CF2"/>
    <w:rsid w:val="004704C6"/>
    <w:rsid w:val="0047112F"/>
    <w:rsid w:val="00472A08"/>
    <w:rsid w:val="0047434D"/>
    <w:rsid w:val="00474ECB"/>
    <w:rsid w:val="004801E8"/>
    <w:rsid w:val="00481A73"/>
    <w:rsid w:val="004846D7"/>
    <w:rsid w:val="00484DDF"/>
    <w:rsid w:val="00485496"/>
    <w:rsid w:val="00486E3C"/>
    <w:rsid w:val="0048710E"/>
    <w:rsid w:val="0049058F"/>
    <w:rsid w:val="00490735"/>
    <w:rsid w:val="0049133E"/>
    <w:rsid w:val="00491ED6"/>
    <w:rsid w:val="00494D9A"/>
    <w:rsid w:val="004A16F6"/>
    <w:rsid w:val="004A431B"/>
    <w:rsid w:val="004A6D72"/>
    <w:rsid w:val="004A7586"/>
    <w:rsid w:val="004A7FBF"/>
    <w:rsid w:val="004B0C2E"/>
    <w:rsid w:val="004B14DA"/>
    <w:rsid w:val="004B5E03"/>
    <w:rsid w:val="004B6821"/>
    <w:rsid w:val="004B7B9B"/>
    <w:rsid w:val="004C4818"/>
    <w:rsid w:val="004C5993"/>
    <w:rsid w:val="004D03CD"/>
    <w:rsid w:val="004D2FD8"/>
    <w:rsid w:val="004E27C0"/>
    <w:rsid w:val="004E518C"/>
    <w:rsid w:val="004E5538"/>
    <w:rsid w:val="004E5DEB"/>
    <w:rsid w:val="004F033B"/>
    <w:rsid w:val="004F175F"/>
    <w:rsid w:val="004F1822"/>
    <w:rsid w:val="004F1A98"/>
    <w:rsid w:val="004F7161"/>
    <w:rsid w:val="005033B4"/>
    <w:rsid w:val="005034DA"/>
    <w:rsid w:val="0050407F"/>
    <w:rsid w:val="005045BC"/>
    <w:rsid w:val="0050542C"/>
    <w:rsid w:val="0051100A"/>
    <w:rsid w:val="00516417"/>
    <w:rsid w:val="005203DF"/>
    <w:rsid w:val="00520452"/>
    <w:rsid w:val="00522085"/>
    <w:rsid w:val="00524E21"/>
    <w:rsid w:val="00527607"/>
    <w:rsid w:val="00527B68"/>
    <w:rsid w:val="00530772"/>
    <w:rsid w:val="00536F5F"/>
    <w:rsid w:val="0054154B"/>
    <w:rsid w:val="0054263B"/>
    <w:rsid w:val="00543A41"/>
    <w:rsid w:val="00547D2F"/>
    <w:rsid w:val="00554E88"/>
    <w:rsid w:val="005559E1"/>
    <w:rsid w:val="00556866"/>
    <w:rsid w:val="005579ED"/>
    <w:rsid w:val="005651C2"/>
    <w:rsid w:val="0056625C"/>
    <w:rsid w:val="005662A2"/>
    <w:rsid w:val="00566F6D"/>
    <w:rsid w:val="005670F3"/>
    <w:rsid w:val="00567AC3"/>
    <w:rsid w:val="005736CD"/>
    <w:rsid w:val="005766B6"/>
    <w:rsid w:val="005768EA"/>
    <w:rsid w:val="00577634"/>
    <w:rsid w:val="005811EE"/>
    <w:rsid w:val="00581A12"/>
    <w:rsid w:val="00582897"/>
    <w:rsid w:val="00582BAB"/>
    <w:rsid w:val="00583362"/>
    <w:rsid w:val="00586E05"/>
    <w:rsid w:val="00596254"/>
    <w:rsid w:val="005962DB"/>
    <w:rsid w:val="005976B7"/>
    <w:rsid w:val="0059779F"/>
    <w:rsid w:val="005A0F5E"/>
    <w:rsid w:val="005A1926"/>
    <w:rsid w:val="005A2342"/>
    <w:rsid w:val="005A31AA"/>
    <w:rsid w:val="005A7502"/>
    <w:rsid w:val="005B005F"/>
    <w:rsid w:val="005B2EF0"/>
    <w:rsid w:val="005B32EC"/>
    <w:rsid w:val="005B6973"/>
    <w:rsid w:val="005B6A4F"/>
    <w:rsid w:val="005C2585"/>
    <w:rsid w:val="005C339B"/>
    <w:rsid w:val="005C442D"/>
    <w:rsid w:val="005C4746"/>
    <w:rsid w:val="005D0156"/>
    <w:rsid w:val="005D0366"/>
    <w:rsid w:val="005D452E"/>
    <w:rsid w:val="005D53A1"/>
    <w:rsid w:val="005D5A7B"/>
    <w:rsid w:val="005D798F"/>
    <w:rsid w:val="005D79CB"/>
    <w:rsid w:val="005E2A11"/>
    <w:rsid w:val="005E2ACF"/>
    <w:rsid w:val="005E3665"/>
    <w:rsid w:val="005E5059"/>
    <w:rsid w:val="005E693D"/>
    <w:rsid w:val="005E70BB"/>
    <w:rsid w:val="005E7B44"/>
    <w:rsid w:val="005F14D5"/>
    <w:rsid w:val="005F1A77"/>
    <w:rsid w:val="005F20DE"/>
    <w:rsid w:val="005F4757"/>
    <w:rsid w:val="005F709F"/>
    <w:rsid w:val="005F7E1C"/>
    <w:rsid w:val="00600CEE"/>
    <w:rsid w:val="0060106F"/>
    <w:rsid w:val="00602777"/>
    <w:rsid w:val="006034BF"/>
    <w:rsid w:val="0060536B"/>
    <w:rsid w:val="00605CDD"/>
    <w:rsid w:val="00613DDA"/>
    <w:rsid w:val="00613F97"/>
    <w:rsid w:val="00617211"/>
    <w:rsid w:val="006239DC"/>
    <w:rsid w:val="006302A5"/>
    <w:rsid w:val="006309EA"/>
    <w:rsid w:val="00631AEB"/>
    <w:rsid w:val="00634766"/>
    <w:rsid w:val="006350B5"/>
    <w:rsid w:val="00635863"/>
    <w:rsid w:val="00646AE5"/>
    <w:rsid w:val="00651C17"/>
    <w:rsid w:val="0066057F"/>
    <w:rsid w:val="006612C9"/>
    <w:rsid w:val="00661B2C"/>
    <w:rsid w:val="00662CEC"/>
    <w:rsid w:val="00663418"/>
    <w:rsid w:val="006639F8"/>
    <w:rsid w:val="00663D05"/>
    <w:rsid w:val="00670762"/>
    <w:rsid w:val="00670774"/>
    <w:rsid w:val="00670F5C"/>
    <w:rsid w:val="0067189A"/>
    <w:rsid w:val="00675FC2"/>
    <w:rsid w:val="0067628E"/>
    <w:rsid w:val="00676D46"/>
    <w:rsid w:val="00680782"/>
    <w:rsid w:val="00681E91"/>
    <w:rsid w:val="00685393"/>
    <w:rsid w:val="00685FE6"/>
    <w:rsid w:val="00687C2C"/>
    <w:rsid w:val="00692295"/>
    <w:rsid w:val="0069325A"/>
    <w:rsid w:val="006A2CFF"/>
    <w:rsid w:val="006A5E91"/>
    <w:rsid w:val="006A5FEB"/>
    <w:rsid w:val="006B5189"/>
    <w:rsid w:val="006B6706"/>
    <w:rsid w:val="006C01CE"/>
    <w:rsid w:val="006C3E30"/>
    <w:rsid w:val="006C4042"/>
    <w:rsid w:val="006C4AE2"/>
    <w:rsid w:val="006C4EB2"/>
    <w:rsid w:val="006C571A"/>
    <w:rsid w:val="006C58C6"/>
    <w:rsid w:val="006D143B"/>
    <w:rsid w:val="006D1560"/>
    <w:rsid w:val="006E02F7"/>
    <w:rsid w:val="006E2DDA"/>
    <w:rsid w:val="006E4036"/>
    <w:rsid w:val="006E5AAB"/>
    <w:rsid w:val="006F00B9"/>
    <w:rsid w:val="006F3F16"/>
    <w:rsid w:val="006F58E2"/>
    <w:rsid w:val="006F6EF4"/>
    <w:rsid w:val="00700764"/>
    <w:rsid w:val="00701511"/>
    <w:rsid w:val="00701ED7"/>
    <w:rsid w:val="007023F4"/>
    <w:rsid w:val="00702658"/>
    <w:rsid w:val="00703401"/>
    <w:rsid w:val="00704D45"/>
    <w:rsid w:val="00704D46"/>
    <w:rsid w:val="00705C29"/>
    <w:rsid w:val="007074D4"/>
    <w:rsid w:val="007075FD"/>
    <w:rsid w:val="00707A27"/>
    <w:rsid w:val="00707D3B"/>
    <w:rsid w:val="0071032C"/>
    <w:rsid w:val="00710D10"/>
    <w:rsid w:val="00710FEE"/>
    <w:rsid w:val="00712213"/>
    <w:rsid w:val="00712D29"/>
    <w:rsid w:val="007133C5"/>
    <w:rsid w:val="007143C4"/>
    <w:rsid w:val="007144E4"/>
    <w:rsid w:val="007174DD"/>
    <w:rsid w:val="007215BB"/>
    <w:rsid w:val="00721E9B"/>
    <w:rsid w:val="00721ED7"/>
    <w:rsid w:val="007229AC"/>
    <w:rsid w:val="00723AEA"/>
    <w:rsid w:val="00725C6C"/>
    <w:rsid w:val="00726CB2"/>
    <w:rsid w:val="0072727B"/>
    <w:rsid w:val="00727827"/>
    <w:rsid w:val="00727888"/>
    <w:rsid w:val="00732C5C"/>
    <w:rsid w:val="00733D4A"/>
    <w:rsid w:val="00734ADA"/>
    <w:rsid w:val="00734B4E"/>
    <w:rsid w:val="00734D9A"/>
    <w:rsid w:val="00735568"/>
    <w:rsid w:val="00741021"/>
    <w:rsid w:val="007438D2"/>
    <w:rsid w:val="00743A11"/>
    <w:rsid w:val="00745041"/>
    <w:rsid w:val="007456CB"/>
    <w:rsid w:val="00752F74"/>
    <w:rsid w:val="007556CC"/>
    <w:rsid w:val="00763D20"/>
    <w:rsid w:val="007653A5"/>
    <w:rsid w:val="00766363"/>
    <w:rsid w:val="00772ECE"/>
    <w:rsid w:val="00777047"/>
    <w:rsid w:val="007821A2"/>
    <w:rsid w:val="007832FD"/>
    <w:rsid w:val="007848E5"/>
    <w:rsid w:val="007867BE"/>
    <w:rsid w:val="00787125"/>
    <w:rsid w:val="00790DD7"/>
    <w:rsid w:val="00793453"/>
    <w:rsid w:val="007952BF"/>
    <w:rsid w:val="00795CD1"/>
    <w:rsid w:val="007965C4"/>
    <w:rsid w:val="007A00E7"/>
    <w:rsid w:val="007A00FE"/>
    <w:rsid w:val="007A1522"/>
    <w:rsid w:val="007A26DB"/>
    <w:rsid w:val="007B0A06"/>
    <w:rsid w:val="007B2290"/>
    <w:rsid w:val="007B42C3"/>
    <w:rsid w:val="007B5822"/>
    <w:rsid w:val="007B7A45"/>
    <w:rsid w:val="007C056E"/>
    <w:rsid w:val="007C12E9"/>
    <w:rsid w:val="007C4B0B"/>
    <w:rsid w:val="007D105D"/>
    <w:rsid w:val="007D3808"/>
    <w:rsid w:val="007D5DE0"/>
    <w:rsid w:val="007D623C"/>
    <w:rsid w:val="007D792B"/>
    <w:rsid w:val="007E196C"/>
    <w:rsid w:val="007E2D51"/>
    <w:rsid w:val="007E4297"/>
    <w:rsid w:val="007E73FC"/>
    <w:rsid w:val="007F3CD6"/>
    <w:rsid w:val="007F4C20"/>
    <w:rsid w:val="007F5114"/>
    <w:rsid w:val="007F5F8E"/>
    <w:rsid w:val="007F606F"/>
    <w:rsid w:val="008004C3"/>
    <w:rsid w:val="00802B10"/>
    <w:rsid w:val="008044AC"/>
    <w:rsid w:val="008057A3"/>
    <w:rsid w:val="00805A36"/>
    <w:rsid w:val="00806C77"/>
    <w:rsid w:val="00810484"/>
    <w:rsid w:val="0081152C"/>
    <w:rsid w:val="00811F19"/>
    <w:rsid w:val="008122AF"/>
    <w:rsid w:val="00814D42"/>
    <w:rsid w:val="00820886"/>
    <w:rsid w:val="00820F8C"/>
    <w:rsid w:val="00822990"/>
    <w:rsid w:val="00824330"/>
    <w:rsid w:val="008335AF"/>
    <w:rsid w:val="00834D98"/>
    <w:rsid w:val="008370B2"/>
    <w:rsid w:val="00841319"/>
    <w:rsid w:val="0084438A"/>
    <w:rsid w:val="008458EB"/>
    <w:rsid w:val="00845CEA"/>
    <w:rsid w:val="0084771C"/>
    <w:rsid w:val="00851E58"/>
    <w:rsid w:val="008528E2"/>
    <w:rsid w:val="0085389E"/>
    <w:rsid w:val="00853E5F"/>
    <w:rsid w:val="00853EA2"/>
    <w:rsid w:val="00853EF5"/>
    <w:rsid w:val="00855653"/>
    <w:rsid w:val="008578FE"/>
    <w:rsid w:val="00861409"/>
    <w:rsid w:val="0086361E"/>
    <w:rsid w:val="00866AD6"/>
    <w:rsid w:val="00867BB8"/>
    <w:rsid w:val="00871BE1"/>
    <w:rsid w:val="00873039"/>
    <w:rsid w:val="008809A0"/>
    <w:rsid w:val="008818A0"/>
    <w:rsid w:val="00882011"/>
    <w:rsid w:val="00882312"/>
    <w:rsid w:val="00883DAD"/>
    <w:rsid w:val="00884BEB"/>
    <w:rsid w:val="008932B7"/>
    <w:rsid w:val="008936E5"/>
    <w:rsid w:val="00895CAC"/>
    <w:rsid w:val="00897343"/>
    <w:rsid w:val="008978E3"/>
    <w:rsid w:val="00897E72"/>
    <w:rsid w:val="008A051B"/>
    <w:rsid w:val="008A064D"/>
    <w:rsid w:val="008A09A8"/>
    <w:rsid w:val="008A1ECF"/>
    <w:rsid w:val="008A2D4C"/>
    <w:rsid w:val="008A40C5"/>
    <w:rsid w:val="008A574E"/>
    <w:rsid w:val="008A5E7D"/>
    <w:rsid w:val="008B066E"/>
    <w:rsid w:val="008B2CB5"/>
    <w:rsid w:val="008B3A0C"/>
    <w:rsid w:val="008B5636"/>
    <w:rsid w:val="008C028B"/>
    <w:rsid w:val="008C108E"/>
    <w:rsid w:val="008C1BE9"/>
    <w:rsid w:val="008C3C0A"/>
    <w:rsid w:val="008C52CC"/>
    <w:rsid w:val="008C94CD"/>
    <w:rsid w:val="008D0D9B"/>
    <w:rsid w:val="008D3167"/>
    <w:rsid w:val="008D699E"/>
    <w:rsid w:val="008D6AE4"/>
    <w:rsid w:val="008D7656"/>
    <w:rsid w:val="008E1FC0"/>
    <w:rsid w:val="008E5880"/>
    <w:rsid w:val="008E63DA"/>
    <w:rsid w:val="008E662A"/>
    <w:rsid w:val="008F3956"/>
    <w:rsid w:val="008F484E"/>
    <w:rsid w:val="008F4BA1"/>
    <w:rsid w:val="008F7FE7"/>
    <w:rsid w:val="00907105"/>
    <w:rsid w:val="0090754A"/>
    <w:rsid w:val="0091277F"/>
    <w:rsid w:val="0091349E"/>
    <w:rsid w:val="00916C35"/>
    <w:rsid w:val="00921687"/>
    <w:rsid w:val="009235C0"/>
    <w:rsid w:val="00923932"/>
    <w:rsid w:val="00925C35"/>
    <w:rsid w:val="00926DFA"/>
    <w:rsid w:val="0093101D"/>
    <w:rsid w:val="00932A26"/>
    <w:rsid w:val="00934ECE"/>
    <w:rsid w:val="00934FD7"/>
    <w:rsid w:val="0093615C"/>
    <w:rsid w:val="00942529"/>
    <w:rsid w:val="00942E11"/>
    <w:rsid w:val="009471D2"/>
    <w:rsid w:val="00947555"/>
    <w:rsid w:val="0095027E"/>
    <w:rsid w:val="009503CD"/>
    <w:rsid w:val="0095070F"/>
    <w:rsid w:val="0095106B"/>
    <w:rsid w:val="009561FF"/>
    <w:rsid w:val="00957870"/>
    <w:rsid w:val="00964BFC"/>
    <w:rsid w:val="009655BF"/>
    <w:rsid w:val="00966910"/>
    <w:rsid w:val="00967DC1"/>
    <w:rsid w:val="00970724"/>
    <w:rsid w:val="00971008"/>
    <w:rsid w:val="00973BF2"/>
    <w:rsid w:val="00974C5B"/>
    <w:rsid w:val="009837CC"/>
    <w:rsid w:val="00986C59"/>
    <w:rsid w:val="00995D0C"/>
    <w:rsid w:val="009A16E3"/>
    <w:rsid w:val="009A19BA"/>
    <w:rsid w:val="009A212F"/>
    <w:rsid w:val="009A3C32"/>
    <w:rsid w:val="009A3D62"/>
    <w:rsid w:val="009A61EA"/>
    <w:rsid w:val="009A6A6B"/>
    <w:rsid w:val="009B3C01"/>
    <w:rsid w:val="009C188A"/>
    <w:rsid w:val="009C28ED"/>
    <w:rsid w:val="009C36FC"/>
    <w:rsid w:val="009C3BDB"/>
    <w:rsid w:val="009D1396"/>
    <w:rsid w:val="009D22B7"/>
    <w:rsid w:val="009D25F6"/>
    <w:rsid w:val="009D41C9"/>
    <w:rsid w:val="009D5536"/>
    <w:rsid w:val="009D7850"/>
    <w:rsid w:val="009D786D"/>
    <w:rsid w:val="009E23FD"/>
    <w:rsid w:val="009E3297"/>
    <w:rsid w:val="009E4901"/>
    <w:rsid w:val="009E610B"/>
    <w:rsid w:val="009F002D"/>
    <w:rsid w:val="009F3E59"/>
    <w:rsid w:val="009F51F3"/>
    <w:rsid w:val="009F77D8"/>
    <w:rsid w:val="00A03E7E"/>
    <w:rsid w:val="00A0473A"/>
    <w:rsid w:val="00A05EA6"/>
    <w:rsid w:val="00A113FE"/>
    <w:rsid w:val="00A11775"/>
    <w:rsid w:val="00A1586D"/>
    <w:rsid w:val="00A17154"/>
    <w:rsid w:val="00A177AF"/>
    <w:rsid w:val="00A179DC"/>
    <w:rsid w:val="00A212F7"/>
    <w:rsid w:val="00A23602"/>
    <w:rsid w:val="00A26CE1"/>
    <w:rsid w:val="00A2716E"/>
    <w:rsid w:val="00A30595"/>
    <w:rsid w:val="00A30AE0"/>
    <w:rsid w:val="00A3220F"/>
    <w:rsid w:val="00A33404"/>
    <w:rsid w:val="00A33BD8"/>
    <w:rsid w:val="00A35CEF"/>
    <w:rsid w:val="00A36C12"/>
    <w:rsid w:val="00A40955"/>
    <w:rsid w:val="00A429EE"/>
    <w:rsid w:val="00A447D3"/>
    <w:rsid w:val="00A45A96"/>
    <w:rsid w:val="00A47153"/>
    <w:rsid w:val="00A60FA5"/>
    <w:rsid w:val="00A6432E"/>
    <w:rsid w:val="00A646AF"/>
    <w:rsid w:val="00A64CEA"/>
    <w:rsid w:val="00A65BB8"/>
    <w:rsid w:val="00A713ED"/>
    <w:rsid w:val="00A727A4"/>
    <w:rsid w:val="00A72A27"/>
    <w:rsid w:val="00A7345E"/>
    <w:rsid w:val="00A73C45"/>
    <w:rsid w:val="00A74F06"/>
    <w:rsid w:val="00A75482"/>
    <w:rsid w:val="00A76786"/>
    <w:rsid w:val="00A77B67"/>
    <w:rsid w:val="00A8355A"/>
    <w:rsid w:val="00A86424"/>
    <w:rsid w:val="00A90D50"/>
    <w:rsid w:val="00A94147"/>
    <w:rsid w:val="00A94F74"/>
    <w:rsid w:val="00A95B99"/>
    <w:rsid w:val="00A9720E"/>
    <w:rsid w:val="00AA0559"/>
    <w:rsid w:val="00AA132D"/>
    <w:rsid w:val="00AA199F"/>
    <w:rsid w:val="00AA69C1"/>
    <w:rsid w:val="00AB2B5F"/>
    <w:rsid w:val="00AB31CD"/>
    <w:rsid w:val="00AB38ED"/>
    <w:rsid w:val="00AB4A33"/>
    <w:rsid w:val="00AB5864"/>
    <w:rsid w:val="00AC02FE"/>
    <w:rsid w:val="00AC1EF7"/>
    <w:rsid w:val="00AC1F07"/>
    <w:rsid w:val="00AC5943"/>
    <w:rsid w:val="00AC7A29"/>
    <w:rsid w:val="00AD0B34"/>
    <w:rsid w:val="00AD3F03"/>
    <w:rsid w:val="00AD42F8"/>
    <w:rsid w:val="00AE21F8"/>
    <w:rsid w:val="00AE502A"/>
    <w:rsid w:val="00AE6C8D"/>
    <w:rsid w:val="00AF0B44"/>
    <w:rsid w:val="00AF1CE1"/>
    <w:rsid w:val="00AF2A89"/>
    <w:rsid w:val="00AF403E"/>
    <w:rsid w:val="00AF6466"/>
    <w:rsid w:val="00B00AA1"/>
    <w:rsid w:val="00B077C1"/>
    <w:rsid w:val="00B10B4F"/>
    <w:rsid w:val="00B11311"/>
    <w:rsid w:val="00B139FD"/>
    <w:rsid w:val="00B149ED"/>
    <w:rsid w:val="00B14FB5"/>
    <w:rsid w:val="00B16F31"/>
    <w:rsid w:val="00B17F13"/>
    <w:rsid w:val="00B2028B"/>
    <w:rsid w:val="00B212BB"/>
    <w:rsid w:val="00B23F3E"/>
    <w:rsid w:val="00B2448B"/>
    <w:rsid w:val="00B25A49"/>
    <w:rsid w:val="00B301F3"/>
    <w:rsid w:val="00B30CA0"/>
    <w:rsid w:val="00B36791"/>
    <w:rsid w:val="00B461C6"/>
    <w:rsid w:val="00B47656"/>
    <w:rsid w:val="00B533D4"/>
    <w:rsid w:val="00B53D2E"/>
    <w:rsid w:val="00B5491E"/>
    <w:rsid w:val="00B54A19"/>
    <w:rsid w:val="00B560FD"/>
    <w:rsid w:val="00B56FD2"/>
    <w:rsid w:val="00B60DD5"/>
    <w:rsid w:val="00B617E9"/>
    <w:rsid w:val="00B75351"/>
    <w:rsid w:val="00B7694B"/>
    <w:rsid w:val="00B8067B"/>
    <w:rsid w:val="00B81E8D"/>
    <w:rsid w:val="00B82B42"/>
    <w:rsid w:val="00B84C04"/>
    <w:rsid w:val="00B862BA"/>
    <w:rsid w:val="00B86B13"/>
    <w:rsid w:val="00B86EC3"/>
    <w:rsid w:val="00B87852"/>
    <w:rsid w:val="00B901C6"/>
    <w:rsid w:val="00B906D1"/>
    <w:rsid w:val="00B90E83"/>
    <w:rsid w:val="00B922BC"/>
    <w:rsid w:val="00B93C9D"/>
    <w:rsid w:val="00BA0F70"/>
    <w:rsid w:val="00BA3023"/>
    <w:rsid w:val="00BA3E86"/>
    <w:rsid w:val="00BA656D"/>
    <w:rsid w:val="00BA76E1"/>
    <w:rsid w:val="00BA7DB9"/>
    <w:rsid w:val="00BB1845"/>
    <w:rsid w:val="00BB3100"/>
    <w:rsid w:val="00BB4597"/>
    <w:rsid w:val="00BB4946"/>
    <w:rsid w:val="00BC0045"/>
    <w:rsid w:val="00BC4547"/>
    <w:rsid w:val="00BC7463"/>
    <w:rsid w:val="00BD286D"/>
    <w:rsid w:val="00BD2F32"/>
    <w:rsid w:val="00BD4664"/>
    <w:rsid w:val="00BD467A"/>
    <w:rsid w:val="00BD522B"/>
    <w:rsid w:val="00BD52AF"/>
    <w:rsid w:val="00BD5B8E"/>
    <w:rsid w:val="00BD6C22"/>
    <w:rsid w:val="00BD7BC6"/>
    <w:rsid w:val="00BD7FD6"/>
    <w:rsid w:val="00BE09AE"/>
    <w:rsid w:val="00BE0C37"/>
    <w:rsid w:val="00BE2B2A"/>
    <w:rsid w:val="00BE3CC7"/>
    <w:rsid w:val="00BE4248"/>
    <w:rsid w:val="00BE4283"/>
    <w:rsid w:val="00BE458B"/>
    <w:rsid w:val="00BF1758"/>
    <w:rsid w:val="00BF17C6"/>
    <w:rsid w:val="00BF1AA1"/>
    <w:rsid w:val="00BF3804"/>
    <w:rsid w:val="00BF3BBB"/>
    <w:rsid w:val="00BF5475"/>
    <w:rsid w:val="00BF579D"/>
    <w:rsid w:val="00BF6AA1"/>
    <w:rsid w:val="00BF7659"/>
    <w:rsid w:val="00C000D4"/>
    <w:rsid w:val="00C015C0"/>
    <w:rsid w:val="00C01B6E"/>
    <w:rsid w:val="00C03D37"/>
    <w:rsid w:val="00C0513C"/>
    <w:rsid w:val="00C051B6"/>
    <w:rsid w:val="00C153A9"/>
    <w:rsid w:val="00C221BC"/>
    <w:rsid w:val="00C2283B"/>
    <w:rsid w:val="00C228A2"/>
    <w:rsid w:val="00C23511"/>
    <w:rsid w:val="00C30707"/>
    <w:rsid w:val="00C31572"/>
    <w:rsid w:val="00C32860"/>
    <w:rsid w:val="00C33038"/>
    <w:rsid w:val="00C332A9"/>
    <w:rsid w:val="00C34802"/>
    <w:rsid w:val="00C43CDD"/>
    <w:rsid w:val="00C46F16"/>
    <w:rsid w:val="00C55059"/>
    <w:rsid w:val="00C55EFA"/>
    <w:rsid w:val="00C62C99"/>
    <w:rsid w:val="00C64CB1"/>
    <w:rsid w:val="00C70EC2"/>
    <w:rsid w:val="00C71A49"/>
    <w:rsid w:val="00C722FA"/>
    <w:rsid w:val="00C7696D"/>
    <w:rsid w:val="00C8189B"/>
    <w:rsid w:val="00C81C94"/>
    <w:rsid w:val="00C83486"/>
    <w:rsid w:val="00C86A1C"/>
    <w:rsid w:val="00C912A9"/>
    <w:rsid w:val="00C91913"/>
    <w:rsid w:val="00C92E20"/>
    <w:rsid w:val="00C9399A"/>
    <w:rsid w:val="00CA17B8"/>
    <w:rsid w:val="00CA17ED"/>
    <w:rsid w:val="00CA5393"/>
    <w:rsid w:val="00CA59C2"/>
    <w:rsid w:val="00CB1874"/>
    <w:rsid w:val="00CB1D0D"/>
    <w:rsid w:val="00CB29A9"/>
    <w:rsid w:val="00CB364C"/>
    <w:rsid w:val="00CB3F39"/>
    <w:rsid w:val="00CB4AF6"/>
    <w:rsid w:val="00CB5E0D"/>
    <w:rsid w:val="00CC1588"/>
    <w:rsid w:val="00CC64CC"/>
    <w:rsid w:val="00CD1E79"/>
    <w:rsid w:val="00CD33E7"/>
    <w:rsid w:val="00CD65DE"/>
    <w:rsid w:val="00CE0AD0"/>
    <w:rsid w:val="00CE5B9C"/>
    <w:rsid w:val="00CE66A1"/>
    <w:rsid w:val="00CE70A1"/>
    <w:rsid w:val="00CF1B13"/>
    <w:rsid w:val="00CF1CCF"/>
    <w:rsid w:val="00CF3C47"/>
    <w:rsid w:val="00CF5364"/>
    <w:rsid w:val="00CF7C63"/>
    <w:rsid w:val="00D0061B"/>
    <w:rsid w:val="00D01161"/>
    <w:rsid w:val="00D03CAA"/>
    <w:rsid w:val="00D04F98"/>
    <w:rsid w:val="00D05515"/>
    <w:rsid w:val="00D060BD"/>
    <w:rsid w:val="00D12588"/>
    <w:rsid w:val="00D134C6"/>
    <w:rsid w:val="00D140DC"/>
    <w:rsid w:val="00D17B7E"/>
    <w:rsid w:val="00D20909"/>
    <w:rsid w:val="00D2152C"/>
    <w:rsid w:val="00D24437"/>
    <w:rsid w:val="00D24D27"/>
    <w:rsid w:val="00D25D15"/>
    <w:rsid w:val="00D27204"/>
    <w:rsid w:val="00D27284"/>
    <w:rsid w:val="00D27291"/>
    <w:rsid w:val="00D30BE5"/>
    <w:rsid w:val="00D35A11"/>
    <w:rsid w:val="00D360D7"/>
    <w:rsid w:val="00D367DE"/>
    <w:rsid w:val="00D4147D"/>
    <w:rsid w:val="00D41D34"/>
    <w:rsid w:val="00D42711"/>
    <w:rsid w:val="00D435C9"/>
    <w:rsid w:val="00D43DE3"/>
    <w:rsid w:val="00D45864"/>
    <w:rsid w:val="00D45979"/>
    <w:rsid w:val="00D45E03"/>
    <w:rsid w:val="00D529AE"/>
    <w:rsid w:val="00D55A61"/>
    <w:rsid w:val="00D61D1A"/>
    <w:rsid w:val="00D627FE"/>
    <w:rsid w:val="00D63DA4"/>
    <w:rsid w:val="00D66A94"/>
    <w:rsid w:val="00D66F14"/>
    <w:rsid w:val="00D714E3"/>
    <w:rsid w:val="00D717B7"/>
    <w:rsid w:val="00D71BA8"/>
    <w:rsid w:val="00D74837"/>
    <w:rsid w:val="00D80E1D"/>
    <w:rsid w:val="00D8279A"/>
    <w:rsid w:val="00D846A6"/>
    <w:rsid w:val="00D86AFC"/>
    <w:rsid w:val="00D878F4"/>
    <w:rsid w:val="00D91619"/>
    <w:rsid w:val="00D91B0E"/>
    <w:rsid w:val="00D935C0"/>
    <w:rsid w:val="00D93B05"/>
    <w:rsid w:val="00D95123"/>
    <w:rsid w:val="00D956B9"/>
    <w:rsid w:val="00D95CDE"/>
    <w:rsid w:val="00D96EAB"/>
    <w:rsid w:val="00D97182"/>
    <w:rsid w:val="00D97C52"/>
    <w:rsid w:val="00DA06E5"/>
    <w:rsid w:val="00DA1825"/>
    <w:rsid w:val="00DA1F7C"/>
    <w:rsid w:val="00DA30EB"/>
    <w:rsid w:val="00DA756C"/>
    <w:rsid w:val="00DB0FA4"/>
    <w:rsid w:val="00DB3D85"/>
    <w:rsid w:val="00DB4787"/>
    <w:rsid w:val="00DB5B2A"/>
    <w:rsid w:val="00DB6B95"/>
    <w:rsid w:val="00DB72D4"/>
    <w:rsid w:val="00DC2323"/>
    <w:rsid w:val="00DC31AB"/>
    <w:rsid w:val="00DC7127"/>
    <w:rsid w:val="00DC7295"/>
    <w:rsid w:val="00DC76A6"/>
    <w:rsid w:val="00DD02F3"/>
    <w:rsid w:val="00DD109F"/>
    <w:rsid w:val="00DD1D75"/>
    <w:rsid w:val="00DD67C6"/>
    <w:rsid w:val="00DD69CE"/>
    <w:rsid w:val="00DD6CF4"/>
    <w:rsid w:val="00DE0E0B"/>
    <w:rsid w:val="00DE42A5"/>
    <w:rsid w:val="00DF26D1"/>
    <w:rsid w:val="00DF2D17"/>
    <w:rsid w:val="00DF5BAA"/>
    <w:rsid w:val="00DF6D97"/>
    <w:rsid w:val="00E0446E"/>
    <w:rsid w:val="00E05547"/>
    <w:rsid w:val="00E13BBD"/>
    <w:rsid w:val="00E14ADF"/>
    <w:rsid w:val="00E2224C"/>
    <w:rsid w:val="00E24562"/>
    <w:rsid w:val="00E25E53"/>
    <w:rsid w:val="00E26E9C"/>
    <w:rsid w:val="00E36903"/>
    <w:rsid w:val="00E378FF"/>
    <w:rsid w:val="00E43D2F"/>
    <w:rsid w:val="00E44639"/>
    <w:rsid w:val="00E455F4"/>
    <w:rsid w:val="00E55FDA"/>
    <w:rsid w:val="00E56235"/>
    <w:rsid w:val="00E613AB"/>
    <w:rsid w:val="00E63798"/>
    <w:rsid w:val="00E643B5"/>
    <w:rsid w:val="00E64A3E"/>
    <w:rsid w:val="00E67F34"/>
    <w:rsid w:val="00E71625"/>
    <w:rsid w:val="00E71AD6"/>
    <w:rsid w:val="00E7698B"/>
    <w:rsid w:val="00E81505"/>
    <w:rsid w:val="00E87CE5"/>
    <w:rsid w:val="00E912CF"/>
    <w:rsid w:val="00E95F23"/>
    <w:rsid w:val="00E97F0B"/>
    <w:rsid w:val="00EA0418"/>
    <w:rsid w:val="00EA2211"/>
    <w:rsid w:val="00EA56B2"/>
    <w:rsid w:val="00EA5976"/>
    <w:rsid w:val="00EAD96A"/>
    <w:rsid w:val="00EB01B1"/>
    <w:rsid w:val="00EB4A96"/>
    <w:rsid w:val="00EB6F44"/>
    <w:rsid w:val="00EB7A7C"/>
    <w:rsid w:val="00EB7E2E"/>
    <w:rsid w:val="00EC151F"/>
    <w:rsid w:val="00EC1632"/>
    <w:rsid w:val="00EC1A58"/>
    <w:rsid w:val="00EC3EFA"/>
    <w:rsid w:val="00EC48B4"/>
    <w:rsid w:val="00EC51A7"/>
    <w:rsid w:val="00EC5940"/>
    <w:rsid w:val="00ED4522"/>
    <w:rsid w:val="00ED4B52"/>
    <w:rsid w:val="00ED6A9F"/>
    <w:rsid w:val="00EE128B"/>
    <w:rsid w:val="00EE19FE"/>
    <w:rsid w:val="00EE4082"/>
    <w:rsid w:val="00EE46BD"/>
    <w:rsid w:val="00EE542C"/>
    <w:rsid w:val="00EE58CE"/>
    <w:rsid w:val="00EE7038"/>
    <w:rsid w:val="00EF110B"/>
    <w:rsid w:val="00EF20B1"/>
    <w:rsid w:val="00EF2270"/>
    <w:rsid w:val="00EF4681"/>
    <w:rsid w:val="00EF5BA6"/>
    <w:rsid w:val="00EF6EAB"/>
    <w:rsid w:val="00F0153B"/>
    <w:rsid w:val="00F02D59"/>
    <w:rsid w:val="00F03220"/>
    <w:rsid w:val="00F04095"/>
    <w:rsid w:val="00F04619"/>
    <w:rsid w:val="00F07CFE"/>
    <w:rsid w:val="00F07D20"/>
    <w:rsid w:val="00F108A8"/>
    <w:rsid w:val="00F1207D"/>
    <w:rsid w:val="00F12EDF"/>
    <w:rsid w:val="00F12F1B"/>
    <w:rsid w:val="00F13448"/>
    <w:rsid w:val="00F13456"/>
    <w:rsid w:val="00F15627"/>
    <w:rsid w:val="00F17F0A"/>
    <w:rsid w:val="00F208EC"/>
    <w:rsid w:val="00F247D1"/>
    <w:rsid w:val="00F251EF"/>
    <w:rsid w:val="00F25406"/>
    <w:rsid w:val="00F27402"/>
    <w:rsid w:val="00F301A3"/>
    <w:rsid w:val="00F3048C"/>
    <w:rsid w:val="00F33076"/>
    <w:rsid w:val="00F33A74"/>
    <w:rsid w:val="00F41860"/>
    <w:rsid w:val="00F41AEA"/>
    <w:rsid w:val="00F439AC"/>
    <w:rsid w:val="00F5130D"/>
    <w:rsid w:val="00F51B77"/>
    <w:rsid w:val="00F52920"/>
    <w:rsid w:val="00F55072"/>
    <w:rsid w:val="00F56450"/>
    <w:rsid w:val="00F6126C"/>
    <w:rsid w:val="00F6721D"/>
    <w:rsid w:val="00F70939"/>
    <w:rsid w:val="00F70FCF"/>
    <w:rsid w:val="00F71E99"/>
    <w:rsid w:val="00F74E9E"/>
    <w:rsid w:val="00F7607B"/>
    <w:rsid w:val="00F7739A"/>
    <w:rsid w:val="00F8011A"/>
    <w:rsid w:val="00F822BB"/>
    <w:rsid w:val="00F82E6C"/>
    <w:rsid w:val="00F8492D"/>
    <w:rsid w:val="00F8674A"/>
    <w:rsid w:val="00F87693"/>
    <w:rsid w:val="00F87BF1"/>
    <w:rsid w:val="00F92BE4"/>
    <w:rsid w:val="00F95B43"/>
    <w:rsid w:val="00F96117"/>
    <w:rsid w:val="00F9757A"/>
    <w:rsid w:val="00F97D28"/>
    <w:rsid w:val="00FA0105"/>
    <w:rsid w:val="00FA0E58"/>
    <w:rsid w:val="00FB036C"/>
    <w:rsid w:val="00FB0B3C"/>
    <w:rsid w:val="00FB12BE"/>
    <w:rsid w:val="00FB2EC2"/>
    <w:rsid w:val="00FB4977"/>
    <w:rsid w:val="00FB4D54"/>
    <w:rsid w:val="00FC3B45"/>
    <w:rsid w:val="00FC4A52"/>
    <w:rsid w:val="00FC4DC8"/>
    <w:rsid w:val="00FC4E2C"/>
    <w:rsid w:val="00FC5808"/>
    <w:rsid w:val="00FC6C92"/>
    <w:rsid w:val="00FD0043"/>
    <w:rsid w:val="00FD0FEB"/>
    <w:rsid w:val="00FD2D86"/>
    <w:rsid w:val="00FD30D6"/>
    <w:rsid w:val="00FD4784"/>
    <w:rsid w:val="00FD4B0F"/>
    <w:rsid w:val="00FD6271"/>
    <w:rsid w:val="00FD65BD"/>
    <w:rsid w:val="00FD7F46"/>
    <w:rsid w:val="00FE3D8F"/>
    <w:rsid w:val="00FE4978"/>
    <w:rsid w:val="00FE5D1C"/>
    <w:rsid w:val="00FF03B6"/>
    <w:rsid w:val="00FF0BAE"/>
    <w:rsid w:val="00FF0FC5"/>
    <w:rsid w:val="00FF23D5"/>
    <w:rsid w:val="00FF23D9"/>
    <w:rsid w:val="00FF2433"/>
    <w:rsid w:val="00FF27EF"/>
    <w:rsid w:val="00FF35A0"/>
    <w:rsid w:val="00FF39B8"/>
    <w:rsid w:val="00FF3DEF"/>
    <w:rsid w:val="00FF7551"/>
    <w:rsid w:val="00FF7F2E"/>
    <w:rsid w:val="02807E73"/>
    <w:rsid w:val="02C76D82"/>
    <w:rsid w:val="04266698"/>
    <w:rsid w:val="043C502C"/>
    <w:rsid w:val="04ADA6E7"/>
    <w:rsid w:val="05495AF0"/>
    <w:rsid w:val="0569D795"/>
    <w:rsid w:val="05EDE3DC"/>
    <w:rsid w:val="064B3AA0"/>
    <w:rsid w:val="072B1C3B"/>
    <w:rsid w:val="0B145349"/>
    <w:rsid w:val="0B5704B8"/>
    <w:rsid w:val="0BC7867B"/>
    <w:rsid w:val="0D611CC8"/>
    <w:rsid w:val="0E207490"/>
    <w:rsid w:val="0EA7DB15"/>
    <w:rsid w:val="0F3A26A6"/>
    <w:rsid w:val="1098608A"/>
    <w:rsid w:val="10C0AA5F"/>
    <w:rsid w:val="1701DE75"/>
    <w:rsid w:val="172B3E64"/>
    <w:rsid w:val="17DD48CD"/>
    <w:rsid w:val="18CFFC2A"/>
    <w:rsid w:val="1913CE75"/>
    <w:rsid w:val="19B885AC"/>
    <w:rsid w:val="1A1C7322"/>
    <w:rsid w:val="1AB51E8B"/>
    <w:rsid w:val="1C2B9B9C"/>
    <w:rsid w:val="1C4D077A"/>
    <w:rsid w:val="211BD595"/>
    <w:rsid w:val="2174135C"/>
    <w:rsid w:val="22CFAB31"/>
    <w:rsid w:val="2379DF85"/>
    <w:rsid w:val="23B1D4AF"/>
    <w:rsid w:val="25AE8D92"/>
    <w:rsid w:val="25C1C71C"/>
    <w:rsid w:val="272DC445"/>
    <w:rsid w:val="277B510F"/>
    <w:rsid w:val="29C350AA"/>
    <w:rsid w:val="2A3F9EDE"/>
    <w:rsid w:val="2B621D22"/>
    <w:rsid w:val="2BA8BC64"/>
    <w:rsid w:val="2C226C1E"/>
    <w:rsid w:val="2DF24B84"/>
    <w:rsid w:val="2F077F21"/>
    <w:rsid w:val="2FAD9A4B"/>
    <w:rsid w:val="30BFDE2C"/>
    <w:rsid w:val="3382AFE1"/>
    <w:rsid w:val="34003CB1"/>
    <w:rsid w:val="3474F4E6"/>
    <w:rsid w:val="34DB31D5"/>
    <w:rsid w:val="373D11A6"/>
    <w:rsid w:val="374545FA"/>
    <w:rsid w:val="38B18E05"/>
    <w:rsid w:val="39852EA7"/>
    <w:rsid w:val="398CD70D"/>
    <w:rsid w:val="3A069D4E"/>
    <w:rsid w:val="3A408ABD"/>
    <w:rsid w:val="3B6481D2"/>
    <w:rsid w:val="3BFD9C21"/>
    <w:rsid w:val="3D8B4AF5"/>
    <w:rsid w:val="3DE536C3"/>
    <w:rsid w:val="3F763D68"/>
    <w:rsid w:val="410C51DF"/>
    <w:rsid w:val="41F7F6FD"/>
    <w:rsid w:val="45ED65AF"/>
    <w:rsid w:val="4732C16B"/>
    <w:rsid w:val="486511C0"/>
    <w:rsid w:val="497A3706"/>
    <w:rsid w:val="49C484A2"/>
    <w:rsid w:val="4A2ECCC2"/>
    <w:rsid w:val="4C6DD5E7"/>
    <w:rsid w:val="4D76A6FE"/>
    <w:rsid w:val="4F07033F"/>
    <w:rsid w:val="51565A34"/>
    <w:rsid w:val="52B2C31F"/>
    <w:rsid w:val="52D29675"/>
    <w:rsid w:val="5352611B"/>
    <w:rsid w:val="5382B5FE"/>
    <w:rsid w:val="5452EDCD"/>
    <w:rsid w:val="548FDBF7"/>
    <w:rsid w:val="549107DD"/>
    <w:rsid w:val="55A14E10"/>
    <w:rsid w:val="563DAD1E"/>
    <w:rsid w:val="5676D0B6"/>
    <w:rsid w:val="56B6FB45"/>
    <w:rsid w:val="585B73B1"/>
    <w:rsid w:val="58AC2282"/>
    <w:rsid w:val="593F370C"/>
    <w:rsid w:val="59D0DA06"/>
    <w:rsid w:val="5A622B5E"/>
    <w:rsid w:val="5A9CAA33"/>
    <w:rsid w:val="5C6F5081"/>
    <w:rsid w:val="6205B6BD"/>
    <w:rsid w:val="62E5E51E"/>
    <w:rsid w:val="6389E11A"/>
    <w:rsid w:val="63B7AAAD"/>
    <w:rsid w:val="63C18893"/>
    <w:rsid w:val="66A0745D"/>
    <w:rsid w:val="6750711E"/>
    <w:rsid w:val="68F015C2"/>
    <w:rsid w:val="6A84009C"/>
    <w:rsid w:val="6B0209AC"/>
    <w:rsid w:val="6BD9EB76"/>
    <w:rsid w:val="6C65FF94"/>
    <w:rsid w:val="6D98859F"/>
    <w:rsid w:val="70561598"/>
    <w:rsid w:val="727F3B64"/>
    <w:rsid w:val="729AFE65"/>
    <w:rsid w:val="742E6B2D"/>
    <w:rsid w:val="74360E03"/>
    <w:rsid w:val="7465299F"/>
    <w:rsid w:val="75817D6E"/>
    <w:rsid w:val="759A95C4"/>
    <w:rsid w:val="763A9496"/>
    <w:rsid w:val="76FA6706"/>
    <w:rsid w:val="7A467E3F"/>
    <w:rsid w:val="7AF0D54D"/>
    <w:rsid w:val="7BB733B5"/>
    <w:rsid w:val="7C416739"/>
    <w:rsid w:val="7C9E5745"/>
    <w:rsid w:val="7D48EBEB"/>
    <w:rsid w:val="7E539298"/>
    <w:rsid w:val="7E69075C"/>
    <w:rsid w:val="7F3263DE"/>
    <w:rsid w:val="7FB1FA03"/>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39F829"/>
  <w15:docId w15:val="{B238FE79-0AAD-47A7-8C4F-D5B0CBA6A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20B1"/>
  </w:style>
  <w:style w:type="paragraph" w:styleId="Heading1">
    <w:name w:val="heading 1"/>
    <w:basedOn w:val="Normal"/>
    <w:next w:val="Normal"/>
    <w:link w:val="Heading1Char"/>
    <w:uiPriority w:val="9"/>
    <w:qFormat/>
    <w:rsid w:val="00DF6D97"/>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autoRedefine/>
    <w:uiPriority w:val="9"/>
    <w:unhideWhenUsed/>
    <w:qFormat/>
    <w:rsid w:val="00FB0B3C"/>
    <w:pPr>
      <w:keepNext/>
      <w:spacing w:before="240" w:after="60" w:line="360" w:lineRule="auto"/>
      <w:ind w:right="168"/>
      <w:outlineLvl w:val="1"/>
    </w:pPr>
    <w:rPr>
      <w:rFonts w:eastAsiaTheme="majorEastAsia" w:cstheme="majorBidi"/>
      <w:b/>
      <w:bCs/>
      <w:iCs/>
      <w:sz w:val="24"/>
      <w:szCs w:val="28"/>
      <w:lang w:val="sv-SE"/>
    </w:rPr>
  </w:style>
  <w:style w:type="paragraph" w:styleId="Heading3">
    <w:name w:val="heading 3"/>
    <w:basedOn w:val="Normal"/>
    <w:next w:val="Normal"/>
    <w:link w:val="Heading3Char"/>
    <w:autoRedefine/>
    <w:uiPriority w:val="9"/>
    <w:unhideWhenUsed/>
    <w:qFormat/>
    <w:rsid w:val="00FF3DEF"/>
    <w:pPr>
      <w:keepNext/>
      <w:spacing w:before="240" w:after="120" w:line="360" w:lineRule="auto"/>
      <w:ind w:left="360" w:right="-541"/>
      <w:outlineLvl w:val="2"/>
    </w:pPr>
    <w:rPr>
      <w:rFonts w:eastAsiaTheme="majorEastAsia" w:cstheme="majorBidi"/>
      <w:b/>
      <w:sz w:val="24"/>
      <w:szCs w:val="26"/>
      <w:lang w:val="sv-SE"/>
    </w:rPr>
  </w:style>
  <w:style w:type="paragraph" w:styleId="Heading4">
    <w:name w:val="heading 4"/>
    <w:basedOn w:val="Normal"/>
    <w:next w:val="Normal"/>
    <w:link w:val="Heading4Char"/>
    <w:uiPriority w:val="9"/>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semiHidden/>
    <w:unhideWhenUsed/>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FB0B3C"/>
    <w:rPr>
      <w:rFonts w:eastAsiaTheme="majorEastAsia" w:cstheme="majorBidi"/>
      <w:b/>
      <w:bCs/>
      <w:iCs/>
      <w:sz w:val="24"/>
      <w:szCs w:val="28"/>
      <w:lang w:val="sv-SE"/>
    </w:rPr>
  </w:style>
  <w:style w:type="character" w:customStyle="1" w:styleId="Heading3Char">
    <w:name w:val="Heading 3 Char"/>
    <w:basedOn w:val="DefaultParagraphFont"/>
    <w:link w:val="Heading3"/>
    <w:uiPriority w:val="9"/>
    <w:rsid w:val="00FF3DEF"/>
    <w:rPr>
      <w:rFonts w:eastAsiaTheme="majorEastAsia" w:cstheme="majorBidi"/>
      <w:b/>
      <w:sz w:val="24"/>
      <w:szCs w:val="26"/>
      <w:lang w:val="sv-SE"/>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character" w:styleId="Hyperlink">
    <w:name w:val="Hyperlink"/>
    <w:basedOn w:val="DefaultParagraphFont"/>
    <w:uiPriority w:val="99"/>
    <w:unhideWhenUsed/>
    <w:rsid w:val="000B65CF"/>
    <w:rPr>
      <w:color w:val="0000FF" w:themeColor="hyperlink"/>
      <w:u w:val="single"/>
    </w:rPr>
  </w:style>
  <w:style w:type="character" w:styleId="UnresolvedMention">
    <w:name w:val="Unresolved Mention"/>
    <w:basedOn w:val="DefaultParagraphFont"/>
    <w:uiPriority w:val="99"/>
    <w:semiHidden/>
    <w:unhideWhenUsed/>
    <w:rsid w:val="000B65CF"/>
    <w:rPr>
      <w:color w:val="605E5C"/>
      <w:shd w:val="clear" w:color="auto" w:fill="E1DFDD"/>
    </w:rPr>
  </w:style>
  <w:style w:type="paragraph" w:styleId="ListParagraph">
    <w:name w:val="List Paragraph"/>
    <w:basedOn w:val="Normal"/>
    <w:uiPriority w:val="34"/>
    <w:qFormat/>
    <w:rsid w:val="00A77B67"/>
    <w:pPr>
      <w:ind w:left="720"/>
      <w:contextualSpacing/>
    </w:pPr>
  </w:style>
  <w:style w:type="paragraph" w:styleId="Header">
    <w:name w:val="header"/>
    <w:basedOn w:val="Normal"/>
    <w:link w:val="HeaderChar"/>
    <w:uiPriority w:val="99"/>
    <w:unhideWhenUsed/>
    <w:rsid w:val="00FB4D54"/>
    <w:pPr>
      <w:tabs>
        <w:tab w:val="center" w:pos="4513"/>
        <w:tab w:val="right" w:pos="9026"/>
      </w:tabs>
    </w:pPr>
  </w:style>
  <w:style w:type="character" w:customStyle="1" w:styleId="HeaderChar">
    <w:name w:val="Header Char"/>
    <w:basedOn w:val="DefaultParagraphFont"/>
    <w:link w:val="Header"/>
    <w:uiPriority w:val="99"/>
    <w:rsid w:val="00FB4D54"/>
  </w:style>
  <w:style w:type="paragraph" w:styleId="Footer">
    <w:name w:val="footer"/>
    <w:basedOn w:val="Normal"/>
    <w:link w:val="FooterChar"/>
    <w:uiPriority w:val="99"/>
    <w:unhideWhenUsed/>
    <w:rsid w:val="00FB4D54"/>
    <w:pPr>
      <w:tabs>
        <w:tab w:val="center" w:pos="4513"/>
        <w:tab w:val="right" w:pos="9026"/>
      </w:tabs>
    </w:pPr>
  </w:style>
  <w:style w:type="character" w:customStyle="1" w:styleId="FooterChar">
    <w:name w:val="Footer Char"/>
    <w:basedOn w:val="DefaultParagraphFont"/>
    <w:link w:val="Footer"/>
    <w:uiPriority w:val="99"/>
    <w:rsid w:val="00FB4D54"/>
  </w:style>
  <w:style w:type="table" w:styleId="TableGrid">
    <w:name w:val="Table Grid"/>
    <w:basedOn w:val="TableNormal"/>
    <w:uiPriority w:val="39"/>
    <w:rsid w:val="00A212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95F23"/>
    <w:pPr>
      <w:spacing w:after="200"/>
    </w:pPr>
    <w:rPr>
      <w:i/>
      <w:iCs/>
      <w:color w:val="1F497D" w:themeColor="text2"/>
      <w:sz w:val="18"/>
      <w:szCs w:val="18"/>
    </w:rPr>
  </w:style>
  <w:style w:type="paragraph" w:styleId="TOCHeading">
    <w:name w:val="TOC Heading"/>
    <w:basedOn w:val="Heading1"/>
    <w:next w:val="Normal"/>
    <w:uiPriority w:val="39"/>
    <w:unhideWhenUsed/>
    <w:qFormat/>
    <w:rsid w:val="009E4901"/>
    <w:pPr>
      <w:keepLines/>
      <w:spacing w:after="0" w:line="259" w:lineRule="auto"/>
      <w:outlineLvl w:val="9"/>
    </w:pPr>
    <w:rPr>
      <w:b w:val="0"/>
      <w:bCs w:val="0"/>
      <w:color w:val="365F91" w:themeColor="accent1" w:themeShade="BF"/>
      <w:kern w:val="0"/>
      <w:lang w:eastAsia="en-US"/>
    </w:rPr>
  </w:style>
  <w:style w:type="paragraph" w:styleId="TOC2">
    <w:name w:val="toc 2"/>
    <w:basedOn w:val="Normal"/>
    <w:next w:val="Normal"/>
    <w:autoRedefine/>
    <w:uiPriority w:val="39"/>
    <w:unhideWhenUsed/>
    <w:rsid w:val="009E4901"/>
    <w:pPr>
      <w:spacing w:after="100"/>
      <w:ind w:left="200"/>
    </w:pPr>
  </w:style>
  <w:style w:type="paragraph" w:styleId="TOC3">
    <w:name w:val="toc 3"/>
    <w:basedOn w:val="Normal"/>
    <w:next w:val="Normal"/>
    <w:autoRedefine/>
    <w:uiPriority w:val="39"/>
    <w:unhideWhenUsed/>
    <w:rsid w:val="009E4901"/>
    <w:pPr>
      <w:spacing w:after="100"/>
      <w:ind w:left="400"/>
    </w:pPr>
  </w:style>
  <w:style w:type="paragraph" w:styleId="TOC1">
    <w:name w:val="toc 1"/>
    <w:basedOn w:val="Normal"/>
    <w:next w:val="Normal"/>
    <w:autoRedefine/>
    <w:uiPriority w:val="39"/>
    <w:unhideWhenUsed/>
    <w:rsid w:val="008458EB"/>
    <w:pPr>
      <w:tabs>
        <w:tab w:val="right" w:leader="dot" w:pos="9010"/>
      </w:tabs>
      <w:spacing w:after="100"/>
    </w:pPr>
    <w:rPr>
      <w:rFonts w:eastAsiaTheme="majorEastAsia"/>
      <w:b/>
      <w:bCs/>
      <w:noProof/>
      <w:sz w:val="24"/>
      <w:szCs w:val="24"/>
      <w:lang w:val="sv-SE"/>
    </w:rPr>
  </w:style>
  <w:style w:type="character" w:styleId="LineNumber">
    <w:name w:val="line number"/>
    <w:basedOn w:val="DefaultParagraphFont"/>
    <w:uiPriority w:val="99"/>
    <w:semiHidden/>
    <w:unhideWhenUsed/>
    <w:rsid w:val="00B8067B"/>
  </w:style>
  <w:style w:type="paragraph" w:styleId="NormalWeb">
    <w:name w:val="Normal (Web)"/>
    <w:basedOn w:val="Normal"/>
    <w:uiPriority w:val="99"/>
    <w:unhideWhenUsed/>
    <w:rsid w:val="00732C5C"/>
    <w:pPr>
      <w:spacing w:before="100" w:beforeAutospacing="1" w:after="100" w:afterAutospacing="1"/>
    </w:pPr>
    <w:rPr>
      <w:sz w:val="24"/>
      <w:szCs w:val="24"/>
      <w:lang w:eastAsia="en-US"/>
    </w:rPr>
  </w:style>
  <w:style w:type="character" w:styleId="PlaceholderText">
    <w:name w:val="Placeholder Text"/>
    <w:basedOn w:val="DefaultParagraphFont"/>
    <w:uiPriority w:val="99"/>
    <w:semiHidden/>
    <w:rsid w:val="001313D1"/>
    <w:rPr>
      <w:color w:val="666666"/>
    </w:rPr>
  </w:style>
  <w:style w:type="paragraph" w:styleId="EndnoteText">
    <w:name w:val="endnote text"/>
    <w:basedOn w:val="Normal"/>
    <w:link w:val="EndnoteTextChar"/>
    <w:uiPriority w:val="99"/>
    <w:semiHidden/>
    <w:unhideWhenUsed/>
    <w:rsid w:val="00AF6466"/>
  </w:style>
  <w:style w:type="character" w:customStyle="1" w:styleId="EndnoteTextChar">
    <w:name w:val="Endnote Text Char"/>
    <w:basedOn w:val="DefaultParagraphFont"/>
    <w:link w:val="EndnoteText"/>
    <w:uiPriority w:val="99"/>
    <w:semiHidden/>
    <w:rsid w:val="00AF64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630">
      <w:bodyDiv w:val="1"/>
      <w:marLeft w:val="0"/>
      <w:marRight w:val="0"/>
      <w:marTop w:val="0"/>
      <w:marBottom w:val="0"/>
      <w:divBdr>
        <w:top w:val="none" w:sz="0" w:space="0" w:color="auto"/>
        <w:left w:val="none" w:sz="0" w:space="0" w:color="auto"/>
        <w:bottom w:val="none" w:sz="0" w:space="0" w:color="auto"/>
        <w:right w:val="none" w:sz="0" w:space="0" w:color="auto"/>
      </w:divBdr>
      <w:divsChild>
        <w:div w:id="2098867083">
          <w:marLeft w:val="0"/>
          <w:marRight w:val="0"/>
          <w:marTop w:val="0"/>
          <w:marBottom w:val="0"/>
          <w:divBdr>
            <w:top w:val="none" w:sz="0" w:space="0" w:color="auto"/>
            <w:left w:val="none" w:sz="0" w:space="0" w:color="auto"/>
            <w:bottom w:val="none" w:sz="0" w:space="0" w:color="auto"/>
            <w:right w:val="none" w:sz="0" w:space="0" w:color="auto"/>
          </w:divBdr>
          <w:divsChild>
            <w:div w:id="535854362">
              <w:marLeft w:val="0"/>
              <w:marRight w:val="0"/>
              <w:marTop w:val="0"/>
              <w:marBottom w:val="0"/>
              <w:divBdr>
                <w:top w:val="none" w:sz="0" w:space="0" w:color="auto"/>
                <w:left w:val="none" w:sz="0" w:space="0" w:color="auto"/>
                <w:bottom w:val="none" w:sz="0" w:space="0" w:color="auto"/>
                <w:right w:val="none" w:sz="0" w:space="0" w:color="auto"/>
              </w:divBdr>
            </w:div>
            <w:div w:id="184948271">
              <w:marLeft w:val="0"/>
              <w:marRight w:val="0"/>
              <w:marTop w:val="0"/>
              <w:marBottom w:val="0"/>
              <w:divBdr>
                <w:top w:val="none" w:sz="0" w:space="0" w:color="auto"/>
                <w:left w:val="none" w:sz="0" w:space="0" w:color="auto"/>
                <w:bottom w:val="none" w:sz="0" w:space="0" w:color="auto"/>
                <w:right w:val="none" w:sz="0" w:space="0" w:color="auto"/>
              </w:divBdr>
            </w:div>
            <w:div w:id="144248242">
              <w:marLeft w:val="0"/>
              <w:marRight w:val="0"/>
              <w:marTop w:val="0"/>
              <w:marBottom w:val="0"/>
              <w:divBdr>
                <w:top w:val="none" w:sz="0" w:space="0" w:color="auto"/>
                <w:left w:val="none" w:sz="0" w:space="0" w:color="auto"/>
                <w:bottom w:val="none" w:sz="0" w:space="0" w:color="auto"/>
                <w:right w:val="none" w:sz="0" w:space="0" w:color="auto"/>
              </w:divBdr>
            </w:div>
            <w:div w:id="24411559">
              <w:marLeft w:val="0"/>
              <w:marRight w:val="0"/>
              <w:marTop w:val="0"/>
              <w:marBottom w:val="0"/>
              <w:divBdr>
                <w:top w:val="none" w:sz="0" w:space="0" w:color="auto"/>
                <w:left w:val="none" w:sz="0" w:space="0" w:color="auto"/>
                <w:bottom w:val="none" w:sz="0" w:space="0" w:color="auto"/>
                <w:right w:val="none" w:sz="0" w:space="0" w:color="auto"/>
              </w:divBdr>
            </w:div>
            <w:div w:id="295255550">
              <w:marLeft w:val="0"/>
              <w:marRight w:val="0"/>
              <w:marTop w:val="0"/>
              <w:marBottom w:val="0"/>
              <w:divBdr>
                <w:top w:val="none" w:sz="0" w:space="0" w:color="auto"/>
                <w:left w:val="none" w:sz="0" w:space="0" w:color="auto"/>
                <w:bottom w:val="none" w:sz="0" w:space="0" w:color="auto"/>
                <w:right w:val="none" w:sz="0" w:space="0" w:color="auto"/>
              </w:divBdr>
            </w:div>
            <w:div w:id="1369065061">
              <w:marLeft w:val="0"/>
              <w:marRight w:val="0"/>
              <w:marTop w:val="0"/>
              <w:marBottom w:val="0"/>
              <w:divBdr>
                <w:top w:val="none" w:sz="0" w:space="0" w:color="auto"/>
                <w:left w:val="none" w:sz="0" w:space="0" w:color="auto"/>
                <w:bottom w:val="none" w:sz="0" w:space="0" w:color="auto"/>
                <w:right w:val="none" w:sz="0" w:space="0" w:color="auto"/>
              </w:divBdr>
            </w:div>
            <w:div w:id="958488834">
              <w:marLeft w:val="0"/>
              <w:marRight w:val="0"/>
              <w:marTop w:val="0"/>
              <w:marBottom w:val="0"/>
              <w:divBdr>
                <w:top w:val="none" w:sz="0" w:space="0" w:color="auto"/>
                <w:left w:val="none" w:sz="0" w:space="0" w:color="auto"/>
                <w:bottom w:val="none" w:sz="0" w:space="0" w:color="auto"/>
                <w:right w:val="none" w:sz="0" w:space="0" w:color="auto"/>
              </w:divBdr>
            </w:div>
            <w:div w:id="1008605843">
              <w:marLeft w:val="0"/>
              <w:marRight w:val="0"/>
              <w:marTop w:val="0"/>
              <w:marBottom w:val="0"/>
              <w:divBdr>
                <w:top w:val="none" w:sz="0" w:space="0" w:color="auto"/>
                <w:left w:val="none" w:sz="0" w:space="0" w:color="auto"/>
                <w:bottom w:val="none" w:sz="0" w:space="0" w:color="auto"/>
                <w:right w:val="none" w:sz="0" w:space="0" w:color="auto"/>
              </w:divBdr>
            </w:div>
            <w:div w:id="52461302">
              <w:marLeft w:val="0"/>
              <w:marRight w:val="0"/>
              <w:marTop w:val="0"/>
              <w:marBottom w:val="0"/>
              <w:divBdr>
                <w:top w:val="none" w:sz="0" w:space="0" w:color="auto"/>
                <w:left w:val="none" w:sz="0" w:space="0" w:color="auto"/>
                <w:bottom w:val="none" w:sz="0" w:space="0" w:color="auto"/>
                <w:right w:val="none" w:sz="0" w:space="0" w:color="auto"/>
              </w:divBdr>
            </w:div>
            <w:div w:id="1655449307">
              <w:marLeft w:val="0"/>
              <w:marRight w:val="0"/>
              <w:marTop w:val="0"/>
              <w:marBottom w:val="0"/>
              <w:divBdr>
                <w:top w:val="none" w:sz="0" w:space="0" w:color="auto"/>
                <w:left w:val="none" w:sz="0" w:space="0" w:color="auto"/>
                <w:bottom w:val="none" w:sz="0" w:space="0" w:color="auto"/>
                <w:right w:val="none" w:sz="0" w:space="0" w:color="auto"/>
              </w:divBdr>
            </w:div>
            <w:div w:id="607811184">
              <w:marLeft w:val="0"/>
              <w:marRight w:val="0"/>
              <w:marTop w:val="0"/>
              <w:marBottom w:val="0"/>
              <w:divBdr>
                <w:top w:val="none" w:sz="0" w:space="0" w:color="auto"/>
                <w:left w:val="none" w:sz="0" w:space="0" w:color="auto"/>
                <w:bottom w:val="none" w:sz="0" w:space="0" w:color="auto"/>
                <w:right w:val="none" w:sz="0" w:space="0" w:color="auto"/>
              </w:divBdr>
            </w:div>
            <w:div w:id="1384062220">
              <w:marLeft w:val="0"/>
              <w:marRight w:val="0"/>
              <w:marTop w:val="0"/>
              <w:marBottom w:val="0"/>
              <w:divBdr>
                <w:top w:val="none" w:sz="0" w:space="0" w:color="auto"/>
                <w:left w:val="none" w:sz="0" w:space="0" w:color="auto"/>
                <w:bottom w:val="none" w:sz="0" w:space="0" w:color="auto"/>
                <w:right w:val="none" w:sz="0" w:space="0" w:color="auto"/>
              </w:divBdr>
            </w:div>
            <w:div w:id="1606184831">
              <w:marLeft w:val="0"/>
              <w:marRight w:val="0"/>
              <w:marTop w:val="0"/>
              <w:marBottom w:val="0"/>
              <w:divBdr>
                <w:top w:val="none" w:sz="0" w:space="0" w:color="auto"/>
                <w:left w:val="none" w:sz="0" w:space="0" w:color="auto"/>
                <w:bottom w:val="none" w:sz="0" w:space="0" w:color="auto"/>
                <w:right w:val="none" w:sz="0" w:space="0" w:color="auto"/>
              </w:divBdr>
            </w:div>
            <w:div w:id="54545304">
              <w:marLeft w:val="0"/>
              <w:marRight w:val="0"/>
              <w:marTop w:val="0"/>
              <w:marBottom w:val="0"/>
              <w:divBdr>
                <w:top w:val="none" w:sz="0" w:space="0" w:color="auto"/>
                <w:left w:val="none" w:sz="0" w:space="0" w:color="auto"/>
                <w:bottom w:val="none" w:sz="0" w:space="0" w:color="auto"/>
                <w:right w:val="none" w:sz="0" w:space="0" w:color="auto"/>
              </w:divBdr>
            </w:div>
            <w:div w:id="337007410">
              <w:marLeft w:val="0"/>
              <w:marRight w:val="0"/>
              <w:marTop w:val="0"/>
              <w:marBottom w:val="0"/>
              <w:divBdr>
                <w:top w:val="none" w:sz="0" w:space="0" w:color="auto"/>
                <w:left w:val="none" w:sz="0" w:space="0" w:color="auto"/>
                <w:bottom w:val="none" w:sz="0" w:space="0" w:color="auto"/>
                <w:right w:val="none" w:sz="0" w:space="0" w:color="auto"/>
              </w:divBdr>
            </w:div>
            <w:div w:id="919947036">
              <w:marLeft w:val="0"/>
              <w:marRight w:val="0"/>
              <w:marTop w:val="0"/>
              <w:marBottom w:val="0"/>
              <w:divBdr>
                <w:top w:val="none" w:sz="0" w:space="0" w:color="auto"/>
                <w:left w:val="none" w:sz="0" w:space="0" w:color="auto"/>
                <w:bottom w:val="none" w:sz="0" w:space="0" w:color="auto"/>
                <w:right w:val="none" w:sz="0" w:space="0" w:color="auto"/>
              </w:divBdr>
            </w:div>
            <w:div w:id="65950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8873">
      <w:bodyDiv w:val="1"/>
      <w:marLeft w:val="0"/>
      <w:marRight w:val="0"/>
      <w:marTop w:val="0"/>
      <w:marBottom w:val="0"/>
      <w:divBdr>
        <w:top w:val="none" w:sz="0" w:space="0" w:color="auto"/>
        <w:left w:val="none" w:sz="0" w:space="0" w:color="auto"/>
        <w:bottom w:val="none" w:sz="0" w:space="0" w:color="auto"/>
        <w:right w:val="none" w:sz="0" w:space="0" w:color="auto"/>
      </w:divBdr>
    </w:div>
    <w:div w:id="137304682">
      <w:bodyDiv w:val="1"/>
      <w:marLeft w:val="0"/>
      <w:marRight w:val="0"/>
      <w:marTop w:val="0"/>
      <w:marBottom w:val="0"/>
      <w:divBdr>
        <w:top w:val="none" w:sz="0" w:space="0" w:color="auto"/>
        <w:left w:val="none" w:sz="0" w:space="0" w:color="auto"/>
        <w:bottom w:val="none" w:sz="0" w:space="0" w:color="auto"/>
        <w:right w:val="none" w:sz="0" w:space="0" w:color="auto"/>
      </w:divBdr>
    </w:div>
    <w:div w:id="256256738">
      <w:bodyDiv w:val="1"/>
      <w:marLeft w:val="0"/>
      <w:marRight w:val="0"/>
      <w:marTop w:val="0"/>
      <w:marBottom w:val="0"/>
      <w:divBdr>
        <w:top w:val="none" w:sz="0" w:space="0" w:color="auto"/>
        <w:left w:val="none" w:sz="0" w:space="0" w:color="auto"/>
        <w:bottom w:val="none" w:sz="0" w:space="0" w:color="auto"/>
        <w:right w:val="none" w:sz="0" w:space="0" w:color="auto"/>
      </w:divBdr>
    </w:div>
    <w:div w:id="258148641">
      <w:bodyDiv w:val="1"/>
      <w:marLeft w:val="0"/>
      <w:marRight w:val="0"/>
      <w:marTop w:val="0"/>
      <w:marBottom w:val="0"/>
      <w:divBdr>
        <w:top w:val="none" w:sz="0" w:space="0" w:color="auto"/>
        <w:left w:val="none" w:sz="0" w:space="0" w:color="auto"/>
        <w:bottom w:val="none" w:sz="0" w:space="0" w:color="auto"/>
        <w:right w:val="none" w:sz="0" w:space="0" w:color="auto"/>
      </w:divBdr>
    </w:div>
    <w:div w:id="303658869">
      <w:bodyDiv w:val="1"/>
      <w:marLeft w:val="0"/>
      <w:marRight w:val="0"/>
      <w:marTop w:val="0"/>
      <w:marBottom w:val="0"/>
      <w:divBdr>
        <w:top w:val="none" w:sz="0" w:space="0" w:color="auto"/>
        <w:left w:val="none" w:sz="0" w:space="0" w:color="auto"/>
        <w:bottom w:val="none" w:sz="0" w:space="0" w:color="auto"/>
        <w:right w:val="none" w:sz="0" w:space="0" w:color="auto"/>
      </w:divBdr>
      <w:divsChild>
        <w:div w:id="1793356899">
          <w:marLeft w:val="0"/>
          <w:marRight w:val="0"/>
          <w:marTop w:val="0"/>
          <w:marBottom w:val="0"/>
          <w:divBdr>
            <w:top w:val="none" w:sz="0" w:space="0" w:color="auto"/>
            <w:left w:val="none" w:sz="0" w:space="0" w:color="auto"/>
            <w:bottom w:val="none" w:sz="0" w:space="0" w:color="auto"/>
            <w:right w:val="none" w:sz="0" w:space="0" w:color="auto"/>
          </w:divBdr>
          <w:divsChild>
            <w:div w:id="1467820293">
              <w:marLeft w:val="0"/>
              <w:marRight w:val="0"/>
              <w:marTop w:val="0"/>
              <w:marBottom w:val="0"/>
              <w:divBdr>
                <w:top w:val="none" w:sz="0" w:space="0" w:color="auto"/>
                <w:left w:val="none" w:sz="0" w:space="0" w:color="auto"/>
                <w:bottom w:val="none" w:sz="0" w:space="0" w:color="auto"/>
                <w:right w:val="none" w:sz="0" w:space="0" w:color="auto"/>
              </w:divBdr>
            </w:div>
            <w:div w:id="1194268072">
              <w:marLeft w:val="0"/>
              <w:marRight w:val="0"/>
              <w:marTop w:val="0"/>
              <w:marBottom w:val="0"/>
              <w:divBdr>
                <w:top w:val="none" w:sz="0" w:space="0" w:color="auto"/>
                <w:left w:val="none" w:sz="0" w:space="0" w:color="auto"/>
                <w:bottom w:val="none" w:sz="0" w:space="0" w:color="auto"/>
                <w:right w:val="none" w:sz="0" w:space="0" w:color="auto"/>
              </w:divBdr>
            </w:div>
            <w:div w:id="1315724262">
              <w:marLeft w:val="0"/>
              <w:marRight w:val="0"/>
              <w:marTop w:val="0"/>
              <w:marBottom w:val="0"/>
              <w:divBdr>
                <w:top w:val="none" w:sz="0" w:space="0" w:color="auto"/>
                <w:left w:val="none" w:sz="0" w:space="0" w:color="auto"/>
                <w:bottom w:val="none" w:sz="0" w:space="0" w:color="auto"/>
                <w:right w:val="none" w:sz="0" w:space="0" w:color="auto"/>
              </w:divBdr>
            </w:div>
            <w:div w:id="386073352">
              <w:marLeft w:val="0"/>
              <w:marRight w:val="0"/>
              <w:marTop w:val="0"/>
              <w:marBottom w:val="0"/>
              <w:divBdr>
                <w:top w:val="none" w:sz="0" w:space="0" w:color="auto"/>
                <w:left w:val="none" w:sz="0" w:space="0" w:color="auto"/>
                <w:bottom w:val="none" w:sz="0" w:space="0" w:color="auto"/>
                <w:right w:val="none" w:sz="0" w:space="0" w:color="auto"/>
              </w:divBdr>
            </w:div>
            <w:div w:id="1675917042">
              <w:marLeft w:val="0"/>
              <w:marRight w:val="0"/>
              <w:marTop w:val="0"/>
              <w:marBottom w:val="0"/>
              <w:divBdr>
                <w:top w:val="none" w:sz="0" w:space="0" w:color="auto"/>
                <w:left w:val="none" w:sz="0" w:space="0" w:color="auto"/>
                <w:bottom w:val="none" w:sz="0" w:space="0" w:color="auto"/>
                <w:right w:val="none" w:sz="0" w:space="0" w:color="auto"/>
              </w:divBdr>
            </w:div>
            <w:div w:id="1390959363">
              <w:marLeft w:val="0"/>
              <w:marRight w:val="0"/>
              <w:marTop w:val="0"/>
              <w:marBottom w:val="0"/>
              <w:divBdr>
                <w:top w:val="none" w:sz="0" w:space="0" w:color="auto"/>
                <w:left w:val="none" w:sz="0" w:space="0" w:color="auto"/>
                <w:bottom w:val="none" w:sz="0" w:space="0" w:color="auto"/>
                <w:right w:val="none" w:sz="0" w:space="0" w:color="auto"/>
              </w:divBdr>
            </w:div>
            <w:div w:id="625477535">
              <w:marLeft w:val="0"/>
              <w:marRight w:val="0"/>
              <w:marTop w:val="0"/>
              <w:marBottom w:val="0"/>
              <w:divBdr>
                <w:top w:val="none" w:sz="0" w:space="0" w:color="auto"/>
                <w:left w:val="none" w:sz="0" w:space="0" w:color="auto"/>
                <w:bottom w:val="none" w:sz="0" w:space="0" w:color="auto"/>
                <w:right w:val="none" w:sz="0" w:space="0" w:color="auto"/>
              </w:divBdr>
            </w:div>
            <w:div w:id="1587031680">
              <w:marLeft w:val="0"/>
              <w:marRight w:val="0"/>
              <w:marTop w:val="0"/>
              <w:marBottom w:val="0"/>
              <w:divBdr>
                <w:top w:val="none" w:sz="0" w:space="0" w:color="auto"/>
                <w:left w:val="none" w:sz="0" w:space="0" w:color="auto"/>
                <w:bottom w:val="none" w:sz="0" w:space="0" w:color="auto"/>
                <w:right w:val="none" w:sz="0" w:space="0" w:color="auto"/>
              </w:divBdr>
            </w:div>
            <w:div w:id="155386313">
              <w:marLeft w:val="0"/>
              <w:marRight w:val="0"/>
              <w:marTop w:val="0"/>
              <w:marBottom w:val="0"/>
              <w:divBdr>
                <w:top w:val="none" w:sz="0" w:space="0" w:color="auto"/>
                <w:left w:val="none" w:sz="0" w:space="0" w:color="auto"/>
                <w:bottom w:val="none" w:sz="0" w:space="0" w:color="auto"/>
                <w:right w:val="none" w:sz="0" w:space="0" w:color="auto"/>
              </w:divBdr>
            </w:div>
            <w:div w:id="1962345090">
              <w:marLeft w:val="0"/>
              <w:marRight w:val="0"/>
              <w:marTop w:val="0"/>
              <w:marBottom w:val="0"/>
              <w:divBdr>
                <w:top w:val="none" w:sz="0" w:space="0" w:color="auto"/>
                <w:left w:val="none" w:sz="0" w:space="0" w:color="auto"/>
                <w:bottom w:val="none" w:sz="0" w:space="0" w:color="auto"/>
                <w:right w:val="none" w:sz="0" w:space="0" w:color="auto"/>
              </w:divBdr>
            </w:div>
            <w:div w:id="1048142907">
              <w:marLeft w:val="0"/>
              <w:marRight w:val="0"/>
              <w:marTop w:val="0"/>
              <w:marBottom w:val="0"/>
              <w:divBdr>
                <w:top w:val="none" w:sz="0" w:space="0" w:color="auto"/>
                <w:left w:val="none" w:sz="0" w:space="0" w:color="auto"/>
                <w:bottom w:val="none" w:sz="0" w:space="0" w:color="auto"/>
                <w:right w:val="none" w:sz="0" w:space="0" w:color="auto"/>
              </w:divBdr>
            </w:div>
            <w:div w:id="163605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2537">
      <w:bodyDiv w:val="1"/>
      <w:marLeft w:val="0"/>
      <w:marRight w:val="0"/>
      <w:marTop w:val="0"/>
      <w:marBottom w:val="0"/>
      <w:divBdr>
        <w:top w:val="none" w:sz="0" w:space="0" w:color="auto"/>
        <w:left w:val="none" w:sz="0" w:space="0" w:color="auto"/>
        <w:bottom w:val="none" w:sz="0" w:space="0" w:color="auto"/>
        <w:right w:val="none" w:sz="0" w:space="0" w:color="auto"/>
      </w:divBdr>
      <w:divsChild>
        <w:div w:id="1766268373">
          <w:marLeft w:val="0"/>
          <w:marRight w:val="0"/>
          <w:marTop w:val="0"/>
          <w:marBottom w:val="0"/>
          <w:divBdr>
            <w:top w:val="none" w:sz="0" w:space="0" w:color="auto"/>
            <w:left w:val="none" w:sz="0" w:space="0" w:color="auto"/>
            <w:bottom w:val="none" w:sz="0" w:space="0" w:color="auto"/>
            <w:right w:val="none" w:sz="0" w:space="0" w:color="auto"/>
          </w:divBdr>
          <w:divsChild>
            <w:div w:id="1128740781">
              <w:marLeft w:val="0"/>
              <w:marRight w:val="0"/>
              <w:marTop w:val="0"/>
              <w:marBottom w:val="0"/>
              <w:divBdr>
                <w:top w:val="none" w:sz="0" w:space="0" w:color="auto"/>
                <w:left w:val="none" w:sz="0" w:space="0" w:color="auto"/>
                <w:bottom w:val="none" w:sz="0" w:space="0" w:color="auto"/>
                <w:right w:val="none" w:sz="0" w:space="0" w:color="auto"/>
              </w:divBdr>
            </w:div>
            <w:div w:id="102499517">
              <w:marLeft w:val="0"/>
              <w:marRight w:val="0"/>
              <w:marTop w:val="0"/>
              <w:marBottom w:val="0"/>
              <w:divBdr>
                <w:top w:val="none" w:sz="0" w:space="0" w:color="auto"/>
                <w:left w:val="none" w:sz="0" w:space="0" w:color="auto"/>
                <w:bottom w:val="none" w:sz="0" w:space="0" w:color="auto"/>
                <w:right w:val="none" w:sz="0" w:space="0" w:color="auto"/>
              </w:divBdr>
            </w:div>
            <w:div w:id="1102992296">
              <w:marLeft w:val="0"/>
              <w:marRight w:val="0"/>
              <w:marTop w:val="0"/>
              <w:marBottom w:val="0"/>
              <w:divBdr>
                <w:top w:val="none" w:sz="0" w:space="0" w:color="auto"/>
                <w:left w:val="none" w:sz="0" w:space="0" w:color="auto"/>
                <w:bottom w:val="none" w:sz="0" w:space="0" w:color="auto"/>
                <w:right w:val="none" w:sz="0" w:space="0" w:color="auto"/>
              </w:divBdr>
            </w:div>
            <w:div w:id="1929653838">
              <w:marLeft w:val="0"/>
              <w:marRight w:val="0"/>
              <w:marTop w:val="0"/>
              <w:marBottom w:val="0"/>
              <w:divBdr>
                <w:top w:val="none" w:sz="0" w:space="0" w:color="auto"/>
                <w:left w:val="none" w:sz="0" w:space="0" w:color="auto"/>
                <w:bottom w:val="none" w:sz="0" w:space="0" w:color="auto"/>
                <w:right w:val="none" w:sz="0" w:space="0" w:color="auto"/>
              </w:divBdr>
            </w:div>
            <w:div w:id="1848909898">
              <w:marLeft w:val="0"/>
              <w:marRight w:val="0"/>
              <w:marTop w:val="0"/>
              <w:marBottom w:val="0"/>
              <w:divBdr>
                <w:top w:val="none" w:sz="0" w:space="0" w:color="auto"/>
                <w:left w:val="none" w:sz="0" w:space="0" w:color="auto"/>
                <w:bottom w:val="none" w:sz="0" w:space="0" w:color="auto"/>
                <w:right w:val="none" w:sz="0" w:space="0" w:color="auto"/>
              </w:divBdr>
            </w:div>
            <w:div w:id="1310817465">
              <w:marLeft w:val="0"/>
              <w:marRight w:val="0"/>
              <w:marTop w:val="0"/>
              <w:marBottom w:val="0"/>
              <w:divBdr>
                <w:top w:val="none" w:sz="0" w:space="0" w:color="auto"/>
                <w:left w:val="none" w:sz="0" w:space="0" w:color="auto"/>
                <w:bottom w:val="none" w:sz="0" w:space="0" w:color="auto"/>
                <w:right w:val="none" w:sz="0" w:space="0" w:color="auto"/>
              </w:divBdr>
            </w:div>
            <w:div w:id="1664312341">
              <w:marLeft w:val="0"/>
              <w:marRight w:val="0"/>
              <w:marTop w:val="0"/>
              <w:marBottom w:val="0"/>
              <w:divBdr>
                <w:top w:val="none" w:sz="0" w:space="0" w:color="auto"/>
                <w:left w:val="none" w:sz="0" w:space="0" w:color="auto"/>
                <w:bottom w:val="none" w:sz="0" w:space="0" w:color="auto"/>
                <w:right w:val="none" w:sz="0" w:space="0" w:color="auto"/>
              </w:divBdr>
            </w:div>
            <w:div w:id="437917910">
              <w:marLeft w:val="0"/>
              <w:marRight w:val="0"/>
              <w:marTop w:val="0"/>
              <w:marBottom w:val="0"/>
              <w:divBdr>
                <w:top w:val="none" w:sz="0" w:space="0" w:color="auto"/>
                <w:left w:val="none" w:sz="0" w:space="0" w:color="auto"/>
                <w:bottom w:val="none" w:sz="0" w:space="0" w:color="auto"/>
                <w:right w:val="none" w:sz="0" w:space="0" w:color="auto"/>
              </w:divBdr>
            </w:div>
            <w:div w:id="1421637899">
              <w:marLeft w:val="0"/>
              <w:marRight w:val="0"/>
              <w:marTop w:val="0"/>
              <w:marBottom w:val="0"/>
              <w:divBdr>
                <w:top w:val="none" w:sz="0" w:space="0" w:color="auto"/>
                <w:left w:val="none" w:sz="0" w:space="0" w:color="auto"/>
                <w:bottom w:val="none" w:sz="0" w:space="0" w:color="auto"/>
                <w:right w:val="none" w:sz="0" w:space="0" w:color="auto"/>
              </w:divBdr>
            </w:div>
            <w:div w:id="1066800371">
              <w:marLeft w:val="0"/>
              <w:marRight w:val="0"/>
              <w:marTop w:val="0"/>
              <w:marBottom w:val="0"/>
              <w:divBdr>
                <w:top w:val="none" w:sz="0" w:space="0" w:color="auto"/>
                <w:left w:val="none" w:sz="0" w:space="0" w:color="auto"/>
                <w:bottom w:val="none" w:sz="0" w:space="0" w:color="auto"/>
                <w:right w:val="none" w:sz="0" w:space="0" w:color="auto"/>
              </w:divBdr>
            </w:div>
            <w:div w:id="798576319">
              <w:marLeft w:val="0"/>
              <w:marRight w:val="0"/>
              <w:marTop w:val="0"/>
              <w:marBottom w:val="0"/>
              <w:divBdr>
                <w:top w:val="none" w:sz="0" w:space="0" w:color="auto"/>
                <w:left w:val="none" w:sz="0" w:space="0" w:color="auto"/>
                <w:bottom w:val="none" w:sz="0" w:space="0" w:color="auto"/>
                <w:right w:val="none" w:sz="0" w:space="0" w:color="auto"/>
              </w:divBdr>
            </w:div>
            <w:div w:id="320428015">
              <w:marLeft w:val="0"/>
              <w:marRight w:val="0"/>
              <w:marTop w:val="0"/>
              <w:marBottom w:val="0"/>
              <w:divBdr>
                <w:top w:val="none" w:sz="0" w:space="0" w:color="auto"/>
                <w:left w:val="none" w:sz="0" w:space="0" w:color="auto"/>
                <w:bottom w:val="none" w:sz="0" w:space="0" w:color="auto"/>
                <w:right w:val="none" w:sz="0" w:space="0" w:color="auto"/>
              </w:divBdr>
            </w:div>
            <w:div w:id="475220707">
              <w:marLeft w:val="0"/>
              <w:marRight w:val="0"/>
              <w:marTop w:val="0"/>
              <w:marBottom w:val="0"/>
              <w:divBdr>
                <w:top w:val="none" w:sz="0" w:space="0" w:color="auto"/>
                <w:left w:val="none" w:sz="0" w:space="0" w:color="auto"/>
                <w:bottom w:val="none" w:sz="0" w:space="0" w:color="auto"/>
                <w:right w:val="none" w:sz="0" w:space="0" w:color="auto"/>
              </w:divBdr>
            </w:div>
            <w:div w:id="290524295">
              <w:marLeft w:val="0"/>
              <w:marRight w:val="0"/>
              <w:marTop w:val="0"/>
              <w:marBottom w:val="0"/>
              <w:divBdr>
                <w:top w:val="none" w:sz="0" w:space="0" w:color="auto"/>
                <w:left w:val="none" w:sz="0" w:space="0" w:color="auto"/>
                <w:bottom w:val="none" w:sz="0" w:space="0" w:color="auto"/>
                <w:right w:val="none" w:sz="0" w:space="0" w:color="auto"/>
              </w:divBdr>
            </w:div>
            <w:div w:id="421999098">
              <w:marLeft w:val="0"/>
              <w:marRight w:val="0"/>
              <w:marTop w:val="0"/>
              <w:marBottom w:val="0"/>
              <w:divBdr>
                <w:top w:val="none" w:sz="0" w:space="0" w:color="auto"/>
                <w:left w:val="none" w:sz="0" w:space="0" w:color="auto"/>
                <w:bottom w:val="none" w:sz="0" w:space="0" w:color="auto"/>
                <w:right w:val="none" w:sz="0" w:space="0" w:color="auto"/>
              </w:divBdr>
            </w:div>
            <w:div w:id="1488202042">
              <w:marLeft w:val="0"/>
              <w:marRight w:val="0"/>
              <w:marTop w:val="0"/>
              <w:marBottom w:val="0"/>
              <w:divBdr>
                <w:top w:val="none" w:sz="0" w:space="0" w:color="auto"/>
                <w:left w:val="none" w:sz="0" w:space="0" w:color="auto"/>
                <w:bottom w:val="none" w:sz="0" w:space="0" w:color="auto"/>
                <w:right w:val="none" w:sz="0" w:space="0" w:color="auto"/>
              </w:divBdr>
            </w:div>
            <w:div w:id="849416964">
              <w:marLeft w:val="0"/>
              <w:marRight w:val="0"/>
              <w:marTop w:val="0"/>
              <w:marBottom w:val="0"/>
              <w:divBdr>
                <w:top w:val="none" w:sz="0" w:space="0" w:color="auto"/>
                <w:left w:val="none" w:sz="0" w:space="0" w:color="auto"/>
                <w:bottom w:val="none" w:sz="0" w:space="0" w:color="auto"/>
                <w:right w:val="none" w:sz="0" w:space="0" w:color="auto"/>
              </w:divBdr>
            </w:div>
            <w:div w:id="112408905">
              <w:marLeft w:val="0"/>
              <w:marRight w:val="0"/>
              <w:marTop w:val="0"/>
              <w:marBottom w:val="0"/>
              <w:divBdr>
                <w:top w:val="none" w:sz="0" w:space="0" w:color="auto"/>
                <w:left w:val="none" w:sz="0" w:space="0" w:color="auto"/>
                <w:bottom w:val="none" w:sz="0" w:space="0" w:color="auto"/>
                <w:right w:val="none" w:sz="0" w:space="0" w:color="auto"/>
              </w:divBdr>
            </w:div>
            <w:div w:id="970593308">
              <w:marLeft w:val="0"/>
              <w:marRight w:val="0"/>
              <w:marTop w:val="0"/>
              <w:marBottom w:val="0"/>
              <w:divBdr>
                <w:top w:val="none" w:sz="0" w:space="0" w:color="auto"/>
                <w:left w:val="none" w:sz="0" w:space="0" w:color="auto"/>
                <w:bottom w:val="none" w:sz="0" w:space="0" w:color="auto"/>
                <w:right w:val="none" w:sz="0" w:space="0" w:color="auto"/>
              </w:divBdr>
            </w:div>
            <w:div w:id="180320015">
              <w:marLeft w:val="0"/>
              <w:marRight w:val="0"/>
              <w:marTop w:val="0"/>
              <w:marBottom w:val="0"/>
              <w:divBdr>
                <w:top w:val="none" w:sz="0" w:space="0" w:color="auto"/>
                <w:left w:val="none" w:sz="0" w:space="0" w:color="auto"/>
                <w:bottom w:val="none" w:sz="0" w:space="0" w:color="auto"/>
                <w:right w:val="none" w:sz="0" w:space="0" w:color="auto"/>
              </w:divBdr>
            </w:div>
            <w:div w:id="676270360">
              <w:marLeft w:val="0"/>
              <w:marRight w:val="0"/>
              <w:marTop w:val="0"/>
              <w:marBottom w:val="0"/>
              <w:divBdr>
                <w:top w:val="none" w:sz="0" w:space="0" w:color="auto"/>
                <w:left w:val="none" w:sz="0" w:space="0" w:color="auto"/>
                <w:bottom w:val="none" w:sz="0" w:space="0" w:color="auto"/>
                <w:right w:val="none" w:sz="0" w:space="0" w:color="auto"/>
              </w:divBdr>
            </w:div>
            <w:div w:id="1636832215">
              <w:marLeft w:val="0"/>
              <w:marRight w:val="0"/>
              <w:marTop w:val="0"/>
              <w:marBottom w:val="0"/>
              <w:divBdr>
                <w:top w:val="none" w:sz="0" w:space="0" w:color="auto"/>
                <w:left w:val="none" w:sz="0" w:space="0" w:color="auto"/>
                <w:bottom w:val="none" w:sz="0" w:space="0" w:color="auto"/>
                <w:right w:val="none" w:sz="0" w:space="0" w:color="auto"/>
              </w:divBdr>
            </w:div>
            <w:div w:id="1030186405">
              <w:marLeft w:val="0"/>
              <w:marRight w:val="0"/>
              <w:marTop w:val="0"/>
              <w:marBottom w:val="0"/>
              <w:divBdr>
                <w:top w:val="none" w:sz="0" w:space="0" w:color="auto"/>
                <w:left w:val="none" w:sz="0" w:space="0" w:color="auto"/>
                <w:bottom w:val="none" w:sz="0" w:space="0" w:color="auto"/>
                <w:right w:val="none" w:sz="0" w:space="0" w:color="auto"/>
              </w:divBdr>
            </w:div>
            <w:div w:id="376129254">
              <w:marLeft w:val="0"/>
              <w:marRight w:val="0"/>
              <w:marTop w:val="0"/>
              <w:marBottom w:val="0"/>
              <w:divBdr>
                <w:top w:val="none" w:sz="0" w:space="0" w:color="auto"/>
                <w:left w:val="none" w:sz="0" w:space="0" w:color="auto"/>
                <w:bottom w:val="none" w:sz="0" w:space="0" w:color="auto"/>
                <w:right w:val="none" w:sz="0" w:space="0" w:color="auto"/>
              </w:divBdr>
            </w:div>
            <w:div w:id="180045872">
              <w:marLeft w:val="0"/>
              <w:marRight w:val="0"/>
              <w:marTop w:val="0"/>
              <w:marBottom w:val="0"/>
              <w:divBdr>
                <w:top w:val="none" w:sz="0" w:space="0" w:color="auto"/>
                <w:left w:val="none" w:sz="0" w:space="0" w:color="auto"/>
                <w:bottom w:val="none" w:sz="0" w:space="0" w:color="auto"/>
                <w:right w:val="none" w:sz="0" w:space="0" w:color="auto"/>
              </w:divBdr>
            </w:div>
            <w:div w:id="111829074">
              <w:marLeft w:val="0"/>
              <w:marRight w:val="0"/>
              <w:marTop w:val="0"/>
              <w:marBottom w:val="0"/>
              <w:divBdr>
                <w:top w:val="none" w:sz="0" w:space="0" w:color="auto"/>
                <w:left w:val="none" w:sz="0" w:space="0" w:color="auto"/>
                <w:bottom w:val="none" w:sz="0" w:space="0" w:color="auto"/>
                <w:right w:val="none" w:sz="0" w:space="0" w:color="auto"/>
              </w:divBdr>
            </w:div>
            <w:div w:id="1060902780">
              <w:marLeft w:val="0"/>
              <w:marRight w:val="0"/>
              <w:marTop w:val="0"/>
              <w:marBottom w:val="0"/>
              <w:divBdr>
                <w:top w:val="none" w:sz="0" w:space="0" w:color="auto"/>
                <w:left w:val="none" w:sz="0" w:space="0" w:color="auto"/>
                <w:bottom w:val="none" w:sz="0" w:space="0" w:color="auto"/>
                <w:right w:val="none" w:sz="0" w:space="0" w:color="auto"/>
              </w:divBdr>
            </w:div>
            <w:div w:id="2042587156">
              <w:marLeft w:val="0"/>
              <w:marRight w:val="0"/>
              <w:marTop w:val="0"/>
              <w:marBottom w:val="0"/>
              <w:divBdr>
                <w:top w:val="none" w:sz="0" w:space="0" w:color="auto"/>
                <w:left w:val="none" w:sz="0" w:space="0" w:color="auto"/>
                <w:bottom w:val="none" w:sz="0" w:space="0" w:color="auto"/>
                <w:right w:val="none" w:sz="0" w:space="0" w:color="auto"/>
              </w:divBdr>
            </w:div>
            <w:div w:id="1688553648">
              <w:marLeft w:val="0"/>
              <w:marRight w:val="0"/>
              <w:marTop w:val="0"/>
              <w:marBottom w:val="0"/>
              <w:divBdr>
                <w:top w:val="none" w:sz="0" w:space="0" w:color="auto"/>
                <w:left w:val="none" w:sz="0" w:space="0" w:color="auto"/>
                <w:bottom w:val="none" w:sz="0" w:space="0" w:color="auto"/>
                <w:right w:val="none" w:sz="0" w:space="0" w:color="auto"/>
              </w:divBdr>
            </w:div>
            <w:div w:id="743797813">
              <w:marLeft w:val="0"/>
              <w:marRight w:val="0"/>
              <w:marTop w:val="0"/>
              <w:marBottom w:val="0"/>
              <w:divBdr>
                <w:top w:val="none" w:sz="0" w:space="0" w:color="auto"/>
                <w:left w:val="none" w:sz="0" w:space="0" w:color="auto"/>
                <w:bottom w:val="none" w:sz="0" w:space="0" w:color="auto"/>
                <w:right w:val="none" w:sz="0" w:space="0" w:color="auto"/>
              </w:divBdr>
            </w:div>
            <w:div w:id="861819668">
              <w:marLeft w:val="0"/>
              <w:marRight w:val="0"/>
              <w:marTop w:val="0"/>
              <w:marBottom w:val="0"/>
              <w:divBdr>
                <w:top w:val="none" w:sz="0" w:space="0" w:color="auto"/>
                <w:left w:val="none" w:sz="0" w:space="0" w:color="auto"/>
                <w:bottom w:val="none" w:sz="0" w:space="0" w:color="auto"/>
                <w:right w:val="none" w:sz="0" w:space="0" w:color="auto"/>
              </w:divBdr>
            </w:div>
            <w:div w:id="1400516520">
              <w:marLeft w:val="0"/>
              <w:marRight w:val="0"/>
              <w:marTop w:val="0"/>
              <w:marBottom w:val="0"/>
              <w:divBdr>
                <w:top w:val="none" w:sz="0" w:space="0" w:color="auto"/>
                <w:left w:val="none" w:sz="0" w:space="0" w:color="auto"/>
                <w:bottom w:val="none" w:sz="0" w:space="0" w:color="auto"/>
                <w:right w:val="none" w:sz="0" w:space="0" w:color="auto"/>
              </w:divBdr>
            </w:div>
            <w:div w:id="1629819415">
              <w:marLeft w:val="0"/>
              <w:marRight w:val="0"/>
              <w:marTop w:val="0"/>
              <w:marBottom w:val="0"/>
              <w:divBdr>
                <w:top w:val="none" w:sz="0" w:space="0" w:color="auto"/>
                <w:left w:val="none" w:sz="0" w:space="0" w:color="auto"/>
                <w:bottom w:val="none" w:sz="0" w:space="0" w:color="auto"/>
                <w:right w:val="none" w:sz="0" w:space="0" w:color="auto"/>
              </w:divBdr>
            </w:div>
            <w:div w:id="326175174">
              <w:marLeft w:val="0"/>
              <w:marRight w:val="0"/>
              <w:marTop w:val="0"/>
              <w:marBottom w:val="0"/>
              <w:divBdr>
                <w:top w:val="none" w:sz="0" w:space="0" w:color="auto"/>
                <w:left w:val="none" w:sz="0" w:space="0" w:color="auto"/>
                <w:bottom w:val="none" w:sz="0" w:space="0" w:color="auto"/>
                <w:right w:val="none" w:sz="0" w:space="0" w:color="auto"/>
              </w:divBdr>
            </w:div>
            <w:div w:id="1874226595">
              <w:marLeft w:val="0"/>
              <w:marRight w:val="0"/>
              <w:marTop w:val="0"/>
              <w:marBottom w:val="0"/>
              <w:divBdr>
                <w:top w:val="none" w:sz="0" w:space="0" w:color="auto"/>
                <w:left w:val="none" w:sz="0" w:space="0" w:color="auto"/>
                <w:bottom w:val="none" w:sz="0" w:space="0" w:color="auto"/>
                <w:right w:val="none" w:sz="0" w:space="0" w:color="auto"/>
              </w:divBdr>
            </w:div>
            <w:div w:id="995886875">
              <w:marLeft w:val="0"/>
              <w:marRight w:val="0"/>
              <w:marTop w:val="0"/>
              <w:marBottom w:val="0"/>
              <w:divBdr>
                <w:top w:val="none" w:sz="0" w:space="0" w:color="auto"/>
                <w:left w:val="none" w:sz="0" w:space="0" w:color="auto"/>
                <w:bottom w:val="none" w:sz="0" w:space="0" w:color="auto"/>
                <w:right w:val="none" w:sz="0" w:space="0" w:color="auto"/>
              </w:divBdr>
            </w:div>
            <w:div w:id="766586346">
              <w:marLeft w:val="0"/>
              <w:marRight w:val="0"/>
              <w:marTop w:val="0"/>
              <w:marBottom w:val="0"/>
              <w:divBdr>
                <w:top w:val="none" w:sz="0" w:space="0" w:color="auto"/>
                <w:left w:val="none" w:sz="0" w:space="0" w:color="auto"/>
                <w:bottom w:val="none" w:sz="0" w:space="0" w:color="auto"/>
                <w:right w:val="none" w:sz="0" w:space="0" w:color="auto"/>
              </w:divBdr>
            </w:div>
            <w:div w:id="281153210">
              <w:marLeft w:val="0"/>
              <w:marRight w:val="0"/>
              <w:marTop w:val="0"/>
              <w:marBottom w:val="0"/>
              <w:divBdr>
                <w:top w:val="none" w:sz="0" w:space="0" w:color="auto"/>
                <w:left w:val="none" w:sz="0" w:space="0" w:color="auto"/>
                <w:bottom w:val="none" w:sz="0" w:space="0" w:color="auto"/>
                <w:right w:val="none" w:sz="0" w:space="0" w:color="auto"/>
              </w:divBdr>
            </w:div>
            <w:div w:id="26613813">
              <w:marLeft w:val="0"/>
              <w:marRight w:val="0"/>
              <w:marTop w:val="0"/>
              <w:marBottom w:val="0"/>
              <w:divBdr>
                <w:top w:val="none" w:sz="0" w:space="0" w:color="auto"/>
                <w:left w:val="none" w:sz="0" w:space="0" w:color="auto"/>
                <w:bottom w:val="none" w:sz="0" w:space="0" w:color="auto"/>
                <w:right w:val="none" w:sz="0" w:space="0" w:color="auto"/>
              </w:divBdr>
            </w:div>
            <w:div w:id="1241988041">
              <w:marLeft w:val="0"/>
              <w:marRight w:val="0"/>
              <w:marTop w:val="0"/>
              <w:marBottom w:val="0"/>
              <w:divBdr>
                <w:top w:val="none" w:sz="0" w:space="0" w:color="auto"/>
                <w:left w:val="none" w:sz="0" w:space="0" w:color="auto"/>
                <w:bottom w:val="none" w:sz="0" w:space="0" w:color="auto"/>
                <w:right w:val="none" w:sz="0" w:space="0" w:color="auto"/>
              </w:divBdr>
            </w:div>
            <w:div w:id="973171308">
              <w:marLeft w:val="0"/>
              <w:marRight w:val="0"/>
              <w:marTop w:val="0"/>
              <w:marBottom w:val="0"/>
              <w:divBdr>
                <w:top w:val="none" w:sz="0" w:space="0" w:color="auto"/>
                <w:left w:val="none" w:sz="0" w:space="0" w:color="auto"/>
                <w:bottom w:val="none" w:sz="0" w:space="0" w:color="auto"/>
                <w:right w:val="none" w:sz="0" w:space="0" w:color="auto"/>
              </w:divBdr>
            </w:div>
            <w:div w:id="1449082294">
              <w:marLeft w:val="0"/>
              <w:marRight w:val="0"/>
              <w:marTop w:val="0"/>
              <w:marBottom w:val="0"/>
              <w:divBdr>
                <w:top w:val="none" w:sz="0" w:space="0" w:color="auto"/>
                <w:left w:val="none" w:sz="0" w:space="0" w:color="auto"/>
                <w:bottom w:val="none" w:sz="0" w:space="0" w:color="auto"/>
                <w:right w:val="none" w:sz="0" w:space="0" w:color="auto"/>
              </w:divBdr>
            </w:div>
            <w:div w:id="113719183">
              <w:marLeft w:val="0"/>
              <w:marRight w:val="0"/>
              <w:marTop w:val="0"/>
              <w:marBottom w:val="0"/>
              <w:divBdr>
                <w:top w:val="none" w:sz="0" w:space="0" w:color="auto"/>
                <w:left w:val="none" w:sz="0" w:space="0" w:color="auto"/>
                <w:bottom w:val="none" w:sz="0" w:space="0" w:color="auto"/>
                <w:right w:val="none" w:sz="0" w:space="0" w:color="auto"/>
              </w:divBdr>
            </w:div>
            <w:div w:id="2138835658">
              <w:marLeft w:val="0"/>
              <w:marRight w:val="0"/>
              <w:marTop w:val="0"/>
              <w:marBottom w:val="0"/>
              <w:divBdr>
                <w:top w:val="none" w:sz="0" w:space="0" w:color="auto"/>
                <w:left w:val="none" w:sz="0" w:space="0" w:color="auto"/>
                <w:bottom w:val="none" w:sz="0" w:space="0" w:color="auto"/>
                <w:right w:val="none" w:sz="0" w:space="0" w:color="auto"/>
              </w:divBdr>
            </w:div>
            <w:div w:id="1855457243">
              <w:marLeft w:val="0"/>
              <w:marRight w:val="0"/>
              <w:marTop w:val="0"/>
              <w:marBottom w:val="0"/>
              <w:divBdr>
                <w:top w:val="none" w:sz="0" w:space="0" w:color="auto"/>
                <w:left w:val="none" w:sz="0" w:space="0" w:color="auto"/>
                <w:bottom w:val="none" w:sz="0" w:space="0" w:color="auto"/>
                <w:right w:val="none" w:sz="0" w:space="0" w:color="auto"/>
              </w:divBdr>
            </w:div>
            <w:div w:id="1718435666">
              <w:marLeft w:val="0"/>
              <w:marRight w:val="0"/>
              <w:marTop w:val="0"/>
              <w:marBottom w:val="0"/>
              <w:divBdr>
                <w:top w:val="none" w:sz="0" w:space="0" w:color="auto"/>
                <w:left w:val="none" w:sz="0" w:space="0" w:color="auto"/>
                <w:bottom w:val="none" w:sz="0" w:space="0" w:color="auto"/>
                <w:right w:val="none" w:sz="0" w:space="0" w:color="auto"/>
              </w:divBdr>
            </w:div>
            <w:div w:id="111294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00331">
      <w:bodyDiv w:val="1"/>
      <w:marLeft w:val="0"/>
      <w:marRight w:val="0"/>
      <w:marTop w:val="0"/>
      <w:marBottom w:val="0"/>
      <w:divBdr>
        <w:top w:val="none" w:sz="0" w:space="0" w:color="auto"/>
        <w:left w:val="none" w:sz="0" w:space="0" w:color="auto"/>
        <w:bottom w:val="none" w:sz="0" w:space="0" w:color="auto"/>
        <w:right w:val="none" w:sz="0" w:space="0" w:color="auto"/>
      </w:divBdr>
    </w:div>
    <w:div w:id="506218489">
      <w:bodyDiv w:val="1"/>
      <w:marLeft w:val="0"/>
      <w:marRight w:val="0"/>
      <w:marTop w:val="0"/>
      <w:marBottom w:val="0"/>
      <w:divBdr>
        <w:top w:val="none" w:sz="0" w:space="0" w:color="auto"/>
        <w:left w:val="none" w:sz="0" w:space="0" w:color="auto"/>
        <w:bottom w:val="none" w:sz="0" w:space="0" w:color="auto"/>
        <w:right w:val="none" w:sz="0" w:space="0" w:color="auto"/>
      </w:divBdr>
      <w:divsChild>
        <w:div w:id="1519276605">
          <w:marLeft w:val="0"/>
          <w:marRight w:val="0"/>
          <w:marTop w:val="0"/>
          <w:marBottom w:val="0"/>
          <w:divBdr>
            <w:top w:val="none" w:sz="0" w:space="0" w:color="auto"/>
            <w:left w:val="none" w:sz="0" w:space="0" w:color="auto"/>
            <w:bottom w:val="none" w:sz="0" w:space="0" w:color="auto"/>
            <w:right w:val="none" w:sz="0" w:space="0" w:color="auto"/>
          </w:divBdr>
          <w:divsChild>
            <w:div w:id="71659347">
              <w:marLeft w:val="0"/>
              <w:marRight w:val="0"/>
              <w:marTop w:val="0"/>
              <w:marBottom w:val="0"/>
              <w:divBdr>
                <w:top w:val="none" w:sz="0" w:space="0" w:color="auto"/>
                <w:left w:val="none" w:sz="0" w:space="0" w:color="auto"/>
                <w:bottom w:val="none" w:sz="0" w:space="0" w:color="auto"/>
                <w:right w:val="none" w:sz="0" w:space="0" w:color="auto"/>
              </w:divBdr>
            </w:div>
            <w:div w:id="149565622">
              <w:marLeft w:val="0"/>
              <w:marRight w:val="0"/>
              <w:marTop w:val="0"/>
              <w:marBottom w:val="0"/>
              <w:divBdr>
                <w:top w:val="none" w:sz="0" w:space="0" w:color="auto"/>
                <w:left w:val="none" w:sz="0" w:space="0" w:color="auto"/>
                <w:bottom w:val="none" w:sz="0" w:space="0" w:color="auto"/>
                <w:right w:val="none" w:sz="0" w:space="0" w:color="auto"/>
              </w:divBdr>
            </w:div>
            <w:div w:id="297421611">
              <w:marLeft w:val="0"/>
              <w:marRight w:val="0"/>
              <w:marTop w:val="0"/>
              <w:marBottom w:val="0"/>
              <w:divBdr>
                <w:top w:val="none" w:sz="0" w:space="0" w:color="auto"/>
                <w:left w:val="none" w:sz="0" w:space="0" w:color="auto"/>
                <w:bottom w:val="none" w:sz="0" w:space="0" w:color="auto"/>
                <w:right w:val="none" w:sz="0" w:space="0" w:color="auto"/>
              </w:divBdr>
            </w:div>
            <w:div w:id="330959304">
              <w:marLeft w:val="0"/>
              <w:marRight w:val="0"/>
              <w:marTop w:val="0"/>
              <w:marBottom w:val="0"/>
              <w:divBdr>
                <w:top w:val="none" w:sz="0" w:space="0" w:color="auto"/>
                <w:left w:val="none" w:sz="0" w:space="0" w:color="auto"/>
                <w:bottom w:val="none" w:sz="0" w:space="0" w:color="auto"/>
                <w:right w:val="none" w:sz="0" w:space="0" w:color="auto"/>
              </w:divBdr>
            </w:div>
            <w:div w:id="337729843">
              <w:marLeft w:val="0"/>
              <w:marRight w:val="0"/>
              <w:marTop w:val="0"/>
              <w:marBottom w:val="0"/>
              <w:divBdr>
                <w:top w:val="none" w:sz="0" w:space="0" w:color="auto"/>
                <w:left w:val="none" w:sz="0" w:space="0" w:color="auto"/>
                <w:bottom w:val="none" w:sz="0" w:space="0" w:color="auto"/>
                <w:right w:val="none" w:sz="0" w:space="0" w:color="auto"/>
              </w:divBdr>
            </w:div>
            <w:div w:id="729422488">
              <w:marLeft w:val="0"/>
              <w:marRight w:val="0"/>
              <w:marTop w:val="0"/>
              <w:marBottom w:val="0"/>
              <w:divBdr>
                <w:top w:val="none" w:sz="0" w:space="0" w:color="auto"/>
                <w:left w:val="none" w:sz="0" w:space="0" w:color="auto"/>
                <w:bottom w:val="none" w:sz="0" w:space="0" w:color="auto"/>
                <w:right w:val="none" w:sz="0" w:space="0" w:color="auto"/>
              </w:divBdr>
            </w:div>
            <w:div w:id="760297494">
              <w:marLeft w:val="0"/>
              <w:marRight w:val="0"/>
              <w:marTop w:val="0"/>
              <w:marBottom w:val="0"/>
              <w:divBdr>
                <w:top w:val="none" w:sz="0" w:space="0" w:color="auto"/>
                <w:left w:val="none" w:sz="0" w:space="0" w:color="auto"/>
                <w:bottom w:val="none" w:sz="0" w:space="0" w:color="auto"/>
                <w:right w:val="none" w:sz="0" w:space="0" w:color="auto"/>
              </w:divBdr>
            </w:div>
            <w:div w:id="785807801">
              <w:marLeft w:val="0"/>
              <w:marRight w:val="0"/>
              <w:marTop w:val="0"/>
              <w:marBottom w:val="0"/>
              <w:divBdr>
                <w:top w:val="none" w:sz="0" w:space="0" w:color="auto"/>
                <w:left w:val="none" w:sz="0" w:space="0" w:color="auto"/>
                <w:bottom w:val="none" w:sz="0" w:space="0" w:color="auto"/>
                <w:right w:val="none" w:sz="0" w:space="0" w:color="auto"/>
              </w:divBdr>
            </w:div>
            <w:div w:id="823662971">
              <w:marLeft w:val="0"/>
              <w:marRight w:val="0"/>
              <w:marTop w:val="0"/>
              <w:marBottom w:val="0"/>
              <w:divBdr>
                <w:top w:val="none" w:sz="0" w:space="0" w:color="auto"/>
                <w:left w:val="none" w:sz="0" w:space="0" w:color="auto"/>
                <w:bottom w:val="none" w:sz="0" w:space="0" w:color="auto"/>
                <w:right w:val="none" w:sz="0" w:space="0" w:color="auto"/>
              </w:divBdr>
            </w:div>
            <w:div w:id="928200952">
              <w:marLeft w:val="0"/>
              <w:marRight w:val="0"/>
              <w:marTop w:val="0"/>
              <w:marBottom w:val="0"/>
              <w:divBdr>
                <w:top w:val="none" w:sz="0" w:space="0" w:color="auto"/>
                <w:left w:val="none" w:sz="0" w:space="0" w:color="auto"/>
                <w:bottom w:val="none" w:sz="0" w:space="0" w:color="auto"/>
                <w:right w:val="none" w:sz="0" w:space="0" w:color="auto"/>
              </w:divBdr>
            </w:div>
            <w:div w:id="935670167">
              <w:marLeft w:val="0"/>
              <w:marRight w:val="0"/>
              <w:marTop w:val="0"/>
              <w:marBottom w:val="0"/>
              <w:divBdr>
                <w:top w:val="none" w:sz="0" w:space="0" w:color="auto"/>
                <w:left w:val="none" w:sz="0" w:space="0" w:color="auto"/>
                <w:bottom w:val="none" w:sz="0" w:space="0" w:color="auto"/>
                <w:right w:val="none" w:sz="0" w:space="0" w:color="auto"/>
              </w:divBdr>
            </w:div>
            <w:div w:id="1154226818">
              <w:marLeft w:val="0"/>
              <w:marRight w:val="0"/>
              <w:marTop w:val="0"/>
              <w:marBottom w:val="0"/>
              <w:divBdr>
                <w:top w:val="none" w:sz="0" w:space="0" w:color="auto"/>
                <w:left w:val="none" w:sz="0" w:space="0" w:color="auto"/>
                <w:bottom w:val="none" w:sz="0" w:space="0" w:color="auto"/>
                <w:right w:val="none" w:sz="0" w:space="0" w:color="auto"/>
              </w:divBdr>
            </w:div>
            <w:div w:id="1207060753">
              <w:marLeft w:val="0"/>
              <w:marRight w:val="0"/>
              <w:marTop w:val="0"/>
              <w:marBottom w:val="0"/>
              <w:divBdr>
                <w:top w:val="none" w:sz="0" w:space="0" w:color="auto"/>
                <w:left w:val="none" w:sz="0" w:space="0" w:color="auto"/>
                <w:bottom w:val="none" w:sz="0" w:space="0" w:color="auto"/>
                <w:right w:val="none" w:sz="0" w:space="0" w:color="auto"/>
              </w:divBdr>
            </w:div>
            <w:div w:id="1260790753">
              <w:marLeft w:val="0"/>
              <w:marRight w:val="0"/>
              <w:marTop w:val="0"/>
              <w:marBottom w:val="0"/>
              <w:divBdr>
                <w:top w:val="none" w:sz="0" w:space="0" w:color="auto"/>
                <w:left w:val="none" w:sz="0" w:space="0" w:color="auto"/>
                <w:bottom w:val="none" w:sz="0" w:space="0" w:color="auto"/>
                <w:right w:val="none" w:sz="0" w:space="0" w:color="auto"/>
              </w:divBdr>
            </w:div>
            <w:div w:id="1287396944">
              <w:marLeft w:val="0"/>
              <w:marRight w:val="0"/>
              <w:marTop w:val="0"/>
              <w:marBottom w:val="0"/>
              <w:divBdr>
                <w:top w:val="none" w:sz="0" w:space="0" w:color="auto"/>
                <w:left w:val="none" w:sz="0" w:space="0" w:color="auto"/>
                <w:bottom w:val="none" w:sz="0" w:space="0" w:color="auto"/>
                <w:right w:val="none" w:sz="0" w:space="0" w:color="auto"/>
              </w:divBdr>
            </w:div>
            <w:div w:id="1293901015">
              <w:marLeft w:val="0"/>
              <w:marRight w:val="0"/>
              <w:marTop w:val="0"/>
              <w:marBottom w:val="0"/>
              <w:divBdr>
                <w:top w:val="none" w:sz="0" w:space="0" w:color="auto"/>
                <w:left w:val="none" w:sz="0" w:space="0" w:color="auto"/>
                <w:bottom w:val="none" w:sz="0" w:space="0" w:color="auto"/>
                <w:right w:val="none" w:sz="0" w:space="0" w:color="auto"/>
              </w:divBdr>
            </w:div>
            <w:div w:id="1319726225">
              <w:marLeft w:val="0"/>
              <w:marRight w:val="0"/>
              <w:marTop w:val="0"/>
              <w:marBottom w:val="0"/>
              <w:divBdr>
                <w:top w:val="none" w:sz="0" w:space="0" w:color="auto"/>
                <w:left w:val="none" w:sz="0" w:space="0" w:color="auto"/>
                <w:bottom w:val="none" w:sz="0" w:space="0" w:color="auto"/>
                <w:right w:val="none" w:sz="0" w:space="0" w:color="auto"/>
              </w:divBdr>
            </w:div>
            <w:div w:id="1433478258">
              <w:marLeft w:val="0"/>
              <w:marRight w:val="0"/>
              <w:marTop w:val="0"/>
              <w:marBottom w:val="0"/>
              <w:divBdr>
                <w:top w:val="none" w:sz="0" w:space="0" w:color="auto"/>
                <w:left w:val="none" w:sz="0" w:space="0" w:color="auto"/>
                <w:bottom w:val="none" w:sz="0" w:space="0" w:color="auto"/>
                <w:right w:val="none" w:sz="0" w:space="0" w:color="auto"/>
              </w:divBdr>
            </w:div>
            <w:div w:id="1489400050">
              <w:marLeft w:val="0"/>
              <w:marRight w:val="0"/>
              <w:marTop w:val="0"/>
              <w:marBottom w:val="0"/>
              <w:divBdr>
                <w:top w:val="none" w:sz="0" w:space="0" w:color="auto"/>
                <w:left w:val="none" w:sz="0" w:space="0" w:color="auto"/>
                <w:bottom w:val="none" w:sz="0" w:space="0" w:color="auto"/>
                <w:right w:val="none" w:sz="0" w:space="0" w:color="auto"/>
              </w:divBdr>
            </w:div>
            <w:div w:id="1504586066">
              <w:marLeft w:val="0"/>
              <w:marRight w:val="0"/>
              <w:marTop w:val="0"/>
              <w:marBottom w:val="0"/>
              <w:divBdr>
                <w:top w:val="none" w:sz="0" w:space="0" w:color="auto"/>
                <w:left w:val="none" w:sz="0" w:space="0" w:color="auto"/>
                <w:bottom w:val="none" w:sz="0" w:space="0" w:color="auto"/>
                <w:right w:val="none" w:sz="0" w:space="0" w:color="auto"/>
              </w:divBdr>
            </w:div>
            <w:div w:id="1627656322">
              <w:marLeft w:val="0"/>
              <w:marRight w:val="0"/>
              <w:marTop w:val="0"/>
              <w:marBottom w:val="0"/>
              <w:divBdr>
                <w:top w:val="none" w:sz="0" w:space="0" w:color="auto"/>
                <w:left w:val="none" w:sz="0" w:space="0" w:color="auto"/>
                <w:bottom w:val="none" w:sz="0" w:space="0" w:color="auto"/>
                <w:right w:val="none" w:sz="0" w:space="0" w:color="auto"/>
              </w:divBdr>
            </w:div>
            <w:div w:id="1831173888">
              <w:marLeft w:val="0"/>
              <w:marRight w:val="0"/>
              <w:marTop w:val="0"/>
              <w:marBottom w:val="0"/>
              <w:divBdr>
                <w:top w:val="none" w:sz="0" w:space="0" w:color="auto"/>
                <w:left w:val="none" w:sz="0" w:space="0" w:color="auto"/>
                <w:bottom w:val="none" w:sz="0" w:space="0" w:color="auto"/>
                <w:right w:val="none" w:sz="0" w:space="0" w:color="auto"/>
              </w:divBdr>
            </w:div>
            <w:div w:id="2031030365">
              <w:marLeft w:val="0"/>
              <w:marRight w:val="0"/>
              <w:marTop w:val="0"/>
              <w:marBottom w:val="0"/>
              <w:divBdr>
                <w:top w:val="none" w:sz="0" w:space="0" w:color="auto"/>
                <w:left w:val="none" w:sz="0" w:space="0" w:color="auto"/>
                <w:bottom w:val="none" w:sz="0" w:space="0" w:color="auto"/>
                <w:right w:val="none" w:sz="0" w:space="0" w:color="auto"/>
              </w:divBdr>
            </w:div>
            <w:div w:id="212572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47836">
      <w:bodyDiv w:val="1"/>
      <w:marLeft w:val="0"/>
      <w:marRight w:val="0"/>
      <w:marTop w:val="0"/>
      <w:marBottom w:val="0"/>
      <w:divBdr>
        <w:top w:val="none" w:sz="0" w:space="0" w:color="auto"/>
        <w:left w:val="none" w:sz="0" w:space="0" w:color="auto"/>
        <w:bottom w:val="none" w:sz="0" w:space="0" w:color="auto"/>
        <w:right w:val="none" w:sz="0" w:space="0" w:color="auto"/>
      </w:divBdr>
      <w:divsChild>
        <w:div w:id="150223471">
          <w:marLeft w:val="0"/>
          <w:marRight w:val="0"/>
          <w:marTop w:val="0"/>
          <w:marBottom w:val="0"/>
          <w:divBdr>
            <w:top w:val="none" w:sz="0" w:space="0" w:color="auto"/>
            <w:left w:val="none" w:sz="0" w:space="0" w:color="auto"/>
            <w:bottom w:val="none" w:sz="0" w:space="0" w:color="auto"/>
            <w:right w:val="none" w:sz="0" w:space="0" w:color="auto"/>
          </w:divBdr>
        </w:div>
      </w:divsChild>
    </w:div>
    <w:div w:id="639463317">
      <w:bodyDiv w:val="1"/>
      <w:marLeft w:val="0"/>
      <w:marRight w:val="0"/>
      <w:marTop w:val="0"/>
      <w:marBottom w:val="0"/>
      <w:divBdr>
        <w:top w:val="none" w:sz="0" w:space="0" w:color="auto"/>
        <w:left w:val="none" w:sz="0" w:space="0" w:color="auto"/>
        <w:bottom w:val="none" w:sz="0" w:space="0" w:color="auto"/>
        <w:right w:val="none" w:sz="0" w:space="0" w:color="auto"/>
      </w:divBdr>
    </w:div>
    <w:div w:id="648873826">
      <w:bodyDiv w:val="1"/>
      <w:marLeft w:val="0"/>
      <w:marRight w:val="0"/>
      <w:marTop w:val="0"/>
      <w:marBottom w:val="0"/>
      <w:divBdr>
        <w:top w:val="none" w:sz="0" w:space="0" w:color="auto"/>
        <w:left w:val="none" w:sz="0" w:space="0" w:color="auto"/>
        <w:bottom w:val="none" w:sz="0" w:space="0" w:color="auto"/>
        <w:right w:val="none" w:sz="0" w:space="0" w:color="auto"/>
      </w:divBdr>
    </w:div>
    <w:div w:id="667103119">
      <w:bodyDiv w:val="1"/>
      <w:marLeft w:val="0"/>
      <w:marRight w:val="0"/>
      <w:marTop w:val="0"/>
      <w:marBottom w:val="0"/>
      <w:divBdr>
        <w:top w:val="none" w:sz="0" w:space="0" w:color="auto"/>
        <w:left w:val="none" w:sz="0" w:space="0" w:color="auto"/>
        <w:bottom w:val="none" w:sz="0" w:space="0" w:color="auto"/>
        <w:right w:val="none" w:sz="0" w:space="0" w:color="auto"/>
      </w:divBdr>
      <w:divsChild>
        <w:div w:id="1900901642">
          <w:marLeft w:val="0"/>
          <w:marRight w:val="0"/>
          <w:marTop w:val="0"/>
          <w:marBottom w:val="0"/>
          <w:divBdr>
            <w:top w:val="none" w:sz="0" w:space="0" w:color="auto"/>
            <w:left w:val="none" w:sz="0" w:space="0" w:color="auto"/>
            <w:bottom w:val="none" w:sz="0" w:space="0" w:color="auto"/>
            <w:right w:val="none" w:sz="0" w:space="0" w:color="auto"/>
          </w:divBdr>
          <w:divsChild>
            <w:div w:id="854266022">
              <w:marLeft w:val="0"/>
              <w:marRight w:val="0"/>
              <w:marTop w:val="0"/>
              <w:marBottom w:val="0"/>
              <w:divBdr>
                <w:top w:val="none" w:sz="0" w:space="0" w:color="auto"/>
                <w:left w:val="none" w:sz="0" w:space="0" w:color="auto"/>
                <w:bottom w:val="none" w:sz="0" w:space="0" w:color="auto"/>
                <w:right w:val="none" w:sz="0" w:space="0" w:color="auto"/>
              </w:divBdr>
            </w:div>
            <w:div w:id="1196580472">
              <w:marLeft w:val="0"/>
              <w:marRight w:val="0"/>
              <w:marTop w:val="0"/>
              <w:marBottom w:val="0"/>
              <w:divBdr>
                <w:top w:val="none" w:sz="0" w:space="0" w:color="auto"/>
                <w:left w:val="none" w:sz="0" w:space="0" w:color="auto"/>
                <w:bottom w:val="none" w:sz="0" w:space="0" w:color="auto"/>
                <w:right w:val="none" w:sz="0" w:space="0" w:color="auto"/>
              </w:divBdr>
            </w:div>
            <w:div w:id="1157770928">
              <w:marLeft w:val="0"/>
              <w:marRight w:val="0"/>
              <w:marTop w:val="0"/>
              <w:marBottom w:val="0"/>
              <w:divBdr>
                <w:top w:val="none" w:sz="0" w:space="0" w:color="auto"/>
                <w:left w:val="none" w:sz="0" w:space="0" w:color="auto"/>
                <w:bottom w:val="none" w:sz="0" w:space="0" w:color="auto"/>
                <w:right w:val="none" w:sz="0" w:space="0" w:color="auto"/>
              </w:divBdr>
            </w:div>
            <w:div w:id="1035153947">
              <w:marLeft w:val="0"/>
              <w:marRight w:val="0"/>
              <w:marTop w:val="0"/>
              <w:marBottom w:val="0"/>
              <w:divBdr>
                <w:top w:val="none" w:sz="0" w:space="0" w:color="auto"/>
                <w:left w:val="none" w:sz="0" w:space="0" w:color="auto"/>
                <w:bottom w:val="none" w:sz="0" w:space="0" w:color="auto"/>
                <w:right w:val="none" w:sz="0" w:space="0" w:color="auto"/>
              </w:divBdr>
            </w:div>
            <w:div w:id="1522663762">
              <w:marLeft w:val="0"/>
              <w:marRight w:val="0"/>
              <w:marTop w:val="0"/>
              <w:marBottom w:val="0"/>
              <w:divBdr>
                <w:top w:val="none" w:sz="0" w:space="0" w:color="auto"/>
                <w:left w:val="none" w:sz="0" w:space="0" w:color="auto"/>
                <w:bottom w:val="none" w:sz="0" w:space="0" w:color="auto"/>
                <w:right w:val="none" w:sz="0" w:space="0" w:color="auto"/>
              </w:divBdr>
            </w:div>
            <w:div w:id="731581798">
              <w:marLeft w:val="0"/>
              <w:marRight w:val="0"/>
              <w:marTop w:val="0"/>
              <w:marBottom w:val="0"/>
              <w:divBdr>
                <w:top w:val="none" w:sz="0" w:space="0" w:color="auto"/>
                <w:left w:val="none" w:sz="0" w:space="0" w:color="auto"/>
                <w:bottom w:val="none" w:sz="0" w:space="0" w:color="auto"/>
                <w:right w:val="none" w:sz="0" w:space="0" w:color="auto"/>
              </w:divBdr>
            </w:div>
            <w:div w:id="231939207">
              <w:marLeft w:val="0"/>
              <w:marRight w:val="0"/>
              <w:marTop w:val="0"/>
              <w:marBottom w:val="0"/>
              <w:divBdr>
                <w:top w:val="none" w:sz="0" w:space="0" w:color="auto"/>
                <w:left w:val="none" w:sz="0" w:space="0" w:color="auto"/>
                <w:bottom w:val="none" w:sz="0" w:space="0" w:color="auto"/>
                <w:right w:val="none" w:sz="0" w:space="0" w:color="auto"/>
              </w:divBdr>
            </w:div>
            <w:div w:id="1949192596">
              <w:marLeft w:val="0"/>
              <w:marRight w:val="0"/>
              <w:marTop w:val="0"/>
              <w:marBottom w:val="0"/>
              <w:divBdr>
                <w:top w:val="none" w:sz="0" w:space="0" w:color="auto"/>
                <w:left w:val="none" w:sz="0" w:space="0" w:color="auto"/>
                <w:bottom w:val="none" w:sz="0" w:space="0" w:color="auto"/>
                <w:right w:val="none" w:sz="0" w:space="0" w:color="auto"/>
              </w:divBdr>
            </w:div>
            <w:div w:id="1295017004">
              <w:marLeft w:val="0"/>
              <w:marRight w:val="0"/>
              <w:marTop w:val="0"/>
              <w:marBottom w:val="0"/>
              <w:divBdr>
                <w:top w:val="none" w:sz="0" w:space="0" w:color="auto"/>
                <w:left w:val="none" w:sz="0" w:space="0" w:color="auto"/>
                <w:bottom w:val="none" w:sz="0" w:space="0" w:color="auto"/>
                <w:right w:val="none" w:sz="0" w:space="0" w:color="auto"/>
              </w:divBdr>
            </w:div>
            <w:div w:id="344791708">
              <w:marLeft w:val="0"/>
              <w:marRight w:val="0"/>
              <w:marTop w:val="0"/>
              <w:marBottom w:val="0"/>
              <w:divBdr>
                <w:top w:val="none" w:sz="0" w:space="0" w:color="auto"/>
                <w:left w:val="none" w:sz="0" w:space="0" w:color="auto"/>
                <w:bottom w:val="none" w:sz="0" w:space="0" w:color="auto"/>
                <w:right w:val="none" w:sz="0" w:space="0" w:color="auto"/>
              </w:divBdr>
            </w:div>
            <w:div w:id="1830631159">
              <w:marLeft w:val="0"/>
              <w:marRight w:val="0"/>
              <w:marTop w:val="0"/>
              <w:marBottom w:val="0"/>
              <w:divBdr>
                <w:top w:val="none" w:sz="0" w:space="0" w:color="auto"/>
                <w:left w:val="none" w:sz="0" w:space="0" w:color="auto"/>
                <w:bottom w:val="none" w:sz="0" w:space="0" w:color="auto"/>
                <w:right w:val="none" w:sz="0" w:space="0" w:color="auto"/>
              </w:divBdr>
            </w:div>
            <w:div w:id="1155799183">
              <w:marLeft w:val="0"/>
              <w:marRight w:val="0"/>
              <w:marTop w:val="0"/>
              <w:marBottom w:val="0"/>
              <w:divBdr>
                <w:top w:val="none" w:sz="0" w:space="0" w:color="auto"/>
                <w:left w:val="none" w:sz="0" w:space="0" w:color="auto"/>
                <w:bottom w:val="none" w:sz="0" w:space="0" w:color="auto"/>
                <w:right w:val="none" w:sz="0" w:space="0" w:color="auto"/>
              </w:divBdr>
            </w:div>
            <w:div w:id="1133137034">
              <w:marLeft w:val="0"/>
              <w:marRight w:val="0"/>
              <w:marTop w:val="0"/>
              <w:marBottom w:val="0"/>
              <w:divBdr>
                <w:top w:val="none" w:sz="0" w:space="0" w:color="auto"/>
                <w:left w:val="none" w:sz="0" w:space="0" w:color="auto"/>
                <w:bottom w:val="none" w:sz="0" w:space="0" w:color="auto"/>
                <w:right w:val="none" w:sz="0" w:space="0" w:color="auto"/>
              </w:divBdr>
            </w:div>
            <w:div w:id="2000188394">
              <w:marLeft w:val="0"/>
              <w:marRight w:val="0"/>
              <w:marTop w:val="0"/>
              <w:marBottom w:val="0"/>
              <w:divBdr>
                <w:top w:val="none" w:sz="0" w:space="0" w:color="auto"/>
                <w:left w:val="none" w:sz="0" w:space="0" w:color="auto"/>
                <w:bottom w:val="none" w:sz="0" w:space="0" w:color="auto"/>
                <w:right w:val="none" w:sz="0" w:space="0" w:color="auto"/>
              </w:divBdr>
            </w:div>
            <w:div w:id="171992110">
              <w:marLeft w:val="0"/>
              <w:marRight w:val="0"/>
              <w:marTop w:val="0"/>
              <w:marBottom w:val="0"/>
              <w:divBdr>
                <w:top w:val="none" w:sz="0" w:space="0" w:color="auto"/>
                <w:left w:val="none" w:sz="0" w:space="0" w:color="auto"/>
                <w:bottom w:val="none" w:sz="0" w:space="0" w:color="auto"/>
                <w:right w:val="none" w:sz="0" w:space="0" w:color="auto"/>
              </w:divBdr>
            </w:div>
            <w:div w:id="1832872397">
              <w:marLeft w:val="0"/>
              <w:marRight w:val="0"/>
              <w:marTop w:val="0"/>
              <w:marBottom w:val="0"/>
              <w:divBdr>
                <w:top w:val="none" w:sz="0" w:space="0" w:color="auto"/>
                <w:left w:val="none" w:sz="0" w:space="0" w:color="auto"/>
                <w:bottom w:val="none" w:sz="0" w:space="0" w:color="auto"/>
                <w:right w:val="none" w:sz="0" w:space="0" w:color="auto"/>
              </w:divBdr>
            </w:div>
            <w:div w:id="32972041">
              <w:marLeft w:val="0"/>
              <w:marRight w:val="0"/>
              <w:marTop w:val="0"/>
              <w:marBottom w:val="0"/>
              <w:divBdr>
                <w:top w:val="none" w:sz="0" w:space="0" w:color="auto"/>
                <w:left w:val="none" w:sz="0" w:space="0" w:color="auto"/>
                <w:bottom w:val="none" w:sz="0" w:space="0" w:color="auto"/>
                <w:right w:val="none" w:sz="0" w:space="0" w:color="auto"/>
              </w:divBdr>
            </w:div>
            <w:div w:id="42602701">
              <w:marLeft w:val="0"/>
              <w:marRight w:val="0"/>
              <w:marTop w:val="0"/>
              <w:marBottom w:val="0"/>
              <w:divBdr>
                <w:top w:val="none" w:sz="0" w:space="0" w:color="auto"/>
                <w:left w:val="none" w:sz="0" w:space="0" w:color="auto"/>
                <w:bottom w:val="none" w:sz="0" w:space="0" w:color="auto"/>
                <w:right w:val="none" w:sz="0" w:space="0" w:color="auto"/>
              </w:divBdr>
            </w:div>
            <w:div w:id="377366054">
              <w:marLeft w:val="0"/>
              <w:marRight w:val="0"/>
              <w:marTop w:val="0"/>
              <w:marBottom w:val="0"/>
              <w:divBdr>
                <w:top w:val="none" w:sz="0" w:space="0" w:color="auto"/>
                <w:left w:val="none" w:sz="0" w:space="0" w:color="auto"/>
                <w:bottom w:val="none" w:sz="0" w:space="0" w:color="auto"/>
                <w:right w:val="none" w:sz="0" w:space="0" w:color="auto"/>
              </w:divBdr>
            </w:div>
            <w:div w:id="482043267">
              <w:marLeft w:val="0"/>
              <w:marRight w:val="0"/>
              <w:marTop w:val="0"/>
              <w:marBottom w:val="0"/>
              <w:divBdr>
                <w:top w:val="none" w:sz="0" w:space="0" w:color="auto"/>
                <w:left w:val="none" w:sz="0" w:space="0" w:color="auto"/>
                <w:bottom w:val="none" w:sz="0" w:space="0" w:color="auto"/>
                <w:right w:val="none" w:sz="0" w:space="0" w:color="auto"/>
              </w:divBdr>
            </w:div>
            <w:div w:id="2020619370">
              <w:marLeft w:val="0"/>
              <w:marRight w:val="0"/>
              <w:marTop w:val="0"/>
              <w:marBottom w:val="0"/>
              <w:divBdr>
                <w:top w:val="none" w:sz="0" w:space="0" w:color="auto"/>
                <w:left w:val="none" w:sz="0" w:space="0" w:color="auto"/>
                <w:bottom w:val="none" w:sz="0" w:space="0" w:color="auto"/>
                <w:right w:val="none" w:sz="0" w:space="0" w:color="auto"/>
              </w:divBdr>
            </w:div>
            <w:div w:id="1258321984">
              <w:marLeft w:val="0"/>
              <w:marRight w:val="0"/>
              <w:marTop w:val="0"/>
              <w:marBottom w:val="0"/>
              <w:divBdr>
                <w:top w:val="none" w:sz="0" w:space="0" w:color="auto"/>
                <w:left w:val="none" w:sz="0" w:space="0" w:color="auto"/>
                <w:bottom w:val="none" w:sz="0" w:space="0" w:color="auto"/>
                <w:right w:val="none" w:sz="0" w:space="0" w:color="auto"/>
              </w:divBdr>
            </w:div>
            <w:div w:id="1489175107">
              <w:marLeft w:val="0"/>
              <w:marRight w:val="0"/>
              <w:marTop w:val="0"/>
              <w:marBottom w:val="0"/>
              <w:divBdr>
                <w:top w:val="none" w:sz="0" w:space="0" w:color="auto"/>
                <w:left w:val="none" w:sz="0" w:space="0" w:color="auto"/>
                <w:bottom w:val="none" w:sz="0" w:space="0" w:color="auto"/>
                <w:right w:val="none" w:sz="0" w:space="0" w:color="auto"/>
              </w:divBdr>
            </w:div>
            <w:div w:id="146022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89082">
      <w:bodyDiv w:val="1"/>
      <w:marLeft w:val="0"/>
      <w:marRight w:val="0"/>
      <w:marTop w:val="0"/>
      <w:marBottom w:val="0"/>
      <w:divBdr>
        <w:top w:val="none" w:sz="0" w:space="0" w:color="auto"/>
        <w:left w:val="none" w:sz="0" w:space="0" w:color="auto"/>
        <w:bottom w:val="none" w:sz="0" w:space="0" w:color="auto"/>
        <w:right w:val="none" w:sz="0" w:space="0" w:color="auto"/>
      </w:divBdr>
      <w:divsChild>
        <w:div w:id="812256585">
          <w:marLeft w:val="0"/>
          <w:marRight w:val="0"/>
          <w:marTop w:val="0"/>
          <w:marBottom w:val="0"/>
          <w:divBdr>
            <w:top w:val="none" w:sz="0" w:space="0" w:color="auto"/>
            <w:left w:val="none" w:sz="0" w:space="0" w:color="auto"/>
            <w:bottom w:val="none" w:sz="0" w:space="0" w:color="auto"/>
            <w:right w:val="none" w:sz="0" w:space="0" w:color="auto"/>
          </w:divBdr>
          <w:divsChild>
            <w:div w:id="2121610566">
              <w:marLeft w:val="0"/>
              <w:marRight w:val="0"/>
              <w:marTop w:val="0"/>
              <w:marBottom w:val="0"/>
              <w:divBdr>
                <w:top w:val="none" w:sz="0" w:space="0" w:color="auto"/>
                <w:left w:val="none" w:sz="0" w:space="0" w:color="auto"/>
                <w:bottom w:val="none" w:sz="0" w:space="0" w:color="auto"/>
                <w:right w:val="none" w:sz="0" w:space="0" w:color="auto"/>
              </w:divBdr>
            </w:div>
            <w:div w:id="1502743605">
              <w:marLeft w:val="0"/>
              <w:marRight w:val="0"/>
              <w:marTop w:val="0"/>
              <w:marBottom w:val="0"/>
              <w:divBdr>
                <w:top w:val="none" w:sz="0" w:space="0" w:color="auto"/>
                <w:left w:val="none" w:sz="0" w:space="0" w:color="auto"/>
                <w:bottom w:val="none" w:sz="0" w:space="0" w:color="auto"/>
                <w:right w:val="none" w:sz="0" w:space="0" w:color="auto"/>
              </w:divBdr>
            </w:div>
            <w:div w:id="1592424036">
              <w:marLeft w:val="0"/>
              <w:marRight w:val="0"/>
              <w:marTop w:val="0"/>
              <w:marBottom w:val="0"/>
              <w:divBdr>
                <w:top w:val="none" w:sz="0" w:space="0" w:color="auto"/>
                <w:left w:val="none" w:sz="0" w:space="0" w:color="auto"/>
                <w:bottom w:val="none" w:sz="0" w:space="0" w:color="auto"/>
                <w:right w:val="none" w:sz="0" w:space="0" w:color="auto"/>
              </w:divBdr>
            </w:div>
            <w:div w:id="157111274">
              <w:marLeft w:val="0"/>
              <w:marRight w:val="0"/>
              <w:marTop w:val="0"/>
              <w:marBottom w:val="0"/>
              <w:divBdr>
                <w:top w:val="none" w:sz="0" w:space="0" w:color="auto"/>
                <w:left w:val="none" w:sz="0" w:space="0" w:color="auto"/>
                <w:bottom w:val="none" w:sz="0" w:space="0" w:color="auto"/>
                <w:right w:val="none" w:sz="0" w:space="0" w:color="auto"/>
              </w:divBdr>
            </w:div>
            <w:div w:id="1546402901">
              <w:marLeft w:val="0"/>
              <w:marRight w:val="0"/>
              <w:marTop w:val="0"/>
              <w:marBottom w:val="0"/>
              <w:divBdr>
                <w:top w:val="none" w:sz="0" w:space="0" w:color="auto"/>
                <w:left w:val="none" w:sz="0" w:space="0" w:color="auto"/>
                <w:bottom w:val="none" w:sz="0" w:space="0" w:color="auto"/>
                <w:right w:val="none" w:sz="0" w:space="0" w:color="auto"/>
              </w:divBdr>
            </w:div>
            <w:div w:id="392194734">
              <w:marLeft w:val="0"/>
              <w:marRight w:val="0"/>
              <w:marTop w:val="0"/>
              <w:marBottom w:val="0"/>
              <w:divBdr>
                <w:top w:val="none" w:sz="0" w:space="0" w:color="auto"/>
                <w:left w:val="none" w:sz="0" w:space="0" w:color="auto"/>
                <w:bottom w:val="none" w:sz="0" w:space="0" w:color="auto"/>
                <w:right w:val="none" w:sz="0" w:space="0" w:color="auto"/>
              </w:divBdr>
            </w:div>
            <w:div w:id="834149725">
              <w:marLeft w:val="0"/>
              <w:marRight w:val="0"/>
              <w:marTop w:val="0"/>
              <w:marBottom w:val="0"/>
              <w:divBdr>
                <w:top w:val="none" w:sz="0" w:space="0" w:color="auto"/>
                <w:left w:val="none" w:sz="0" w:space="0" w:color="auto"/>
                <w:bottom w:val="none" w:sz="0" w:space="0" w:color="auto"/>
                <w:right w:val="none" w:sz="0" w:space="0" w:color="auto"/>
              </w:divBdr>
            </w:div>
            <w:div w:id="262569086">
              <w:marLeft w:val="0"/>
              <w:marRight w:val="0"/>
              <w:marTop w:val="0"/>
              <w:marBottom w:val="0"/>
              <w:divBdr>
                <w:top w:val="none" w:sz="0" w:space="0" w:color="auto"/>
                <w:left w:val="none" w:sz="0" w:space="0" w:color="auto"/>
                <w:bottom w:val="none" w:sz="0" w:space="0" w:color="auto"/>
                <w:right w:val="none" w:sz="0" w:space="0" w:color="auto"/>
              </w:divBdr>
            </w:div>
            <w:div w:id="546259615">
              <w:marLeft w:val="0"/>
              <w:marRight w:val="0"/>
              <w:marTop w:val="0"/>
              <w:marBottom w:val="0"/>
              <w:divBdr>
                <w:top w:val="none" w:sz="0" w:space="0" w:color="auto"/>
                <w:left w:val="none" w:sz="0" w:space="0" w:color="auto"/>
                <w:bottom w:val="none" w:sz="0" w:space="0" w:color="auto"/>
                <w:right w:val="none" w:sz="0" w:space="0" w:color="auto"/>
              </w:divBdr>
            </w:div>
            <w:div w:id="2040423900">
              <w:marLeft w:val="0"/>
              <w:marRight w:val="0"/>
              <w:marTop w:val="0"/>
              <w:marBottom w:val="0"/>
              <w:divBdr>
                <w:top w:val="none" w:sz="0" w:space="0" w:color="auto"/>
                <w:left w:val="none" w:sz="0" w:space="0" w:color="auto"/>
                <w:bottom w:val="none" w:sz="0" w:space="0" w:color="auto"/>
                <w:right w:val="none" w:sz="0" w:space="0" w:color="auto"/>
              </w:divBdr>
            </w:div>
            <w:div w:id="1261327985">
              <w:marLeft w:val="0"/>
              <w:marRight w:val="0"/>
              <w:marTop w:val="0"/>
              <w:marBottom w:val="0"/>
              <w:divBdr>
                <w:top w:val="none" w:sz="0" w:space="0" w:color="auto"/>
                <w:left w:val="none" w:sz="0" w:space="0" w:color="auto"/>
                <w:bottom w:val="none" w:sz="0" w:space="0" w:color="auto"/>
                <w:right w:val="none" w:sz="0" w:space="0" w:color="auto"/>
              </w:divBdr>
            </w:div>
            <w:div w:id="1425953479">
              <w:marLeft w:val="0"/>
              <w:marRight w:val="0"/>
              <w:marTop w:val="0"/>
              <w:marBottom w:val="0"/>
              <w:divBdr>
                <w:top w:val="none" w:sz="0" w:space="0" w:color="auto"/>
                <w:left w:val="none" w:sz="0" w:space="0" w:color="auto"/>
                <w:bottom w:val="none" w:sz="0" w:space="0" w:color="auto"/>
                <w:right w:val="none" w:sz="0" w:space="0" w:color="auto"/>
              </w:divBdr>
            </w:div>
            <w:div w:id="1078594780">
              <w:marLeft w:val="0"/>
              <w:marRight w:val="0"/>
              <w:marTop w:val="0"/>
              <w:marBottom w:val="0"/>
              <w:divBdr>
                <w:top w:val="none" w:sz="0" w:space="0" w:color="auto"/>
                <w:left w:val="none" w:sz="0" w:space="0" w:color="auto"/>
                <w:bottom w:val="none" w:sz="0" w:space="0" w:color="auto"/>
                <w:right w:val="none" w:sz="0" w:space="0" w:color="auto"/>
              </w:divBdr>
            </w:div>
            <w:div w:id="1618638674">
              <w:marLeft w:val="0"/>
              <w:marRight w:val="0"/>
              <w:marTop w:val="0"/>
              <w:marBottom w:val="0"/>
              <w:divBdr>
                <w:top w:val="none" w:sz="0" w:space="0" w:color="auto"/>
                <w:left w:val="none" w:sz="0" w:space="0" w:color="auto"/>
                <w:bottom w:val="none" w:sz="0" w:space="0" w:color="auto"/>
                <w:right w:val="none" w:sz="0" w:space="0" w:color="auto"/>
              </w:divBdr>
            </w:div>
            <w:div w:id="498276001">
              <w:marLeft w:val="0"/>
              <w:marRight w:val="0"/>
              <w:marTop w:val="0"/>
              <w:marBottom w:val="0"/>
              <w:divBdr>
                <w:top w:val="none" w:sz="0" w:space="0" w:color="auto"/>
                <w:left w:val="none" w:sz="0" w:space="0" w:color="auto"/>
                <w:bottom w:val="none" w:sz="0" w:space="0" w:color="auto"/>
                <w:right w:val="none" w:sz="0" w:space="0" w:color="auto"/>
              </w:divBdr>
            </w:div>
            <w:div w:id="507868147">
              <w:marLeft w:val="0"/>
              <w:marRight w:val="0"/>
              <w:marTop w:val="0"/>
              <w:marBottom w:val="0"/>
              <w:divBdr>
                <w:top w:val="none" w:sz="0" w:space="0" w:color="auto"/>
                <w:left w:val="none" w:sz="0" w:space="0" w:color="auto"/>
                <w:bottom w:val="none" w:sz="0" w:space="0" w:color="auto"/>
                <w:right w:val="none" w:sz="0" w:space="0" w:color="auto"/>
              </w:divBdr>
            </w:div>
            <w:div w:id="1221945860">
              <w:marLeft w:val="0"/>
              <w:marRight w:val="0"/>
              <w:marTop w:val="0"/>
              <w:marBottom w:val="0"/>
              <w:divBdr>
                <w:top w:val="none" w:sz="0" w:space="0" w:color="auto"/>
                <w:left w:val="none" w:sz="0" w:space="0" w:color="auto"/>
                <w:bottom w:val="none" w:sz="0" w:space="0" w:color="auto"/>
                <w:right w:val="none" w:sz="0" w:space="0" w:color="auto"/>
              </w:divBdr>
            </w:div>
            <w:div w:id="1444300290">
              <w:marLeft w:val="0"/>
              <w:marRight w:val="0"/>
              <w:marTop w:val="0"/>
              <w:marBottom w:val="0"/>
              <w:divBdr>
                <w:top w:val="none" w:sz="0" w:space="0" w:color="auto"/>
                <w:left w:val="none" w:sz="0" w:space="0" w:color="auto"/>
                <w:bottom w:val="none" w:sz="0" w:space="0" w:color="auto"/>
                <w:right w:val="none" w:sz="0" w:space="0" w:color="auto"/>
              </w:divBdr>
            </w:div>
            <w:div w:id="1492216807">
              <w:marLeft w:val="0"/>
              <w:marRight w:val="0"/>
              <w:marTop w:val="0"/>
              <w:marBottom w:val="0"/>
              <w:divBdr>
                <w:top w:val="none" w:sz="0" w:space="0" w:color="auto"/>
                <w:left w:val="none" w:sz="0" w:space="0" w:color="auto"/>
                <w:bottom w:val="none" w:sz="0" w:space="0" w:color="auto"/>
                <w:right w:val="none" w:sz="0" w:space="0" w:color="auto"/>
              </w:divBdr>
            </w:div>
            <w:div w:id="571811602">
              <w:marLeft w:val="0"/>
              <w:marRight w:val="0"/>
              <w:marTop w:val="0"/>
              <w:marBottom w:val="0"/>
              <w:divBdr>
                <w:top w:val="none" w:sz="0" w:space="0" w:color="auto"/>
                <w:left w:val="none" w:sz="0" w:space="0" w:color="auto"/>
                <w:bottom w:val="none" w:sz="0" w:space="0" w:color="auto"/>
                <w:right w:val="none" w:sz="0" w:space="0" w:color="auto"/>
              </w:divBdr>
            </w:div>
            <w:div w:id="1752238837">
              <w:marLeft w:val="0"/>
              <w:marRight w:val="0"/>
              <w:marTop w:val="0"/>
              <w:marBottom w:val="0"/>
              <w:divBdr>
                <w:top w:val="none" w:sz="0" w:space="0" w:color="auto"/>
                <w:left w:val="none" w:sz="0" w:space="0" w:color="auto"/>
                <w:bottom w:val="none" w:sz="0" w:space="0" w:color="auto"/>
                <w:right w:val="none" w:sz="0" w:space="0" w:color="auto"/>
              </w:divBdr>
            </w:div>
            <w:div w:id="1911309067">
              <w:marLeft w:val="0"/>
              <w:marRight w:val="0"/>
              <w:marTop w:val="0"/>
              <w:marBottom w:val="0"/>
              <w:divBdr>
                <w:top w:val="none" w:sz="0" w:space="0" w:color="auto"/>
                <w:left w:val="none" w:sz="0" w:space="0" w:color="auto"/>
                <w:bottom w:val="none" w:sz="0" w:space="0" w:color="auto"/>
                <w:right w:val="none" w:sz="0" w:space="0" w:color="auto"/>
              </w:divBdr>
            </w:div>
            <w:div w:id="162283888">
              <w:marLeft w:val="0"/>
              <w:marRight w:val="0"/>
              <w:marTop w:val="0"/>
              <w:marBottom w:val="0"/>
              <w:divBdr>
                <w:top w:val="none" w:sz="0" w:space="0" w:color="auto"/>
                <w:left w:val="none" w:sz="0" w:space="0" w:color="auto"/>
                <w:bottom w:val="none" w:sz="0" w:space="0" w:color="auto"/>
                <w:right w:val="none" w:sz="0" w:space="0" w:color="auto"/>
              </w:divBdr>
            </w:div>
            <w:div w:id="54395923">
              <w:marLeft w:val="0"/>
              <w:marRight w:val="0"/>
              <w:marTop w:val="0"/>
              <w:marBottom w:val="0"/>
              <w:divBdr>
                <w:top w:val="none" w:sz="0" w:space="0" w:color="auto"/>
                <w:left w:val="none" w:sz="0" w:space="0" w:color="auto"/>
                <w:bottom w:val="none" w:sz="0" w:space="0" w:color="auto"/>
                <w:right w:val="none" w:sz="0" w:space="0" w:color="auto"/>
              </w:divBdr>
            </w:div>
            <w:div w:id="1526753717">
              <w:marLeft w:val="0"/>
              <w:marRight w:val="0"/>
              <w:marTop w:val="0"/>
              <w:marBottom w:val="0"/>
              <w:divBdr>
                <w:top w:val="none" w:sz="0" w:space="0" w:color="auto"/>
                <w:left w:val="none" w:sz="0" w:space="0" w:color="auto"/>
                <w:bottom w:val="none" w:sz="0" w:space="0" w:color="auto"/>
                <w:right w:val="none" w:sz="0" w:space="0" w:color="auto"/>
              </w:divBdr>
            </w:div>
            <w:div w:id="2082949227">
              <w:marLeft w:val="0"/>
              <w:marRight w:val="0"/>
              <w:marTop w:val="0"/>
              <w:marBottom w:val="0"/>
              <w:divBdr>
                <w:top w:val="none" w:sz="0" w:space="0" w:color="auto"/>
                <w:left w:val="none" w:sz="0" w:space="0" w:color="auto"/>
                <w:bottom w:val="none" w:sz="0" w:space="0" w:color="auto"/>
                <w:right w:val="none" w:sz="0" w:space="0" w:color="auto"/>
              </w:divBdr>
            </w:div>
            <w:div w:id="1046294376">
              <w:marLeft w:val="0"/>
              <w:marRight w:val="0"/>
              <w:marTop w:val="0"/>
              <w:marBottom w:val="0"/>
              <w:divBdr>
                <w:top w:val="none" w:sz="0" w:space="0" w:color="auto"/>
                <w:left w:val="none" w:sz="0" w:space="0" w:color="auto"/>
                <w:bottom w:val="none" w:sz="0" w:space="0" w:color="auto"/>
                <w:right w:val="none" w:sz="0" w:space="0" w:color="auto"/>
              </w:divBdr>
            </w:div>
            <w:div w:id="923876361">
              <w:marLeft w:val="0"/>
              <w:marRight w:val="0"/>
              <w:marTop w:val="0"/>
              <w:marBottom w:val="0"/>
              <w:divBdr>
                <w:top w:val="none" w:sz="0" w:space="0" w:color="auto"/>
                <w:left w:val="none" w:sz="0" w:space="0" w:color="auto"/>
                <w:bottom w:val="none" w:sz="0" w:space="0" w:color="auto"/>
                <w:right w:val="none" w:sz="0" w:space="0" w:color="auto"/>
              </w:divBdr>
            </w:div>
            <w:div w:id="124276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92356">
      <w:bodyDiv w:val="1"/>
      <w:marLeft w:val="0"/>
      <w:marRight w:val="0"/>
      <w:marTop w:val="0"/>
      <w:marBottom w:val="0"/>
      <w:divBdr>
        <w:top w:val="none" w:sz="0" w:space="0" w:color="auto"/>
        <w:left w:val="none" w:sz="0" w:space="0" w:color="auto"/>
        <w:bottom w:val="none" w:sz="0" w:space="0" w:color="auto"/>
        <w:right w:val="none" w:sz="0" w:space="0" w:color="auto"/>
      </w:divBdr>
    </w:div>
    <w:div w:id="796877628">
      <w:bodyDiv w:val="1"/>
      <w:marLeft w:val="0"/>
      <w:marRight w:val="0"/>
      <w:marTop w:val="0"/>
      <w:marBottom w:val="0"/>
      <w:divBdr>
        <w:top w:val="none" w:sz="0" w:space="0" w:color="auto"/>
        <w:left w:val="none" w:sz="0" w:space="0" w:color="auto"/>
        <w:bottom w:val="none" w:sz="0" w:space="0" w:color="auto"/>
        <w:right w:val="none" w:sz="0" w:space="0" w:color="auto"/>
      </w:divBdr>
      <w:divsChild>
        <w:div w:id="343552455">
          <w:marLeft w:val="0"/>
          <w:marRight w:val="0"/>
          <w:marTop w:val="0"/>
          <w:marBottom w:val="0"/>
          <w:divBdr>
            <w:top w:val="none" w:sz="0" w:space="0" w:color="auto"/>
            <w:left w:val="none" w:sz="0" w:space="0" w:color="auto"/>
            <w:bottom w:val="none" w:sz="0" w:space="0" w:color="auto"/>
            <w:right w:val="none" w:sz="0" w:space="0" w:color="auto"/>
          </w:divBdr>
          <w:divsChild>
            <w:div w:id="106588279">
              <w:marLeft w:val="0"/>
              <w:marRight w:val="0"/>
              <w:marTop w:val="0"/>
              <w:marBottom w:val="0"/>
              <w:divBdr>
                <w:top w:val="none" w:sz="0" w:space="0" w:color="auto"/>
                <w:left w:val="none" w:sz="0" w:space="0" w:color="auto"/>
                <w:bottom w:val="none" w:sz="0" w:space="0" w:color="auto"/>
                <w:right w:val="none" w:sz="0" w:space="0" w:color="auto"/>
              </w:divBdr>
            </w:div>
            <w:div w:id="1080174218">
              <w:marLeft w:val="0"/>
              <w:marRight w:val="0"/>
              <w:marTop w:val="0"/>
              <w:marBottom w:val="0"/>
              <w:divBdr>
                <w:top w:val="none" w:sz="0" w:space="0" w:color="auto"/>
                <w:left w:val="none" w:sz="0" w:space="0" w:color="auto"/>
                <w:bottom w:val="none" w:sz="0" w:space="0" w:color="auto"/>
                <w:right w:val="none" w:sz="0" w:space="0" w:color="auto"/>
              </w:divBdr>
            </w:div>
            <w:div w:id="320698599">
              <w:marLeft w:val="0"/>
              <w:marRight w:val="0"/>
              <w:marTop w:val="0"/>
              <w:marBottom w:val="0"/>
              <w:divBdr>
                <w:top w:val="none" w:sz="0" w:space="0" w:color="auto"/>
                <w:left w:val="none" w:sz="0" w:space="0" w:color="auto"/>
                <w:bottom w:val="none" w:sz="0" w:space="0" w:color="auto"/>
                <w:right w:val="none" w:sz="0" w:space="0" w:color="auto"/>
              </w:divBdr>
            </w:div>
            <w:div w:id="1832021107">
              <w:marLeft w:val="0"/>
              <w:marRight w:val="0"/>
              <w:marTop w:val="0"/>
              <w:marBottom w:val="0"/>
              <w:divBdr>
                <w:top w:val="none" w:sz="0" w:space="0" w:color="auto"/>
                <w:left w:val="none" w:sz="0" w:space="0" w:color="auto"/>
                <w:bottom w:val="none" w:sz="0" w:space="0" w:color="auto"/>
                <w:right w:val="none" w:sz="0" w:space="0" w:color="auto"/>
              </w:divBdr>
            </w:div>
            <w:div w:id="766997580">
              <w:marLeft w:val="0"/>
              <w:marRight w:val="0"/>
              <w:marTop w:val="0"/>
              <w:marBottom w:val="0"/>
              <w:divBdr>
                <w:top w:val="none" w:sz="0" w:space="0" w:color="auto"/>
                <w:left w:val="none" w:sz="0" w:space="0" w:color="auto"/>
                <w:bottom w:val="none" w:sz="0" w:space="0" w:color="auto"/>
                <w:right w:val="none" w:sz="0" w:space="0" w:color="auto"/>
              </w:divBdr>
            </w:div>
            <w:div w:id="869874715">
              <w:marLeft w:val="0"/>
              <w:marRight w:val="0"/>
              <w:marTop w:val="0"/>
              <w:marBottom w:val="0"/>
              <w:divBdr>
                <w:top w:val="none" w:sz="0" w:space="0" w:color="auto"/>
                <w:left w:val="none" w:sz="0" w:space="0" w:color="auto"/>
                <w:bottom w:val="none" w:sz="0" w:space="0" w:color="auto"/>
                <w:right w:val="none" w:sz="0" w:space="0" w:color="auto"/>
              </w:divBdr>
            </w:div>
            <w:div w:id="2025856959">
              <w:marLeft w:val="0"/>
              <w:marRight w:val="0"/>
              <w:marTop w:val="0"/>
              <w:marBottom w:val="0"/>
              <w:divBdr>
                <w:top w:val="none" w:sz="0" w:space="0" w:color="auto"/>
                <w:left w:val="none" w:sz="0" w:space="0" w:color="auto"/>
                <w:bottom w:val="none" w:sz="0" w:space="0" w:color="auto"/>
                <w:right w:val="none" w:sz="0" w:space="0" w:color="auto"/>
              </w:divBdr>
            </w:div>
            <w:div w:id="1901556780">
              <w:marLeft w:val="0"/>
              <w:marRight w:val="0"/>
              <w:marTop w:val="0"/>
              <w:marBottom w:val="0"/>
              <w:divBdr>
                <w:top w:val="none" w:sz="0" w:space="0" w:color="auto"/>
                <w:left w:val="none" w:sz="0" w:space="0" w:color="auto"/>
                <w:bottom w:val="none" w:sz="0" w:space="0" w:color="auto"/>
                <w:right w:val="none" w:sz="0" w:space="0" w:color="auto"/>
              </w:divBdr>
            </w:div>
            <w:div w:id="1638880551">
              <w:marLeft w:val="0"/>
              <w:marRight w:val="0"/>
              <w:marTop w:val="0"/>
              <w:marBottom w:val="0"/>
              <w:divBdr>
                <w:top w:val="none" w:sz="0" w:space="0" w:color="auto"/>
                <w:left w:val="none" w:sz="0" w:space="0" w:color="auto"/>
                <w:bottom w:val="none" w:sz="0" w:space="0" w:color="auto"/>
                <w:right w:val="none" w:sz="0" w:space="0" w:color="auto"/>
              </w:divBdr>
            </w:div>
            <w:div w:id="1742286662">
              <w:marLeft w:val="0"/>
              <w:marRight w:val="0"/>
              <w:marTop w:val="0"/>
              <w:marBottom w:val="0"/>
              <w:divBdr>
                <w:top w:val="none" w:sz="0" w:space="0" w:color="auto"/>
                <w:left w:val="none" w:sz="0" w:space="0" w:color="auto"/>
                <w:bottom w:val="none" w:sz="0" w:space="0" w:color="auto"/>
                <w:right w:val="none" w:sz="0" w:space="0" w:color="auto"/>
              </w:divBdr>
            </w:div>
            <w:div w:id="712846589">
              <w:marLeft w:val="0"/>
              <w:marRight w:val="0"/>
              <w:marTop w:val="0"/>
              <w:marBottom w:val="0"/>
              <w:divBdr>
                <w:top w:val="none" w:sz="0" w:space="0" w:color="auto"/>
                <w:left w:val="none" w:sz="0" w:space="0" w:color="auto"/>
                <w:bottom w:val="none" w:sz="0" w:space="0" w:color="auto"/>
                <w:right w:val="none" w:sz="0" w:space="0" w:color="auto"/>
              </w:divBdr>
            </w:div>
            <w:div w:id="2142381753">
              <w:marLeft w:val="0"/>
              <w:marRight w:val="0"/>
              <w:marTop w:val="0"/>
              <w:marBottom w:val="0"/>
              <w:divBdr>
                <w:top w:val="none" w:sz="0" w:space="0" w:color="auto"/>
                <w:left w:val="none" w:sz="0" w:space="0" w:color="auto"/>
                <w:bottom w:val="none" w:sz="0" w:space="0" w:color="auto"/>
                <w:right w:val="none" w:sz="0" w:space="0" w:color="auto"/>
              </w:divBdr>
            </w:div>
            <w:div w:id="420612697">
              <w:marLeft w:val="0"/>
              <w:marRight w:val="0"/>
              <w:marTop w:val="0"/>
              <w:marBottom w:val="0"/>
              <w:divBdr>
                <w:top w:val="none" w:sz="0" w:space="0" w:color="auto"/>
                <w:left w:val="none" w:sz="0" w:space="0" w:color="auto"/>
                <w:bottom w:val="none" w:sz="0" w:space="0" w:color="auto"/>
                <w:right w:val="none" w:sz="0" w:space="0" w:color="auto"/>
              </w:divBdr>
            </w:div>
            <w:div w:id="77488570">
              <w:marLeft w:val="0"/>
              <w:marRight w:val="0"/>
              <w:marTop w:val="0"/>
              <w:marBottom w:val="0"/>
              <w:divBdr>
                <w:top w:val="none" w:sz="0" w:space="0" w:color="auto"/>
                <w:left w:val="none" w:sz="0" w:space="0" w:color="auto"/>
                <w:bottom w:val="none" w:sz="0" w:space="0" w:color="auto"/>
                <w:right w:val="none" w:sz="0" w:space="0" w:color="auto"/>
              </w:divBdr>
            </w:div>
            <w:div w:id="1060591555">
              <w:marLeft w:val="0"/>
              <w:marRight w:val="0"/>
              <w:marTop w:val="0"/>
              <w:marBottom w:val="0"/>
              <w:divBdr>
                <w:top w:val="none" w:sz="0" w:space="0" w:color="auto"/>
                <w:left w:val="none" w:sz="0" w:space="0" w:color="auto"/>
                <w:bottom w:val="none" w:sz="0" w:space="0" w:color="auto"/>
                <w:right w:val="none" w:sz="0" w:space="0" w:color="auto"/>
              </w:divBdr>
            </w:div>
            <w:div w:id="1719014008">
              <w:marLeft w:val="0"/>
              <w:marRight w:val="0"/>
              <w:marTop w:val="0"/>
              <w:marBottom w:val="0"/>
              <w:divBdr>
                <w:top w:val="none" w:sz="0" w:space="0" w:color="auto"/>
                <w:left w:val="none" w:sz="0" w:space="0" w:color="auto"/>
                <w:bottom w:val="none" w:sz="0" w:space="0" w:color="auto"/>
                <w:right w:val="none" w:sz="0" w:space="0" w:color="auto"/>
              </w:divBdr>
            </w:div>
            <w:div w:id="17776577">
              <w:marLeft w:val="0"/>
              <w:marRight w:val="0"/>
              <w:marTop w:val="0"/>
              <w:marBottom w:val="0"/>
              <w:divBdr>
                <w:top w:val="none" w:sz="0" w:space="0" w:color="auto"/>
                <w:left w:val="none" w:sz="0" w:space="0" w:color="auto"/>
                <w:bottom w:val="none" w:sz="0" w:space="0" w:color="auto"/>
                <w:right w:val="none" w:sz="0" w:space="0" w:color="auto"/>
              </w:divBdr>
            </w:div>
            <w:div w:id="1710034805">
              <w:marLeft w:val="0"/>
              <w:marRight w:val="0"/>
              <w:marTop w:val="0"/>
              <w:marBottom w:val="0"/>
              <w:divBdr>
                <w:top w:val="none" w:sz="0" w:space="0" w:color="auto"/>
                <w:left w:val="none" w:sz="0" w:space="0" w:color="auto"/>
                <w:bottom w:val="none" w:sz="0" w:space="0" w:color="auto"/>
                <w:right w:val="none" w:sz="0" w:space="0" w:color="auto"/>
              </w:divBdr>
            </w:div>
            <w:div w:id="65809502">
              <w:marLeft w:val="0"/>
              <w:marRight w:val="0"/>
              <w:marTop w:val="0"/>
              <w:marBottom w:val="0"/>
              <w:divBdr>
                <w:top w:val="none" w:sz="0" w:space="0" w:color="auto"/>
                <w:left w:val="none" w:sz="0" w:space="0" w:color="auto"/>
                <w:bottom w:val="none" w:sz="0" w:space="0" w:color="auto"/>
                <w:right w:val="none" w:sz="0" w:space="0" w:color="auto"/>
              </w:divBdr>
            </w:div>
            <w:div w:id="404109846">
              <w:marLeft w:val="0"/>
              <w:marRight w:val="0"/>
              <w:marTop w:val="0"/>
              <w:marBottom w:val="0"/>
              <w:divBdr>
                <w:top w:val="none" w:sz="0" w:space="0" w:color="auto"/>
                <w:left w:val="none" w:sz="0" w:space="0" w:color="auto"/>
                <w:bottom w:val="none" w:sz="0" w:space="0" w:color="auto"/>
                <w:right w:val="none" w:sz="0" w:space="0" w:color="auto"/>
              </w:divBdr>
            </w:div>
            <w:div w:id="60829417">
              <w:marLeft w:val="0"/>
              <w:marRight w:val="0"/>
              <w:marTop w:val="0"/>
              <w:marBottom w:val="0"/>
              <w:divBdr>
                <w:top w:val="none" w:sz="0" w:space="0" w:color="auto"/>
                <w:left w:val="none" w:sz="0" w:space="0" w:color="auto"/>
                <w:bottom w:val="none" w:sz="0" w:space="0" w:color="auto"/>
                <w:right w:val="none" w:sz="0" w:space="0" w:color="auto"/>
              </w:divBdr>
            </w:div>
            <w:div w:id="611211657">
              <w:marLeft w:val="0"/>
              <w:marRight w:val="0"/>
              <w:marTop w:val="0"/>
              <w:marBottom w:val="0"/>
              <w:divBdr>
                <w:top w:val="none" w:sz="0" w:space="0" w:color="auto"/>
                <w:left w:val="none" w:sz="0" w:space="0" w:color="auto"/>
                <w:bottom w:val="none" w:sz="0" w:space="0" w:color="auto"/>
                <w:right w:val="none" w:sz="0" w:space="0" w:color="auto"/>
              </w:divBdr>
            </w:div>
            <w:div w:id="1960529816">
              <w:marLeft w:val="0"/>
              <w:marRight w:val="0"/>
              <w:marTop w:val="0"/>
              <w:marBottom w:val="0"/>
              <w:divBdr>
                <w:top w:val="none" w:sz="0" w:space="0" w:color="auto"/>
                <w:left w:val="none" w:sz="0" w:space="0" w:color="auto"/>
                <w:bottom w:val="none" w:sz="0" w:space="0" w:color="auto"/>
                <w:right w:val="none" w:sz="0" w:space="0" w:color="auto"/>
              </w:divBdr>
            </w:div>
            <w:div w:id="31472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93734">
      <w:bodyDiv w:val="1"/>
      <w:marLeft w:val="0"/>
      <w:marRight w:val="0"/>
      <w:marTop w:val="0"/>
      <w:marBottom w:val="0"/>
      <w:divBdr>
        <w:top w:val="none" w:sz="0" w:space="0" w:color="auto"/>
        <w:left w:val="none" w:sz="0" w:space="0" w:color="auto"/>
        <w:bottom w:val="none" w:sz="0" w:space="0" w:color="auto"/>
        <w:right w:val="none" w:sz="0" w:space="0" w:color="auto"/>
      </w:divBdr>
      <w:divsChild>
        <w:div w:id="234240873">
          <w:marLeft w:val="0"/>
          <w:marRight w:val="0"/>
          <w:marTop w:val="0"/>
          <w:marBottom w:val="0"/>
          <w:divBdr>
            <w:top w:val="none" w:sz="0" w:space="0" w:color="auto"/>
            <w:left w:val="none" w:sz="0" w:space="0" w:color="auto"/>
            <w:bottom w:val="none" w:sz="0" w:space="0" w:color="auto"/>
            <w:right w:val="none" w:sz="0" w:space="0" w:color="auto"/>
          </w:divBdr>
          <w:divsChild>
            <w:div w:id="1141071570">
              <w:marLeft w:val="0"/>
              <w:marRight w:val="0"/>
              <w:marTop w:val="0"/>
              <w:marBottom w:val="0"/>
              <w:divBdr>
                <w:top w:val="none" w:sz="0" w:space="0" w:color="auto"/>
                <w:left w:val="none" w:sz="0" w:space="0" w:color="auto"/>
                <w:bottom w:val="none" w:sz="0" w:space="0" w:color="auto"/>
                <w:right w:val="none" w:sz="0" w:space="0" w:color="auto"/>
              </w:divBdr>
            </w:div>
            <w:div w:id="818961547">
              <w:marLeft w:val="0"/>
              <w:marRight w:val="0"/>
              <w:marTop w:val="0"/>
              <w:marBottom w:val="0"/>
              <w:divBdr>
                <w:top w:val="none" w:sz="0" w:space="0" w:color="auto"/>
                <w:left w:val="none" w:sz="0" w:space="0" w:color="auto"/>
                <w:bottom w:val="none" w:sz="0" w:space="0" w:color="auto"/>
                <w:right w:val="none" w:sz="0" w:space="0" w:color="auto"/>
              </w:divBdr>
            </w:div>
            <w:div w:id="1940748692">
              <w:marLeft w:val="0"/>
              <w:marRight w:val="0"/>
              <w:marTop w:val="0"/>
              <w:marBottom w:val="0"/>
              <w:divBdr>
                <w:top w:val="none" w:sz="0" w:space="0" w:color="auto"/>
                <w:left w:val="none" w:sz="0" w:space="0" w:color="auto"/>
                <w:bottom w:val="none" w:sz="0" w:space="0" w:color="auto"/>
                <w:right w:val="none" w:sz="0" w:space="0" w:color="auto"/>
              </w:divBdr>
            </w:div>
            <w:div w:id="1580561097">
              <w:marLeft w:val="0"/>
              <w:marRight w:val="0"/>
              <w:marTop w:val="0"/>
              <w:marBottom w:val="0"/>
              <w:divBdr>
                <w:top w:val="none" w:sz="0" w:space="0" w:color="auto"/>
                <w:left w:val="none" w:sz="0" w:space="0" w:color="auto"/>
                <w:bottom w:val="none" w:sz="0" w:space="0" w:color="auto"/>
                <w:right w:val="none" w:sz="0" w:space="0" w:color="auto"/>
              </w:divBdr>
            </w:div>
            <w:div w:id="61093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00455">
      <w:bodyDiv w:val="1"/>
      <w:marLeft w:val="0"/>
      <w:marRight w:val="0"/>
      <w:marTop w:val="0"/>
      <w:marBottom w:val="0"/>
      <w:divBdr>
        <w:top w:val="none" w:sz="0" w:space="0" w:color="auto"/>
        <w:left w:val="none" w:sz="0" w:space="0" w:color="auto"/>
        <w:bottom w:val="none" w:sz="0" w:space="0" w:color="auto"/>
        <w:right w:val="none" w:sz="0" w:space="0" w:color="auto"/>
      </w:divBdr>
      <w:divsChild>
        <w:div w:id="1859156405">
          <w:marLeft w:val="0"/>
          <w:marRight w:val="0"/>
          <w:marTop w:val="0"/>
          <w:marBottom w:val="0"/>
          <w:divBdr>
            <w:top w:val="none" w:sz="0" w:space="0" w:color="auto"/>
            <w:left w:val="none" w:sz="0" w:space="0" w:color="auto"/>
            <w:bottom w:val="none" w:sz="0" w:space="0" w:color="auto"/>
            <w:right w:val="none" w:sz="0" w:space="0" w:color="auto"/>
          </w:divBdr>
          <w:divsChild>
            <w:div w:id="1515344817">
              <w:marLeft w:val="0"/>
              <w:marRight w:val="0"/>
              <w:marTop w:val="0"/>
              <w:marBottom w:val="0"/>
              <w:divBdr>
                <w:top w:val="none" w:sz="0" w:space="0" w:color="auto"/>
                <w:left w:val="none" w:sz="0" w:space="0" w:color="auto"/>
                <w:bottom w:val="none" w:sz="0" w:space="0" w:color="auto"/>
                <w:right w:val="none" w:sz="0" w:space="0" w:color="auto"/>
              </w:divBdr>
            </w:div>
            <w:div w:id="1602910181">
              <w:marLeft w:val="0"/>
              <w:marRight w:val="0"/>
              <w:marTop w:val="0"/>
              <w:marBottom w:val="0"/>
              <w:divBdr>
                <w:top w:val="none" w:sz="0" w:space="0" w:color="auto"/>
                <w:left w:val="none" w:sz="0" w:space="0" w:color="auto"/>
                <w:bottom w:val="none" w:sz="0" w:space="0" w:color="auto"/>
                <w:right w:val="none" w:sz="0" w:space="0" w:color="auto"/>
              </w:divBdr>
            </w:div>
            <w:div w:id="908077152">
              <w:marLeft w:val="0"/>
              <w:marRight w:val="0"/>
              <w:marTop w:val="0"/>
              <w:marBottom w:val="0"/>
              <w:divBdr>
                <w:top w:val="none" w:sz="0" w:space="0" w:color="auto"/>
                <w:left w:val="none" w:sz="0" w:space="0" w:color="auto"/>
                <w:bottom w:val="none" w:sz="0" w:space="0" w:color="auto"/>
                <w:right w:val="none" w:sz="0" w:space="0" w:color="auto"/>
              </w:divBdr>
            </w:div>
            <w:div w:id="76826730">
              <w:marLeft w:val="0"/>
              <w:marRight w:val="0"/>
              <w:marTop w:val="0"/>
              <w:marBottom w:val="0"/>
              <w:divBdr>
                <w:top w:val="none" w:sz="0" w:space="0" w:color="auto"/>
                <w:left w:val="none" w:sz="0" w:space="0" w:color="auto"/>
                <w:bottom w:val="none" w:sz="0" w:space="0" w:color="auto"/>
                <w:right w:val="none" w:sz="0" w:space="0" w:color="auto"/>
              </w:divBdr>
            </w:div>
            <w:div w:id="427046340">
              <w:marLeft w:val="0"/>
              <w:marRight w:val="0"/>
              <w:marTop w:val="0"/>
              <w:marBottom w:val="0"/>
              <w:divBdr>
                <w:top w:val="none" w:sz="0" w:space="0" w:color="auto"/>
                <w:left w:val="none" w:sz="0" w:space="0" w:color="auto"/>
                <w:bottom w:val="none" w:sz="0" w:space="0" w:color="auto"/>
                <w:right w:val="none" w:sz="0" w:space="0" w:color="auto"/>
              </w:divBdr>
            </w:div>
            <w:div w:id="831212618">
              <w:marLeft w:val="0"/>
              <w:marRight w:val="0"/>
              <w:marTop w:val="0"/>
              <w:marBottom w:val="0"/>
              <w:divBdr>
                <w:top w:val="none" w:sz="0" w:space="0" w:color="auto"/>
                <w:left w:val="none" w:sz="0" w:space="0" w:color="auto"/>
                <w:bottom w:val="none" w:sz="0" w:space="0" w:color="auto"/>
                <w:right w:val="none" w:sz="0" w:space="0" w:color="auto"/>
              </w:divBdr>
            </w:div>
            <w:div w:id="1535265610">
              <w:marLeft w:val="0"/>
              <w:marRight w:val="0"/>
              <w:marTop w:val="0"/>
              <w:marBottom w:val="0"/>
              <w:divBdr>
                <w:top w:val="none" w:sz="0" w:space="0" w:color="auto"/>
                <w:left w:val="none" w:sz="0" w:space="0" w:color="auto"/>
                <w:bottom w:val="none" w:sz="0" w:space="0" w:color="auto"/>
                <w:right w:val="none" w:sz="0" w:space="0" w:color="auto"/>
              </w:divBdr>
            </w:div>
            <w:div w:id="32927679">
              <w:marLeft w:val="0"/>
              <w:marRight w:val="0"/>
              <w:marTop w:val="0"/>
              <w:marBottom w:val="0"/>
              <w:divBdr>
                <w:top w:val="none" w:sz="0" w:space="0" w:color="auto"/>
                <w:left w:val="none" w:sz="0" w:space="0" w:color="auto"/>
                <w:bottom w:val="none" w:sz="0" w:space="0" w:color="auto"/>
                <w:right w:val="none" w:sz="0" w:space="0" w:color="auto"/>
              </w:divBdr>
            </w:div>
            <w:div w:id="186647238">
              <w:marLeft w:val="0"/>
              <w:marRight w:val="0"/>
              <w:marTop w:val="0"/>
              <w:marBottom w:val="0"/>
              <w:divBdr>
                <w:top w:val="none" w:sz="0" w:space="0" w:color="auto"/>
                <w:left w:val="none" w:sz="0" w:space="0" w:color="auto"/>
                <w:bottom w:val="none" w:sz="0" w:space="0" w:color="auto"/>
                <w:right w:val="none" w:sz="0" w:space="0" w:color="auto"/>
              </w:divBdr>
            </w:div>
            <w:div w:id="1557811431">
              <w:marLeft w:val="0"/>
              <w:marRight w:val="0"/>
              <w:marTop w:val="0"/>
              <w:marBottom w:val="0"/>
              <w:divBdr>
                <w:top w:val="none" w:sz="0" w:space="0" w:color="auto"/>
                <w:left w:val="none" w:sz="0" w:space="0" w:color="auto"/>
                <w:bottom w:val="none" w:sz="0" w:space="0" w:color="auto"/>
                <w:right w:val="none" w:sz="0" w:space="0" w:color="auto"/>
              </w:divBdr>
            </w:div>
            <w:div w:id="1281646830">
              <w:marLeft w:val="0"/>
              <w:marRight w:val="0"/>
              <w:marTop w:val="0"/>
              <w:marBottom w:val="0"/>
              <w:divBdr>
                <w:top w:val="none" w:sz="0" w:space="0" w:color="auto"/>
                <w:left w:val="none" w:sz="0" w:space="0" w:color="auto"/>
                <w:bottom w:val="none" w:sz="0" w:space="0" w:color="auto"/>
                <w:right w:val="none" w:sz="0" w:space="0" w:color="auto"/>
              </w:divBdr>
            </w:div>
            <w:div w:id="68825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198196">
      <w:bodyDiv w:val="1"/>
      <w:marLeft w:val="0"/>
      <w:marRight w:val="0"/>
      <w:marTop w:val="0"/>
      <w:marBottom w:val="0"/>
      <w:divBdr>
        <w:top w:val="none" w:sz="0" w:space="0" w:color="auto"/>
        <w:left w:val="none" w:sz="0" w:space="0" w:color="auto"/>
        <w:bottom w:val="none" w:sz="0" w:space="0" w:color="auto"/>
        <w:right w:val="none" w:sz="0" w:space="0" w:color="auto"/>
      </w:divBdr>
    </w:div>
    <w:div w:id="863789045">
      <w:bodyDiv w:val="1"/>
      <w:marLeft w:val="0"/>
      <w:marRight w:val="0"/>
      <w:marTop w:val="0"/>
      <w:marBottom w:val="0"/>
      <w:divBdr>
        <w:top w:val="none" w:sz="0" w:space="0" w:color="auto"/>
        <w:left w:val="none" w:sz="0" w:space="0" w:color="auto"/>
        <w:bottom w:val="none" w:sz="0" w:space="0" w:color="auto"/>
        <w:right w:val="none" w:sz="0" w:space="0" w:color="auto"/>
      </w:divBdr>
    </w:div>
    <w:div w:id="1015109692">
      <w:bodyDiv w:val="1"/>
      <w:marLeft w:val="0"/>
      <w:marRight w:val="0"/>
      <w:marTop w:val="0"/>
      <w:marBottom w:val="0"/>
      <w:divBdr>
        <w:top w:val="none" w:sz="0" w:space="0" w:color="auto"/>
        <w:left w:val="none" w:sz="0" w:space="0" w:color="auto"/>
        <w:bottom w:val="none" w:sz="0" w:space="0" w:color="auto"/>
        <w:right w:val="none" w:sz="0" w:space="0" w:color="auto"/>
      </w:divBdr>
      <w:divsChild>
        <w:div w:id="518784435">
          <w:marLeft w:val="0"/>
          <w:marRight w:val="0"/>
          <w:marTop w:val="0"/>
          <w:marBottom w:val="0"/>
          <w:divBdr>
            <w:top w:val="none" w:sz="0" w:space="0" w:color="auto"/>
            <w:left w:val="none" w:sz="0" w:space="0" w:color="auto"/>
            <w:bottom w:val="none" w:sz="0" w:space="0" w:color="auto"/>
            <w:right w:val="none" w:sz="0" w:space="0" w:color="auto"/>
          </w:divBdr>
          <w:divsChild>
            <w:div w:id="69233974">
              <w:marLeft w:val="0"/>
              <w:marRight w:val="0"/>
              <w:marTop w:val="0"/>
              <w:marBottom w:val="0"/>
              <w:divBdr>
                <w:top w:val="none" w:sz="0" w:space="0" w:color="auto"/>
                <w:left w:val="none" w:sz="0" w:space="0" w:color="auto"/>
                <w:bottom w:val="none" w:sz="0" w:space="0" w:color="auto"/>
                <w:right w:val="none" w:sz="0" w:space="0" w:color="auto"/>
              </w:divBdr>
            </w:div>
            <w:div w:id="117723391">
              <w:marLeft w:val="0"/>
              <w:marRight w:val="0"/>
              <w:marTop w:val="0"/>
              <w:marBottom w:val="0"/>
              <w:divBdr>
                <w:top w:val="none" w:sz="0" w:space="0" w:color="auto"/>
                <w:left w:val="none" w:sz="0" w:space="0" w:color="auto"/>
                <w:bottom w:val="none" w:sz="0" w:space="0" w:color="auto"/>
                <w:right w:val="none" w:sz="0" w:space="0" w:color="auto"/>
              </w:divBdr>
            </w:div>
            <w:div w:id="281621775">
              <w:marLeft w:val="0"/>
              <w:marRight w:val="0"/>
              <w:marTop w:val="0"/>
              <w:marBottom w:val="0"/>
              <w:divBdr>
                <w:top w:val="none" w:sz="0" w:space="0" w:color="auto"/>
                <w:left w:val="none" w:sz="0" w:space="0" w:color="auto"/>
                <w:bottom w:val="none" w:sz="0" w:space="0" w:color="auto"/>
                <w:right w:val="none" w:sz="0" w:space="0" w:color="auto"/>
              </w:divBdr>
            </w:div>
            <w:div w:id="435911226">
              <w:marLeft w:val="0"/>
              <w:marRight w:val="0"/>
              <w:marTop w:val="0"/>
              <w:marBottom w:val="0"/>
              <w:divBdr>
                <w:top w:val="none" w:sz="0" w:space="0" w:color="auto"/>
                <w:left w:val="none" w:sz="0" w:space="0" w:color="auto"/>
                <w:bottom w:val="none" w:sz="0" w:space="0" w:color="auto"/>
                <w:right w:val="none" w:sz="0" w:space="0" w:color="auto"/>
              </w:divBdr>
            </w:div>
            <w:div w:id="495075714">
              <w:marLeft w:val="0"/>
              <w:marRight w:val="0"/>
              <w:marTop w:val="0"/>
              <w:marBottom w:val="0"/>
              <w:divBdr>
                <w:top w:val="none" w:sz="0" w:space="0" w:color="auto"/>
                <w:left w:val="none" w:sz="0" w:space="0" w:color="auto"/>
                <w:bottom w:val="none" w:sz="0" w:space="0" w:color="auto"/>
                <w:right w:val="none" w:sz="0" w:space="0" w:color="auto"/>
              </w:divBdr>
            </w:div>
            <w:div w:id="525287445">
              <w:marLeft w:val="0"/>
              <w:marRight w:val="0"/>
              <w:marTop w:val="0"/>
              <w:marBottom w:val="0"/>
              <w:divBdr>
                <w:top w:val="none" w:sz="0" w:space="0" w:color="auto"/>
                <w:left w:val="none" w:sz="0" w:space="0" w:color="auto"/>
                <w:bottom w:val="none" w:sz="0" w:space="0" w:color="auto"/>
                <w:right w:val="none" w:sz="0" w:space="0" w:color="auto"/>
              </w:divBdr>
            </w:div>
            <w:div w:id="850485011">
              <w:marLeft w:val="0"/>
              <w:marRight w:val="0"/>
              <w:marTop w:val="0"/>
              <w:marBottom w:val="0"/>
              <w:divBdr>
                <w:top w:val="none" w:sz="0" w:space="0" w:color="auto"/>
                <w:left w:val="none" w:sz="0" w:space="0" w:color="auto"/>
                <w:bottom w:val="none" w:sz="0" w:space="0" w:color="auto"/>
                <w:right w:val="none" w:sz="0" w:space="0" w:color="auto"/>
              </w:divBdr>
            </w:div>
            <w:div w:id="1023870562">
              <w:marLeft w:val="0"/>
              <w:marRight w:val="0"/>
              <w:marTop w:val="0"/>
              <w:marBottom w:val="0"/>
              <w:divBdr>
                <w:top w:val="none" w:sz="0" w:space="0" w:color="auto"/>
                <w:left w:val="none" w:sz="0" w:space="0" w:color="auto"/>
                <w:bottom w:val="none" w:sz="0" w:space="0" w:color="auto"/>
                <w:right w:val="none" w:sz="0" w:space="0" w:color="auto"/>
              </w:divBdr>
            </w:div>
            <w:div w:id="1170290339">
              <w:marLeft w:val="0"/>
              <w:marRight w:val="0"/>
              <w:marTop w:val="0"/>
              <w:marBottom w:val="0"/>
              <w:divBdr>
                <w:top w:val="none" w:sz="0" w:space="0" w:color="auto"/>
                <w:left w:val="none" w:sz="0" w:space="0" w:color="auto"/>
                <w:bottom w:val="none" w:sz="0" w:space="0" w:color="auto"/>
                <w:right w:val="none" w:sz="0" w:space="0" w:color="auto"/>
              </w:divBdr>
            </w:div>
            <w:div w:id="1310012180">
              <w:marLeft w:val="0"/>
              <w:marRight w:val="0"/>
              <w:marTop w:val="0"/>
              <w:marBottom w:val="0"/>
              <w:divBdr>
                <w:top w:val="none" w:sz="0" w:space="0" w:color="auto"/>
                <w:left w:val="none" w:sz="0" w:space="0" w:color="auto"/>
                <w:bottom w:val="none" w:sz="0" w:space="0" w:color="auto"/>
                <w:right w:val="none" w:sz="0" w:space="0" w:color="auto"/>
              </w:divBdr>
            </w:div>
            <w:div w:id="1343121484">
              <w:marLeft w:val="0"/>
              <w:marRight w:val="0"/>
              <w:marTop w:val="0"/>
              <w:marBottom w:val="0"/>
              <w:divBdr>
                <w:top w:val="none" w:sz="0" w:space="0" w:color="auto"/>
                <w:left w:val="none" w:sz="0" w:space="0" w:color="auto"/>
                <w:bottom w:val="none" w:sz="0" w:space="0" w:color="auto"/>
                <w:right w:val="none" w:sz="0" w:space="0" w:color="auto"/>
              </w:divBdr>
            </w:div>
            <w:div w:id="1554271721">
              <w:marLeft w:val="0"/>
              <w:marRight w:val="0"/>
              <w:marTop w:val="0"/>
              <w:marBottom w:val="0"/>
              <w:divBdr>
                <w:top w:val="none" w:sz="0" w:space="0" w:color="auto"/>
                <w:left w:val="none" w:sz="0" w:space="0" w:color="auto"/>
                <w:bottom w:val="none" w:sz="0" w:space="0" w:color="auto"/>
                <w:right w:val="none" w:sz="0" w:space="0" w:color="auto"/>
              </w:divBdr>
            </w:div>
            <w:div w:id="1611358191">
              <w:marLeft w:val="0"/>
              <w:marRight w:val="0"/>
              <w:marTop w:val="0"/>
              <w:marBottom w:val="0"/>
              <w:divBdr>
                <w:top w:val="none" w:sz="0" w:space="0" w:color="auto"/>
                <w:left w:val="none" w:sz="0" w:space="0" w:color="auto"/>
                <w:bottom w:val="none" w:sz="0" w:space="0" w:color="auto"/>
                <w:right w:val="none" w:sz="0" w:space="0" w:color="auto"/>
              </w:divBdr>
            </w:div>
            <w:div w:id="1684093652">
              <w:marLeft w:val="0"/>
              <w:marRight w:val="0"/>
              <w:marTop w:val="0"/>
              <w:marBottom w:val="0"/>
              <w:divBdr>
                <w:top w:val="none" w:sz="0" w:space="0" w:color="auto"/>
                <w:left w:val="none" w:sz="0" w:space="0" w:color="auto"/>
                <w:bottom w:val="none" w:sz="0" w:space="0" w:color="auto"/>
                <w:right w:val="none" w:sz="0" w:space="0" w:color="auto"/>
              </w:divBdr>
            </w:div>
            <w:div w:id="1752578521">
              <w:marLeft w:val="0"/>
              <w:marRight w:val="0"/>
              <w:marTop w:val="0"/>
              <w:marBottom w:val="0"/>
              <w:divBdr>
                <w:top w:val="none" w:sz="0" w:space="0" w:color="auto"/>
                <w:left w:val="none" w:sz="0" w:space="0" w:color="auto"/>
                <w:bottom w:val="none" w:sz="0" w:space="0" w:color="auto"/>
                <w:right w:val="none" w:sz="0" w:space="0" w:color="auto"/>
              </w:divBdr>
            </w:div>
            <w:div w:id="1844276144">
              <w:marLeft w:val="0"/>
              <w:marRight w:val="0"/>
              <w:marTop w:val="0"/>
              <w:marBottom w:val="0"/>
              <w:divBdr>
                <w:top w:val="none" w:sz="0" w:space="0" w:color="auto"/>
                <w:left w:val="none" w:sz="0" w:space="0" w:color="auto"/>
                <w:bottom w:val="none" w:sz="0" w:space="0" w:color="auto"/>
                <w:right w:val="none" w:sz="0" w:space="0" w:color="auto"/>
              </w:divBdr>
            </w:div>
            <w:div w:id="2014334492">
              <w:marLeft w:val="0"/>
              <w:marRight w:val="0"/>
              <w:marTop w:val="0"/>
              <w:marBottom w:val="0"/>
              <w:divBdr>
                <w:top w:val="none" w:sz="0" w:space="0" w:color="auto"/>
                <w:left w:val="none" w:sz="0" w:space="0" w:color="auto"/>
                <w:bottom w:val="none" w:sz="0" w:space="0" w:color="auto"/>
                <w:right w:val="none" w:sz="0" w:space="0" w:color="auto"/>
              </w:divBdr>
            </w:div>
            <w:div w:id="2032366844">
              <w:marLeft w:val="0"/>
              <w:marRight w:val="0"/>
              <w:marTop w:val="0"/>
              <w:marBottom w:val="0"/>
              <w:divBdr>
                <w:top w:val="none" w:sz="0" w:space="0" w:color="auto"/>
                <w:left w:val="none" w:sz="0" w:space="0" w:color="auto"/>
                <w:bottom w:val="none" w:sz="0" w:space="0" w:color="auto"/>
                <w:right w:val="none" w:sz="0" w:space="0" w:color="auto"/>
              </w:divBdr>
            </w:div>
            <w:div w:id="209605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947989">
      <w:bodyDiv w:val="1"/>
      <w:marLeft w:val="0"/>
      <w:marRight w:val="0"/>
      <w:marTop w:val="0"/>
      <w:marBottom w:val="0"/>
      <w:divBdr>
        <w:top w:val="none" w:sz="0" w:space="0" w:color="auto"/>
        <w:left w:val="none" w:sz="0" w:space="0" w:color="auto"/>
        <w:bottom w:val="none" w:sz="0" w:space="0" w:color="auto"/>
        <w:right w:val="none" w:sz="0" w:space="0" w:color="auto"/>
      </w:divBdr>
      <w:divsChild>
        <w:div w:id="1625185728">
          <w:marLeft w:val="0"/>
          <w:marRight w:val="0"/>
          <w:marTop w:val="0"/>
          <w:marBottom w:val="0"/>
          <w:divBdr>
            <w:top w:val="none" w:sz="0" w:space="0" w:color="auto"/>
            <w:left w:val="none" w:sz="0" w:space="0" w:color="auto"/>
            <w:bottom w:val="none" w:sz="0" w:space="0" w:color="auto"/>
            <w:right w:val="none" w:sz="0" w:space="0" w:color="auto"/>
          </w:divBdr>
          <w:divsChild>
            <w:div w:id="195772100">
              <w:marLeft w:val="0"/>
              <w:marRight w:val="0"/>
              <w:marTop w:val="0"/>
              <w:marBottom w:val="0"/>
              <w:divBdr>
                <w:top w:val="none" w:sz="0" w:space="0" w:color="auto"/>
                <w:left w:val="none" w:sz="0" w:space="0" w:color="auto"/>
                <w:bottom w:val="none" w:sz="0" w:space="0" w:color="auto"/>
                <w:right w:val="none" w:sz="0" w:space="0" w:color="auto"/>
              </w:divBdr>
            </w:div>
            <w:div w:id="1919708279">
              <w:marLeft w:val="0"/>
              <w:marRight w:val="0"/>
              <w:marTop w:val="0"/>
              <w:marBottom w:val="0"/>
              <w:divBdr>
                <w:top w:val="none" w:sz="0" w:space="0" w:color="auto"/>
                <w:left w:val="none" w:sz="0" w:space="0" w:color="auto"/>
                <w:bottom w:val="none" w:sz="0" w:space="0" w:color="auto"/>
                <w:right w:val="none" w:sz="0" w:space="0" w:color="auto"/>
              </w:divBdr>
            </w:div>
            <w:div w:id="1038704836">
              <w:marLeft w:val="0"/>
              <w:marRight w:val="0"/>
              <w:marTop w:val="0"/>
              <w:marBottom w:val="0"/>
              <w:divBdr>
                <w:top w:val="none" w:sz="0" w:space="0" w:color="auto"/>
                <w:left w:val="none" w:sz="0" w:space="0" w:color="auto"/>
                <w:bottom w:val="none" w:sz="0" w:space="0" w:color="auto"/>
                <w:right w:val="none" w:sz="0" w:space="0" w:color="auto"/>
              </w:divBdr>
            </w:div>
            <w:div w:id="1638757307">
              <w:marLeft w:val="0"/>
              <w:marRight w:val="0"/>
              <w:marTop w:val="0"/>
              <w:marBottom w:val="0"/>
              <w:divBdr>
                <w:top w:val="none" w:sz="0" w:space="0" w:color="auto"/>
                <w:left w:val="none" w:sz="0" w:space="0" w:color="auto"/>
                <w:bottom w:val="none" w:sz="0" w:space="0" w:color="auto"/>
                <w:right w:val="none" w:sz="0" w:space="0" w:color="auto"/>
              </w:divBdr>
            </w:div>
            <w:div w:id="2059697792">
              <w:marLeft w:val="0"/>
              <w:marRight w:val="0"/>
              <w:marTop w:val="0"/>
              <w:marBottom w:val="0"/>
              <w:divBdr>
                <w:top w:val="none" w:sz="0" w:space="0" w:color="auto"/>
                <w:left w:val="none" w:sz="0" w:space="0" w:color="auto"/>
                <w:bottom w:val="none" w:sz="0" w:space="0" w:color="auto"/>
                <w:right w:val="none" w:sz="0" w:space="0" w:color="auto"/>
              </w:divBdr>
            </w:div>
            <w:div w:id="835146032">
              <w:marLeft w:val="0"/>
              <w:marRight w:val="0"/>
              <w:marTop w:val="0"/>
              <w:marBottom w:val="0"/>
              <w:divBdr>
                <w:top w:val="none" w:sz="0" w:space="0" w:color="auto"/>
                <w:left w:val="none" w:sz="0" w:space="0" w:color="auto"/>
                <w:bottom w:val="none" w:sz="0" w:space="0" w:color="auto"/>
                <w:right w:val="none" w:sz="0" w:space="0" w:color="auto"/>
              </w:divBdr>
            </w:div>
            <w:div w:id="909389740">
              <w:marLeft w:val="0"/>
              <w:marRight w:val="0"/>
              <w:marTop w:val="0"/>
              <w:marBottom w:val="0"/>
              <w:divBdr>
                <w:top w:val="none" w:sz="0" w:space="0" w:color="auto"/>
                <w:left w:val="none" w:sz="0" w:space="0" w:color="auto"/>
                <w:bottom w:val="none" w:sz="0" w:space="0" w:color="auto"/>
                <w:right w:val="none" w:sz="0" w:space="0" w:color="auto"/>
              </w:divBdr>
            </w:div>
            <w:div w:id="1847281761">
              <w:marLeft w:val="0"/>
              <w:marRight w:val="0"/>
              <w:marTop w:val="0"/>
              <w:marBottom w:val="0"/>
              <w:divBdr>
                <w:top w:val="none" w:sz="0" w:space="0" w:color="auto"/>
                <w:left w:val="none" w:sz="0" w:space="0" w:color="auto"/>
                <w:bottom w:val="none" w:sz="0" w:space="0" w:color="auto"/>
                <w:right w:val="none" w:sz="0" w:space="0" w:color="auto"/>
              </w:divBdr>
            </w:div>
            <w:div w:id="1291589647">
              <w:marLeft w:val="0"/>
              <w:marRight w:val="0"/>
              <w:marTop w:val="0"/>
              <w:marBottom w:val="0"/>
              <w:divBdr>
                <w:top w:val="none" w:sz="0" w:space="0" w:color="auto"/>
                <w:left w:val="none" w:sz="0" w:space="0" w:color="auto"/>
                <w:bottom w:val="none" w:sz="0" w:space="0" w:color="auto"/>
                <w:right w:val="none" w:sz="0" w:space="0" w:color="auto"/>
              </w:divBdr>
            </w:div>
            <w:div w:id="349142587">
              <w:marLeft w:val="0"/>
              <w:marRight w:val="0"/>
              <w:marTop w:val="0"/>
              <w:marBottom w:val="0"/>
              <w:divBdr>
                <w:top w:val="none" w:sz="0" w:space="0" w:color="auto"/>
                <w:left w:val="none" w:sz="0" w:space="0" w:color="auto"/>
                <w:bottom w:val="none" w:sz="0" w:space="0" w:color="auto"/>
                <w:right w:val="none" w:sz="0" w:space="0" w:color="auto"/>
              </w:divBdr>
            </w:div>
            <w:div w:id="1031764216">
              <w:marLeft w:val="0"/>
              <w:marRight w:val="0"/>
              <w:marTop w:val="0"/>
              <w:marBottom w:val="0"/>
              <w:divBdr>
                <w:top w:val="none" w:sz="0" w:space="0" w:color="auto"/>
                <w:left w:val="none" w:sz="0" w:space="0" w:color="auto"/>
                <w:bottom w:val="none" w:sz="0" w:space="0" w:color="auto"/>
                <w:right w:val="none" w:sz="0" w:space="0" w:color="auto"/>
              </w:divBdr>
            </w:div>
            <w:div w:id="1978609048">
              <w:marLeft w:val="0"/>
              <w:marRight w:val="0"/>
              <w:marTop w:val="0"/>
              <w:marBottom w:val="0"/>
              <w:divBdr>
                <w:top w:val="none" w:sz="0" w:space="0" w:color="auto"/>
                <w:left w:val="none" w:sz="0" w:space="0" w:color="auto"/>
                <w:bottom w:val="none" w:sz="0" w:space="0" w:color="auto"/>
                <w:right w:val="none" w:sz="0" w:space="0" w:color="auto"/>
              </w:divBdr>
            </w:div>
            <w:div w:id="109762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48073">
      <w:bodyDiv w:val="1"/>
      <w:marLeft w:val="0"/>
      <w:marRight w:val="0"/>
      <w:marTop w:val="0"/>
      <w:marBottom w:val="0"/>
      <w:divBdr>
        <w:top w:val="none" w:sz="0" w:space="0" w:color="auto"/>
        <w:left w:val="none" w:sz="0" w:space="0" w:color="auto"/>
        <w:bottom w:val="none" w:sz="0" w:space="0" w:color="auto"/>
        <w:right w:val="none" w:sz="0" w:space="0" w:color="auto"/>
      </w:divBdr>
    </w:div>
    <w:div w:id="1038702574">
      <w:bodyDiv w:val="1"/>
      <w:marLeft w:val="0"/>
      <w:marRight w:val="0"/>
      <w:marTop w:val="0"/>
      <w:marBottom w:val="0"/>
      <w:divBdr>
        <w:top w:val="none" w:sz="0" w:space="0" w:color="auto"/>
        <w:left w:val="none" w:sz="0" w:space="0" w:color="auto"/>
        <w:bottom w:val="none" w:sz="0" w:space="0" w:color="auto"/>
        <w:right w:val="none" w:sz="0" w:space="0" w:color="auto"/>
      </w:divBdr>
      <w:divsChild>
        <w:div w:id="1414668148">
          <w:marLeft w:val="0"/>
          <w:marRight w:val="0"/>
          <w:marTop w:val="0"/>
          <w:marBottom w:val="0"/>
          <w:divBdr>
            <w:top w:val="none" w:sz="0" w:space="0" w:color="auto"/>
            <w:left w:val="none" w:sz="0" w:space="0" w:color="auto"/>
            <w:bottom w:val="none" w:sz="0" w:space="0" w:color="auto"/>
            <w:right w:val="none" w:sz="0" w:space="0" w:color="auto"/>
          </w:divBdr>
          <w:divsChild>
            <w:div w:id="1068961923">
              <w:marLeft w:val="0"/>
              <w:marRight w:val="0"/>
              <w:marTop w:val="0"/>
              <w:marBottom w:val="0"/>
              <w:divBdr>
                <w:top w:val="none" w:sz="0" w:space="0" w:color="auto"/>
                <w:left w:val="none" w:sz="0" w:space="0" w:color="auto"/>
                <w:bottom w:val="none" w:sz="0" w:space="0" w:color="auto"/>
                <w:right w:val="none" w:sz="0" w:space="0" w:color="auto"/>
              </w:divBdr>
            </w:div>
            <w:div w:id="1833795096">
              <w:marLeft w:val="0"/>
              <w:marRight w:val="0"/>
              <w:marTop w:val="0"/>
              <w:marBottom w:val="0"/>
              <w:divBdr>
                <w:top w:val="none" w:sz="0" w:space="0" w:color="auto"/>
                <w:left w:val="none" w:sz="0" w:space="0" w:color="auto"/>
                <w:bottom w:val="none" w:sz="0" w:space="0" w:color="auto"/>
                <w:right w:val="none" w:sz="0" w:space="0" w:color="auto"/>
              </w:divBdr>
            </w:div>
            <w:div w:id="227376350">
              <w:marLeft w:val="0"/>
              <w:marRight w:val="0"/>
              <w:marTop w:val="0"/>
              <w:marBottom w:val="0"/>
              <w:divBdr>
                <w:top w:val="none" w:sz="0" w:space="0" w:color="auto"/>
                <w:left w:val="none" w:sz="0" w:space="0" w:color="auto"/>
                <w:bottom w:val="none" w:sz="0" w:space="0" w:color="auto"/>
                <w:right w:val="none" w:sz="0" w:space="0" w:color="auto"/>
              </w:divBdr>
            </w:div>
            <w:div w:id="33430647">
              <w:marLeft w:val="0"/>
              <w:marRight w:val="0"/>
              <w:marTop w:val="0"/>
              <w:marBottom w:val="0"/>
              <w:divBdr>
                <w:top w:val="none" w:sz="0" w:space="0" w:color="auto"/>
                <w:left w:val="none" w:sz="0" w:space="0" w:color="auto"/>
                <w:bottom w:val="none" w:sz="0" w:space="0" w:color="auto"/>
                <w:right w:val="none" w:sz="0" w:space="0" w:color="auto"/>
              </w:divBdr>
            </w:div>
            <w:div w:id="41058127">
              <w:marLeft w:val="0"/>
              <w:marRight w:val="0"/>
              <w:marTop w:val="0"/>
              <w:marBottom w:val="0"/>
              <w:divBdr>
                <w:top w:val="none" w:sz="0" w:space="0" w:color="auto"/>
                <w:left w:val="none" w:sz="0" w:space="0" w:color="auto"/>
                <w:bottom w:val="none" w:sz="0" w:space="0" w:color="auto"/>
                <w:right w:val="none" w:sz="0" w:space="0" w:color="auto"/>
              </w:divBdr>
            </w:div>
            <w:div w:id="427239028">
              <w:marLeft w:val="0"/>
              <w:marRight w:val="0"/>
              <w:marTop w:val="0"/>
              <w:marBottom w:val="0"/>
              <w:divBdr>
                <w:top w:val="none" w:sz="0" w:space="0" w:color="auto"/>
                <w:left w:val="none" w:sz="0" w:space="0" w:color="auto"/>
                <w:bottom w:val="none" w:sz="0" w:space="0" w:color="auto"/>
                <w:right w:val="none" w:sz="0" w:space="0" w:color="auto"/>
              </w:divBdr>
            </w:div>
            <w:div w:id="897208813">
              <w:marLeft w:val="0"/>
              <w:marRight w:val="0"/>
              <w:marTop w:val="0"/>
              <w:marBottom w:val="0"/>
              <w:divBdr>
                <w:top w:val="none" w:sz="0" w:space="0" w:color="auto"/>
                <w:left w:val="none" w:sz="0" w:space="0" w:color="auto"/>
                <w:bottom w:val="none" w:sz="0" w:space="0" w:color="auto"/>
                <w:right w:val="none" w:sz="0" w:space="0" w:color="auto"/>
              </w:divBdr>
            </w:div>
            <w:div w:id="40525226">
              <w:marLeft w:val="0"/>
              <w:marRight w:val="0"/>
              <w:marTop w:val="0"/>
              <w:marBottom w:val="0"/>
              <w:divBdr>
                <w:top w:val="none" w:sz="0" w:space="0" w:color="auto"/>
                <w:left w:val="none" w:sz="0" w:space="0" w:color="auto"/>
                <w:bottom w:val="none" w:sz="0" w:space="0" w:color="auto"/>
                <w:right w:val="none" w:sz="0" w:space="0" w:color="auto"/>
              </w:divBdr>
            </w:div>
            <w:div w:id="1704941197">
              <w:marLeft w:val="0"/>
              <w:marRight w:val="0"/>
              <w:marTop w:val="0"/>
              <w:marBottom w:val="0"/>
              <w:divBdr>
                <w:top w:val="none" w:sz="0" w:space="0" w:color="auto"/>
                <w:left w:val="none" w:sz="0" w:space="0" w:color="auto"/>
                <w:bottom w:val="none" w:sz="0" w:space="0" w:color="auto"/>
                <w:right w:val="none" w:sz="0" w:space="0" w:color="auto"/>
              </w:divBdr>
            </w:div>
            <w:div w:id="2131393795">
              <w:marLeft w:val="0"/>
              <w:marRight w:val="0"/>
              <w:marTop w:val="0"/>
              <w:marBottom w:val="0"/>
              <w:divBdr>
                <w:top w:val="none" w:sz="0" w:space="0" w:color="auto"/>
                <w:left w:val="none" w:sz="0" w:space="0" w:color="auto"/>
                <w:bottom w:val="none" w:sz="0" w:space="0" w:color="auto"/>
                <w:right w:val="none" w:sz="0" w:space="0" w:color="auto"/>
              </w:divBdr>
            </w:div>
            <w:div w:id="365761063">
              <w:marLeft w:val="0"/>
              <w:marRight w:val="0"/>
              <w:marTop w:val="0"/>
              <w:marBottom w:val="0"/>
              <w:divBdr>
                <w:top w:val="none" w:sz="0" w:space="0" w:color="auto"/>
                <w:left w:val="none" w:sz="0" w:space="0" w:color="auto"/>
                <w:bottom w:val="none" w:sz="0" w:space="0" w:color="auto"/>
                <w:right w:val="none" w:sz="0" w:space="0" w:color="auto"/>
              </w:divBdr>
            </w:div>
            <w:div w:id="174228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71827">
      <w:bodyDiv w:val="1"/>
      <w:marLeft w:val="0"/>
      <w:marRight w:val="0"/>
      <w:marTop w:val="0"/>
      <w:marBottom w:val="0"/>
      <w:divBdr>
        <w:top w:val="none" w:sz="0" w:space="0" w:color="auto"/>
        <w:left w:val="none" w:sz="0" w:space="0" w:color="auto"/>
        <w:bottom w:val="none" w:sz="0" w:space="0" w:color="auto"/>
        <w:right w:val="none" w:sz="0" w:space="0" w:color="auto"/>
      </w:divBdr>
    </w:div>
    <w:div w:id="1053769903">
      <w:bodyDiv w:val="1"/>
      <w:marLeft w:val="0"/>
      <w:marRight w:val="0"/>
      <w:marTop w:val="0"/>
      <w:marBottom w:val="0"/>
      <w:divBdr>
        <w:top w:val="none" w:sz="0" w:space="0" w:color="auto"/>
        <w:left w:val="none" w:sz="0" w:space="0" w:color="auto"/>
        <w:bottom w:val="none" w:sz="0" w:space="0" w:color="auto"/>
        <w:right w:val="none" w:sz="0" w:space="0" w:color="auto"/>
      </w:divBdr>
    </w:div>
    <w:div w:id="1085147043">
      <w:bodyDiv w:val="1"/>
      <w:marLeft w:val="0"/>
      <w:marRight w:val="0"/>
      <w:marTop w:val="0"/>
      <w:marBottom w:val="0"/>
      <w:divBdr>
        <w:top w:val="none" w:sz="0" w:space="0" w:color="auto"/>
        <w:left w:val="none" w:sz="0" w:space="0" w:color="auto"/>
        <w:bottom w:val="none" w:sz="0" w:space="0" w:color="auto"/>
        <w:right w:val="none" w:sz="0" w:space="0" w:color="auto"/>
      </w:divBdr>
      <w:divsChild>
        <w:div w:id="1186671574">
          <w:marLeft w:val="0"/>
          <w:marRight w:val="0"/>
          <w:marTop w:val="0"/>
          <w:marBottom w:val="0"/>
          <w:divBdr>
            <w:top w:val="none" w:sz="0" w:space="0" w:color="auto"/>
            <w:left w:val="none" w:sz="0" w:space="0" w:color="auto"/>
            <w:bottom w:val="none" w:sz="0" w:space="0" w:color="auto"/>
            <w:right w:val="none" w:sz="0" w:space="0" w:color="auto"/>
          </w:divBdr>
          <w:divsChild>
            <w:div w:id="1236932648">
              <w:marLeft w:val="0"/>
              <w:marRight w:val="0"/>
              <w:marTop w:val="0"/>
              <w:marBottom w:val="0"/>
              <w:divBdr>
                <w:top w:val="none" w:sz="0" w:space="0" w:color="auto"/>
                <w:left w:val="none" w:sz="0" w:space="0" w:color="auto"/>
                <w:bottom w:val="none" w:sz="0" w:space="0" w:color="auto"/>
                <w:right w:val="none" w:sz="0" w:space="0" w:color="auto"/>
              </w:divBdr>
            </w:div>
            <w:div w:id="1467160598">
              <w:marLeft w:val="0"/>
              <w:marRight w:val="0"/>
              <w:marTop w:val="0"/>
              <w:marBottom w:val="0"/>
              <w:divBdr>
                <w:top w:val="none" w:sz="0" w:space="0" w:color="auto"/>
                <w:left w:val="none" w:sz="0" w:space="0" w:color="auto"/>
                <w:bottom w:val="none" w:sz="0" w:space="0" w:color="auto"/>
                <w:right w:val="none" w:sz="0" w:space="0" w:color="auto"/>
              </w:divBdr>
            </w:div>
            <w:div w:id="3830160">
              <w:marLeft w:val="0"/>
              <w:marRight w:val="0"/>
              <w:marTop w:val="0"/>
              <w:marBottom w:val="0"/>
              <w:divBdr>
                <w:top w:val="none" w:sz="0" w:space="0" w:color="auto"/>
                <w:left w:val="none" w:sz="0" w:space="0" w:color="auto"/>
                <w:bottom w:val="none" w:sz="0" w:space="0" w:color="auto"/>
                <w:right w:val="none" w:sz="0" w:space="0" w:color="auto"/>
              </w:divBdr>
            </w:div>
            <w:div w:id="1530921437">
              <w:marLeft w:val="0"/>
              <w:marRight w:val="0"/>
              <w:marTop w:val="0"/>
              <w:marBottom w:val="0"/>
              <w:divBdr>
                <w:top w:val="none" w:sz="0" w:space="0" w:color="auto"/>
                <w:left w:val="none" w:sz="0" w:space="0" w:color="auto"/>
                <w:bottom w:val="none" w:sz="0" w:space="0" w:color="auto"/>
                <w:right w:val="none" w:sz="0" w:space="0" w:color="auto"/>
              </w:divBdr>
            </w:div>
            <w:div w:id="97800668">
              <w:marLeft w:val="0"/>
              <w:marRight w:val="0"/>
              <w:marTop w:val="0"/>
              <w:marBottom w:val="0"/>
              <w:divBdr>
                <w:top w:val="none" w:sz="0" w:space="0" w:color="auto"/>
                <w:left w:val="none" w:sz="0" w:space="0" w:color="auto"/>
                <w:bottom w:val="none" w:sz="0" w:space="0" w:color="auto"/>
                <w:right w:val="none" w:sz="0" w:space="0" w:color="auto"/>
              </w:divBdr>
            </w:div>
            <w:div w:id="365522404">
              <w:marLeft w:val="0"/>
              <w:marRight w:val="0"/>
              <w:marTop w:val="0"/>
              <w:marBottom w:val="0"/>
              <w:divBdr>
                <w:top w:val="none" w:sz="0" w:space="0" w:color="auto"/>
                <w:left w:val="none" w:sz="0" w:space="0" w:color="auto"/>
                <w:bottom w:val="none" w:sz="0" w:space="0" w:color="auto"/>
                <w:right w:val="none" w:sz="0" w:space="0" w:color="auto"/>
              </w:divBdr>
            </w:div>
            <w:div w:id="1719667046">
              <w:marLeft w:val="0"/>
              <w:marRight w:val="0"/>
              <w:marTop w:val="0"/>
              <w:marBottom w:val="0"/>
              <w:divBdr>
                <w:top w:val="none" w:sz="0" w:space="0" w:color="auto"/>
                <w:left w:val="none" w:sz="0" w:space="0" w:color="auto"/>
                <w:bottom w:val="none" w:sz="0" w:space="0" w:color="auto"/>
                <w:right w:val="none" w:sz="0" w:space="0" w:color="auto"/>
              </w:divBdr>
            </w:div>
            <w:div w:id="659772317">
              <w:marLeft w:val="0"/>
              <w:marRight w:val="0"/>
              <w:marTop w:val="0"/>
              <w:marBottom w:val="0"/>
              <w:divBdr>
                <w:top w:val="none" w:sz="0" w:space="0" w:color="auto"/>
                <w:left w:val="none" w:sz="0" w:space="0" w:color="auto"/>
                <w:bottom w:val="none" w:sz="0" w:space="0" w:color="auto"/>
                <w:right w:val="none" w:sz="0" w:space="0" w:color="auto"/>
              </w:divBdr>
            </w:div>
            <w:div w:id="1527671517">
              <w:marLeft w:val="0"/>
              <w:marRight w:val="0"/>
              <w:marTop w:val="0"/>
              <w:marBottom w:val="0"/>
              <w:divBdr>
                <w:top w:val="none" w:sz="0" w:space="0" w:color="auto"/>
                <w:left w:val="none" w:sz="0" w:space="0" w:color="auto"/>
                <w:bottom w:val="none" w:sz="0" w:space="0" w:color="auto"/>
                <w:right w:val="none" w:sz="0" w:space="0" w:color="auto"/>
              </w:divBdr>
            </w:div>
            <w:div w:id="1074011139">
              <w:marLeft w:val="0"/>
              <w:marRight w:val="0"/>
              <w:marTop w:val="0"/>
              <w:marBottom w:val="0"/>
              <w:divBdr>
                <w:top w:val="none" w:sz="0" w:space="0" w:color="auto"/>
                <w:left w:val="none" w:sz="0" w:space="0" w:color="auto"/>
                <w:bottom w:val="none" w:sz="0" w:space="0" w:color="auto"/>
                <w:right w:val="none" w:sz="0" w:space="0" w:color="auto"/>
              </w:divBdr>
            </w:div>
            <w:div w:id="794329049">
              <w:marLeft w:val="0"/>
              <w:marRight w:val="0"/>
              <w:marTop w:val="0"/>
              <w:marBottom w:val="0"/>
              <w:divBdr>
                <w:top w:val="none" w:sz="0" w:space="0" w:color="auto"/>
                <w:left w:val="none" w:sz="0" w:space="0" w:color="auto"/>
                <w:bottom w:val="none" w:sz="0" w:space="0" w:color="auto"/>
                <w:right w:val="none" w:sz="0" w:space="0" w:color="auto"/>
              </w:divBdr>
            </w:div>
            <w:div w:id="167996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8012">
      <w:bodyDiv w:val="1"/>
      <w:marLeft w:val="0"/>
      <w:marRight w:val="0"/>
      <w:marTop w:val="0"/>
      <w:marBottom w:val="0"/>
      <w:divBdr>
        <w:top w:val="none" w:sz="0" w:space="0" w:color="auto"/>
        <w:left w:val="none" w:sz="0" w:space="0" w:color="auto"/>
        <w:bottom w:val="none" w:sz="0" w:space="0" w:color="auto"/>
        <w:right w:val="none" w:sz="0" w:space="0" w:color="auto"/>
      </w:divBdr>
    </w:div>
    <w:div w:id="1164398124">
      <w:bodyDiv w:val="1"/>
      <w:marLeft w:val="0"/>
      <w:marRight w:val="0"/>
      <w:marTop w:val="0"/>
      <w:marBottom w:val="0"/>
      <w:divBdr>
        <w:top w:val="none" w:sz="0" w:space="0" w:color="auto"/>
        <w:left w:val="none" w:sz="0" w:space="0" w:color="auto"/>
        <w:bottom w:val="none" w:sz="0" w:space="0" w:color="auto"/>
        <w:right w:val="none" w:sz="0" w:space="0" w:color="auto"/>
      </w:divBdr>
      <w:divsChild>
        <w:div w:id="2034577663">
          <w:marLeft w:val="0"/>
          <w:marRight w:val="0"/>
          <w:marTop w:val="0"/>
          <w:marBottom w:val="0"/>
          <w:divBdr>
            <w:top w:val="none" w:sz="0" w:space="0" w:color="auto"/>
            <w:left w:val="none" w:sz="0" w:space="0" w:color="auto"/>
            <w:bottom w:val="none" w:sz="0" w:space="0" w:color="auto"/>
            <w:right w:val="none" w:sz="0" w:space="0" w:color="auto"/>
          </w:divBdr>
          <w:divsChild>
            <w:div w:id="1788770095">
              <w:marLeft w:val="0"/>
              <w:marRight w:val="0"/>
              <w:marTop w:val="0"/>
              <w:marBottom w:val="0"/>
              <w:divBdr>
                <w:top w:val="none" w:sz="0" w:space="0" w:color="auto"/>
                <w:left w:val="none" w:sz="0" w:space="0" w:color="auto"/>
                <w:bottom w:val="none" w:sz="0" w:space="0" w:color="auto"/>
                <w:right w:val="none" w:sz="0" w:space="0" w:color="auto"/>
              </w:divBdr>
            </w:div>
            <w:div w:id="1922829116">
              <w:marLeft w:val="0"/>
              <w:marRight w:val="0"/>
              <w:marTop w:val="0"/>
              <w:marBottom w:val="0"/>
              <w:divBdr>
                <w:top w:val="none" w:sz="0" w:space="0" w:color="auto"/>
                <w:left w:val="none" w:sz="0" w:space="0" w:color="auto"/>
                <w:bottom w:val="none" w:sz="0" w:space="0" w:color="auto"/>
                <w:right w:val="none" w:sz="0" w:space="0" w:color="auto"/>
              </w:divBdr>
            </w:div>
            <w:div w:id="2061780289">
              <w:marLeft w:val="0"/>
              <w:marRight w:val="0"/>
              <w:marTop w:val="0"/>
              <w:marBottom w:val="0"/>
              <w:divBdr>
                <w:top w:val="none" w:sz="0" w:space="0" w:color="auto"/>
                <w:left w:val="none" w:sz="0" w:space="0" w:color="auto"/>
                <w:bottom w:val="none" w:sz="0" w:space="0" w:color="auto"/>
                <w:right w:val="none" w:sz="0" w:space="0" w:color="auto"/>
              </w:divBdr>
            </w:div>
            <w:div w:id="1692098313">
              <w:marLeft w:val="0"/>
              <w:marRight w:val="0"/>
              <w:marTop w:val="0"/>
              <w:marBottom w:val="0"/>
              <w:divBdr>
                <w:top w:val="none" w:sz="0" w:space="0" w:color="auto"/>
                <w:left w:val="none" w:sz="0" w:space="0" w:color="auto"/>
                <w:bottom w:val="none" w:sz="0" w:space="0" w:color="auto"/>
                <w:right w:val="none" w:sz="0" w:space="0" w:color="auto"/>
              </w:divBdr>
            </w:div>
            <w:div w:id="1965889054">
              <w:marLeft w:val="0"/>
              <w:marRight w:val="0"/>
              <w:marTop w:val="0"/>
              <w:marBottom w:val="0"/>
              <w:divBdr>
                <w:top w:val="none" w:sz="0" w:space="0" w:color="auto"/>
                <w:left w:val="none" w:sz="0" w:space="0" w:color="auto"/>
                <w:bottom w:val="none" w:sz="0" w:space="0" w:color="auto"/>
                <w:right w:val="none" w:sz="0" w:space="0" w:color="auto"/>
              </w:divBdr>
            </w:div>
            <w:div w:id="2064982119">
              <w:marLeft w:val="0"/>
              <w:marRight w:val="0"/>
              <w:marTop w:val="0"/>
              <w:marBottom w:val="0"/>
              <w:divBdr>
                <w:top w:val="none" w:sz="0" w:space="0" w:color="auto"/>
                <w:left w:val="none" w:sz="0" w:space="0" w:color="auto"/>
                <w:bottom w:val="none" w:sz="0" w:space="0" w:color="auto"/>
                <w:right w:val="none" w:sz="0" w:space="0" w:color="auto"/>
              </w:divBdr>
            </w:div>
            <w:div w:id="729377171">
              <w:marLeft w:val="0"/>
              <w:marRight w:val="0"/>
              <w:marTop w:val="0"/>
              <w:marBottom w:val="0"/>
              <w:divBdr>
                <w:top w:val="none" w:sz="0" w:space="0" w:color="auto"/>
                <w:left w:val="none" w:sz="0" w:space="0" w:color="auto"/>
                <w:bottom w:val="none" w:sz="0" w:space="0" w:color="auto"/>
                <w:right w:val="none" w:sz="0" w:space="0" w:color="auto"/>
              </w:divBdr>
            </w:div>
            <w:div w:id="1470126967">
              <w:marLeft w:val="0"/>
              <w:marRight w:val="0"/>
              <w:marTop w:val="0"/>
              <w:marBottom w:val="0"/>
              <w:divBdr>
                <w:top w:val="none" w:sz="0" w:space="0" w:color="auto"/>
                <w:left w:val="none" w:sz="0" w:space="0" w:color="auto"/>
                <w:bottom w:val="none" w:sz="0" w:space="0" w:color="auto"/>
                <w:right w:val="none" w:sz="0" w:space="0" w:color="auto"/>
              </w:divBdr>
            </w:div>
            <w:div w:id="2003199627">
              <w:marLeft w:val="0"/>
              <w:marRight w:val="0"/>
              <w:marTop w:val="0"/>
              <w:marBottom w:val="0"/>
              <w:divBdr>
                <w:top w:val="none" w:sz="0" w:space="0" w:color="auto"/>
                <w:left w:val="none" w:sz="0" w:space="0" w:color="auto"/>
                <w:bottom w:val="none" w:sz="0" w:space="0" w:color="auto"/>
                <w:right w:val="none" w:sz="0" w:space="0" w:color="auto"/>
              </w:divBdr>
            </w:div>
            <w:div w:id="2078823361">
              <w:marLeft w:val="0"/>
              <w:marRight w:val="0"/>
              <w:marTop w:val="0"/>
              <w:marBottom w:val="0"/>
              <w:divBdr>
                <w:top w:val="none" w:sz="0" w:space="0" w:color="auto"/>
                <w:left w:val="none" w:sz="0" w:space="0" w:color="auto"/>
                <w:bottom w:val="none" w:sz="0" w:space="0" w:color="auto"/>
                <w:right w:val="none" w:sz="0" w:space="0" w:color="auto"/>
              </w:divBdr>
            </w:div>
            <w:div w:id="1036737478">
              <w:marLeft w:val="0"/>
              <w:marRight w:val="0"/>
              <w:marTop w:val="0"/>
              <w:marBottom w:val="0"/>
              <w:divBdr>
                <w:top w:val="none" w:sz="0" w:space="0" w:color="auto"/>
                <w:left w:val="none" w:sz="0" w:space="0" w:color="auto"/>
                <w:bottom w:val="none" w:sz="0" w:space="0" w:color="auto"/>
                <w:right w:val="none" w:sz="0" w:space="0" w:color="auto"/>
              </w:divBdr>
            </w:div>
            <w:div w:id="171724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60078">
      <w:bodyDiv w:val="1"/>
      <w:marLeft w:val="0"/>
      <w:marRight w:val="0"/>
      <w:marTop w:val="0"/>
      <w:marBottom w:val="0"/>
      <w:divBdr>
        <w:top w:val="none" w:sz="0" w:space="0" w:color="auto"/>
        <w:left w:val="none" w:sz="0" w:space="0" w:color="auto"/>
        <w:bottom w:val="none" w:sz="0" w:space="0" w:color="auto"/>
        <w:right w:val="none" w:sz="0" w:space="0" w:color="auto"/>
      </w:divBdr>
    </w:div>
    <w:div w:id="1225486108">
      <w:bodyDiv w:val="1"/>
      <w:marLeft w:val="0"/>
      <w:marRight w:val="0"/>
      <w:marTop w:val="0"/>
      <w:marBottom w:val="0"/>
      <w:divBdr>
        <w:top w:val="none" w:sz="0" w:space="0" w:color="auto"/>
        <w:left w:val="none" w:sz="0" w:space="0" w:color="auto"/>
        <w:bottom w:val="none" w:sz="0" w:space="0" w:color="auto"/>
        <w:right w:val="none" w:sz="0" w:space="0" w:color="auto"/>
      </w:divBdr>
      <w:divsChild>
        <w:div w:id="14116646">
          <w:marLeft w:val="0"/>
          <w:marRight w:val="0"/>
          <w:marTop w:val="0"/>
          <w:marBottom w:val="0"/>
          <w:divBdr>
            <w:top w:val="none" w:sz="0" w:space="0" w:color="auto"/>
            <w:left w:val="none" w:sz="0" w:space="0" w:color="auto"/>
            <w:bottom w:val="none" w:sz="0" w:space="0" w:color="auto"/>
            <w:right w:val="none" w:sz="0" w:space="0" w:color="auto"/>
          </w:divBdr>
          <w:divsChild>
            <w:div w:id="735011803">
              <w:marLeft w:val="0"/>
              <w:marRight w:val="0"/>
              <w:marTop w:val="0"/>
              <w:marBottom w:val="0"/>
              <w:divBdr>
                <w:top w:val="none" w:sz="0" w:space="0" w:color="auto"/>
                <w:left w:val="none" w:sz="0" w:space="0" w:color="auto"/>
                <w:bottom w:val="none" w:sz="0" w:space="0" w:color="auto"/>
                <w:right w:val="none" w:sz="0" w:space="0" w:color="auto"/>
              </w:divBdr>
            </w:div>
            <w:div w:id="1688019414">
              <w:marLeft w:val="0"/>
              <w:marRight w:val="0"/>
              <w:marTop w:val="0"/>
              <w:marBottom w:val="0"/>
              <w:divBdr>
                <w:top w:val="none" w:sz="0" w:space="0" w:color="auto"/>
                <w:left w:val="none" w:sz="0" w:space="0" w:color="auto"/>
                <w:bottom w:val="none" w:sz="0" w:space="0" w:color="auto"/>
                <w:right w:val="none" w:sz="0" w:space="0" w:color="auto"/>
              </w:divBdr>
            </w:div>
            <w:div w:id="742144629">
              <w:marLeft w:val="0"/>
              <w:marRight w:val="0"/>
              <w:marTop w:val="0"/>
              <w:marBottom w:val="0"/>
              <w:divBdr>
                <w:top w:val="none" w:sz="0" w:space="0" w:color="auto"/>
                <w:left w:val="none" w:sz="0" w:space="0" w:color="auto"/>
                <w:bottom w:val="none" w:sz="0" w:space="0" w:color="auto"/>
                <w:right w:val="none" w:sz="0" w:space="0" w:color="auto"/>
              </w:divBdr>
            </w:div>
            <w:div w:id="849374877">
              <w:marLeft w:val="0"/>
              <w:marRight w:val="0"/>
              <w:marTop w:val="0"/>
              <w:marBottom w:val="0"/>
              <w:divBdr>
                <w:top w:val="none" w:sz="0" w:space="0" w:color="auto"/>
                <w:left w:val="none" w:sz="0" w:space="0" w:color="auto"/>
                <w:bottom w:val="none" w:sz="0" w:space="0" w:color="auto"/>
                <w:right w:val="none" w:sz="0" w:space="0" w:color="auto"/>
              </w:divBdr>
            </w:div>
            <w:div w:id="709837895">
              <w:marLeft w:val="0"/>
              <w:marRight w:val="0"/>
              <w:marTop w:val="0"/>
              <w:marBottom w:val="0"/>
              <w:divBdr>
                <w:top w:val="none" w:sz="0" w:space="0" w:color="auto"/>
                <w:left w:val="none" w:sz="0" w:space="0" w:color="auto"/>
                <w:bottom w:val="none" w:sz="0" w:space="0" w:color="auto"/>
                <w:right w:val="none" w:sz="0" w:space="0" w:color="auto"/>
              </w:divBdr>
            </w:div>
            <w:div w:id="5443046">
              <w:marLeft w:val="0"/>
              <w:marRight w:val="0"/>
              <w:marTop w:val="0"/>
              <w:marBottom w:val="0"/>
              <w:divBdr>
                <w:top w:val="none" w:sz="0" w:space="0" w:color="auto"/>
                <w:left w:val="none" w:sz="0" w:space="0" w:color="auto"/>
                <w:bottom w:val="none" w:sz="0" w:space="0" w:color="auto"/>
                <w:right w:val="none" w:sz="0" w:space="0" w:color="auto"/>
              </w:divBdr>
            </w:div>
            <w:div w:id="918831865">
              <w:marLeft w:val="0"/>
              <w:marRight w:val="0"/>
              <w:marTop w:val="0"/>
              <w:marBottom w:val="0"/>
              <w:divBdr>
                <w:top w:val="none" w:sz="0" w:space="0" w:color="auto"/>
                <w:left w:val="none" w:sz="0" w:space="0" w:color="auto"/>
                <w:bottom w:val="none" w:sz="0" w:space="0" w:color="auto"/>
                <w:right w:val="none" w:sz="0" w:space="0" w:color="auto"/>
              </w:divBdr>
            </w:div>
            <w:div w:id="1739671612">
              <w:marLeft w:val="0"/>
              <w:marRight w:val="0"/>
              <w:marTop w:val="0"/>
              <w:marBottom w:val="0"/>
              <w:divBdr>
                <w:top w:val="none" w:sz="0" w:space="0" w:color="auto"/>
                <w:left w:val="none" w:sz="0" w:space="0" w:color="auto"/>
                <w:bottom w:val="none" w:sz="0" w:space="0" w:color="auto"/>
                <w:right w:val="none" w:sz="0" w:space="0" w:color="auto"/>
              </w:divBdr>
            </w:div>
            <w:div w:id="983237768">
              <w:marLeft w:val="0"/>
              <w:marRight w:val="0"/>
              <w:marTop w:val="0"/>
              <w:marBottom w:val="0"/>
              <w:divBdr>
                <w:top w:val="none" w:sz="0" w:space="0" w:color="auto"/>
                <w:left w:val="none" w:sz="0" w:space="0" w:color="auto"/>
                <w:bottom w:val="none" w:sz="0" w:space="0" w:color="auto"/>
                <w:right w:val="none" w:sz="0" w:space="0" w:color="auto"/>
              </w:divBdr>
            </w:div>
            <w:div w:id="1848667378">
              <w:marLeft w:val="0"/>
              <w:marRight w:val="0"/>
              <w:marTop w:val="0"/>
              <w:marBottom w:val="0"/>
              <w:divBdr>
                <w:top w:val="none" w:sz="0" w:space="0" w:color="auto"/>
                <w:left w:val="none" w:sz="0" w:space="0" w:color="auto"/>
                <w:bottom w:val="none" w:sz="0" w:space="0" w:color="auto"/>
                <w:right w:val="none" w:sz="0" w:space="0" w:color="auto"/>
              </w:divBdr>
            </w:div>
            <w:div w:id="938803320">
              <w:marLeft w:val="0"/>
              <w:marRight w:val="0"/>
              <w:marTop w:val="0"/>
              <w:marBottom w:val="0"/>
              <w:divBdr>
                <w:top w:val="none" w:sz="0" w:space="0" w:color="auto"/>
                <w:left w:val="none" w:sz="0" w:space="0" w:color="auto"/>
                <w:bottom w:val="none" w:sz="0" w:space="0" w:color="auto"/>
                <w:right w:val="none" w:sz="0" w:space="0" w:color="auto"/>
              </w:divBdr>
            </w:div>
            <w:div w:id="355930644">
              <w:marLeft w:val="0"/>
              <w:marRight w:val="0"/>
              <w:marTop w:val="0"/>
              <w:marBottom w:val="0"/>
              <w:divBdr>
                <w:top w:val="none" w:sz="0" w:space="0" w:color="auto"/>
                <w:left w:val="none" w:sz="0" w:space="0" w:color="auto"/>
                <w:bottom w:val="none" w:sz="0" w:space="0" w:color="auto"/>
                <w:right w:val="none" w:sz="0" w:space="0" w:color="auto"/>
              </w:divBdr>
            </w:div>
            <w:div w:id="20402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11202">
      <w:bodyDiv w:val="1"/>
      <w:marLeft w:val="0"/>
      <w:marRight w:val="0"/>
      <w:marTop w:val="0"/>
      <w:marBottom w:val="0"/>
      <w:divBdr>
        <w:top w:val="none" w:sz="0" w:space="0" w:color="auto"/>
        <w:left w:val="none" w:sz="0" w:space="0" w:color="auto"/>
        <w:bottom w:val="none" w:sz="0" w:space="0" w:color="auto"/>
        <w:right w:val="none" w:sz="0" w:space="0" w:color="auto"/>
      </w:divBdr>
      <w:divsChild>
        <w:div w:id="428475701">
          <w:marLeft w:val="0"/>
          <w:marRight w:val="0"/>
          <w:marTop w:val="0"/>
          <w:marBottom w:val="0"/>
          <w:divBdr>
            <w:top w:val="none" w:sz="0" w:space="0" w:color="auto"/>
            <w:left w:val="none" w:sz="0" w:space="0" w:color="auto"/>
            <w:bottom w:val="none" w:sz="0" w:space="0" w:color="auto"/>
            <w:right w:val="none" w:sz="0" w:space="0" w:color="auto"/>
          </w:divBdr>
          <w:divsChild>
            <w:div w:id="1867524674">
              <w:marLeft w:val="0"/>
              <w:marRight w:val="0"/>
              <w:marTop w:val="0"/>
              <w:marBottom w:val="0"/>
              <w:divBdr>
                <w:top w:val="none" w:sz="0" w:space="0" w:color="auto"/>
                <w:left w:val="none" w:sz="0" w:space="0" w:color="auto"/>
                <w:bottom w:val="none" w:sz="0" w:space="0" w:color="auto"/>
                <w:right w:val="none" w:sz="0" w:space="0" w:color="auto"/>
              </w:divBdr>
            </w:div>
            <w:div w:id="1141071736">
              <w:marLeft w:val="0"/>
              <w:marRight w:val="0"/>
              <w:marTop w:val="0"/>
              <w:marBottom w:val="0"/>
              <w:divBdr>
                <w:top w:val="none" w:sz="0" w:space="0" w:color="auto"/>
                <w:left w:val="none" w:sz="0" w:space="0" w:color="auto"/>
                <w:bottom w:val="none" w:sz="0" w:space="0" w:color="auto"/>
                <w:right w:val="none" w:sz="0" w:space="0" w:color="auto"/>
              </w:divBdr>
            </w:div>
            <w:div w:id="515774027">
              <w:marLeft w:val="0"/>
              <w:marRight w:val="0"/>
              <w:marTop w:val="0"/>
              <w:marBottom w:val="0"/>
              <w:divBdr>
                <w:top w:val="none" w:sz="0" w:space="0" w:color="auto"/>
                <w:left w:val="none" w:sz="0" w:space="0" w:color="auto"/>
                <w:bottom w:val="none" w:sz="0" w:space="0" w:color="auto"/>
                <w:right w:val="none" w:sz="0" w:space="0" w:color="auto"/>
              </w:divBdr>
            </w:div>
            <w:div w:id="1556744710">
              <w:marLeft w:val="0"/>
              <w:marRight w:val="0"/>
              <w:marTop w:val="0"/>
              <w:marBottom w:val="0"/>
              <w:divBdr>
                <w:top w:val="none" w:sz="0" w:space="0" w:color="auto"/>
                <w:left w:val="none" w:sz="0" w:space="0" w:color="auto"/>
                <w:bottom w:val="none" w:sz="0" w:space="0" w:color="auto"/>
                <w:right w:val="none" w:sz="0" w:space="0" w:color="auto"/>
              </w:divBdr>
            </w:div>
            <w:div w:id="100496405">
              <w:marLeft w:val="0"/>
              <w:marRight w:val="0"/>
              <w:marTop w:val="0"/>
              <w:marBottom w:val="0"/>
              <w:divBdr>
                <w:top w:val="none" w:sz="0" w:space="0" w:color="auto"/>
                <w:left w:val="none" w:sz="0" w:space="0" w:color="auto"/>
                <w:bottom w:val="none" w:sz="0" w:space="0" w:color="auto"/>
                <w:right w:val="none" w:sz="0" w:space="0" w:color="auto"/>
              </w:divBdr>
            </w:div>
            <w:div w:id="62025649">
              <w:marLeft w:val="0"/>
              <w:marRight w:val="0"/>
              <w:marTop w:val="0"/>
              <w:marBottom w:val="0"/>
              <w:divBdr>
                <w:top w:val="none" w:sz="0" w:space="0" w:color="auto"/>
                <w:left w:val="none" w:sz="0" w:space="0" w:color="auto"/>
                <w:bottom w:val="none" w:sz="0" w:space="0" w:color="auto"/>
                <w:right w:val="none" w:sz="0" w:space="0" w:color="auto"/>
              </w:divBdr>
            </w:div>
            <w:div w:id="1917592406">
              <w:marLeft w:val="0"/>
              <w:marRight w:val="0"/>
              <w:marTop w:val="0"/>
              <w:marBottom w:val="0"/>
              <w:divBdr>
                <w:top w:val="none" w:sz="0" w:space="0" w:color="auto"/>
                <w:left w:val="none" w:sz="0" w:space="0" w:color="auto"/>
                <w:bottom w:val="none" w:sz="0" w:space="0" w:color="auto"/>
                <w:right w:val="none" w:sz="0" w:space="0" w:color="auto"/>
              </w:divBdr>
            </w:div>
            <w:div w:id="554393240">
              <w:marLeft w:val="0"/>
              <w:marRight w:val="0"/>
              <w:marTop w:val="0"/>
              <w:marBottom w:val="0"/>
              <w:divBdr>
                <w:top w:val="none" w:sz="0" w:space="0" w:color="auto"/>
                <w:left w:val="none" w:sz="0" w:space="0" w:color="auto"/>
                <w:bottom w:val="none" w:sz="0" w:space="0" w:color="auto"/>
                <w:right w:val="none" w:sz="0" w:space="0" w:color="auto"/>
              </w:divBdr>
            </w:div>
            <w:div w:id="594484123">
              <w:marLeft w:val="0"/>
              <w:marRight w:val="0"/>
              <w:marTop w:val="0"/>
              <w:marBottom w:val="0"/>
              <w:divBdr>
                <w:top w:val="none" w:sz="0" w:space="0" w:color="auto"/>
                <w:left w:val="none" w:sz="0" w:space="0" w:color="auto"/>
                <w:bottom w:val="none" w:sz="0" w:space="0" w:color="auto"/>
                <w:right w:val="none" w:sz="0" w:space="0" w:color="auto"/>
              </w:divBdr>
            </w:div>
            <w:div w:id="627009062">
              <w:marLeft w:val="0"/>
              <w:marRight w:val="0"/>
              <w:marTop w:val="0"/>
              <w:marBottom w:val="0"/>
              <w:divBdr>
                <w:top w:val="none" w:sz="0" w:space="0" w:color="auto"/>
                <w:left w:val="none" w:sz="0" w:space="0" w:color="auto"/>
                <w:bottom w:val="none" w:sz="0" w:space="0" w:color="auto"/>
                <w:right w:val="none" w:sz="0" w:space="0" w:color="auto"/>
              </w:divBdr>
            </w:div>
            <w:div w:id="2006206263">
              <w:marLeft w:val="0"/>
              <w:marRight w:val="0"/>
              <w:marTop w:val="0"/>
              <w:marBottom w:val="0"/>
              <w:divBdr>
                <w:top w:val="none" w:sz="0" w:space="0" w:color="auto"/>
                <w:left w:val="none" w:sz="0" w:space="0" w:color="auto"/>
                <w:bottom w:val="none" w:sz="0" w:space="0" w:color="auto"/>
                <w:right w:val="none" w:sz="0" w:space="0" w:color="auto"/>
              </w:divBdr>
            </w:div>
            <w:div w:id="338702886">
              <w:marLeft w:val="0"/>
              <w:marRight w:val="0"/>
              <w:marTop w:val="0"/>
              <w:marBottom w:val="0"/>
              <w:divBdr>
                <w:top w:val="none" w:sz="0" w:space="0" w:color="auto"/>
                <w:left w:val="none" w:sz="0" w:space="0" w:color="auto"/>
                <w:bottom w:val="none" w:sz="0" w:space="0" w:color="auto"/>
                <w:right w:val="none" w:sz="0" w:space="0" w:color="auto"/>
              </w:divBdr>
            </w:div>
            <w:div w:id="1823741239">
              <w:marLeft w:val="0"/>
              <w:marRight w:val="0"/>
              <w:marTop w:val="0"/>
              <w:marBottom w:val="0"/>
              <w:divBdr>
                <w:top w:val="none" w:sz="0" w:space="0" w:color="auto"/>
                <w:left w:val="none" w:sz="0" w:space="0" w:color="auto"/>
                <w:bottom w:val="none" w:sz="0" w:space="0" w:color="auto"/>
                <w:right w:val="none" w:sz="0" w:space="0" w:color="auto"/>
              </w:divBdr>
            </w:div>
            <w:div w:id="2131245422">
              <w:marLeft w:val="0"/>
              <w:marRight w:val="0"/>
              <w:marTop w:val="0"/>
              <w:marBottom w:val="0"/>
              <w:divBdr>
                <w:top w:val="none" w:sz="0" w:space="0" w:color="auto"/>
                <w:left w:val="none" w:sz="0" w:space="0" w:color="auto"/>
                <w:bottom w:val="none" w:sz="0" w:space="0" w:color="auto"/>
                <w:right w:val="none" w:sz="0" w:space="0" w:color="auto"/>
              </w:divBdr>
            </w:div>
            <w:div w:id="1003822765">
              <w:marLeft w:val="0"/>
              <w:marRight w:val="0"/>
              <w:marTop w:val="0"/>
              <w:marBottom w:val="0"/>
              <w:divBdr>
                <w:top w:val="none" w:sz="0" w:space="0" w:color="auto"/>
                <w:left w:val="none" w:sz="0" w:space="0" w:color="auto"/>
                <w:bottom w:val="none" w:sz="0" w:space="0" w:color="auto"/>
                <w:right w:val="none" w:sz="0" w:space="0" w:color="auto"/>
              </w:divBdr>
            </w:div>
            <w:div w:id="1734162652">
              <w:marLeft w:val="0"/>
              <w:marRight w:val="0"/>
              <w:marTop w:val="0"/>
              <w:marBottom w:val="0"/>
              <w:divBdr>
                <w:top w:val="none" w:sz="0" w:space="0" w:color="auto"/>
                <w:left w:val="none" w:sz="0" w:space="0" w:color="auto"/>
                <w:bottom w:val="none" w:sz="0" w:space="0" w:color="auto"/>
                <w:right w:val="none" w:sz="0" w:space="0" w:color="auto"/>
              </w:divBdr>
            </w:div>
            <w:div w:id="1754473157">
              <w:marLeft w:val="0"/>
              <w:marRight w:val="0"/>
              <w:marTop w:val="0"/>
              <w:marBottom w:val="0"/>
              <w:divBdr>
                <w:top w:val="none" w:sz="0" w:space="0" w:color="auto"/>
                <w:left w:val="none" w:sz="0" w:space="0" w:color="auto"/>
                <w:bottom w:val="none" w:sz="0" w:space="0" w:color="auto"/>
                <w:right w:val="none" w:sz="0" w:space="0" w:color="auto"/>
              </w:divBdr>
            </w:div>
            <w:div w:id="1632591067">
              <w:marLeft w:val="0"/>
              <w:marRight w:val="0"/>
              <w:marTop w:val="0"/>
              <w:marBottom w:val="0"/>
              <w:divBdr>
                <w:top w:val="none" w:sz="0" w:space="0" w:color="auto"/>
                <w:left w:val="none" w:sz="0" w:space="0" w:color="auto"/>
                <w:bottom w:val="none" w:sz="0" w:space="0" w:color="auto"/>
                <w:right w:val="none" w:sz="0" w:space="0" w:color="auto"/>
              </w:divBdr>
            </w:div>
            <w:div w:id="1816145613">
              <w:marLeft w:val="0"/>
              <w:marRight w:val="0"/>
              <w:marTop w:val="0"/>
              <w:marBottom w:val="0"/>
              <w:divBdr>
                <w:top w:val="none" w:sz="0" w:space="0" w:color="auto"/>
                <w:left w:val="none" w:sz="0" w:space="0" w:color="auto"/>
                <w:bottom w:val="none" w:sz="0" w:space="0" w:color="auto"/>
                <w:right w:val="none" w:sz="0" w:space="0" w:color="auto"/>
              </w:divBdr>
            </w:div>
            <w:div w:id="1925263262">
              <w:marLeft w:val="0"/>
              <w:marRight w:val="0"/>
              <w:marTop w:val="0"/>
              <w:marBottom w:val="0"/>
              <w:divBdr>
                <w:top w:val="none" w:sz="0" w:space="0" w:color="auto"/>
                <w:left w:val="none" w:sz="0" w:space="0" w:color="auto"/>
                <w:bottom w:val="none" w:sz="0" w:space="0" w:color="auto"/>
                <w:right w:val="none" w:sz="0" w:space="0" w:color="auto"/>
              </w:divBdr>
            </w:div>
            <w:div w:id="1617714230">
              <w:marLeft w:val="0"/>
              <w:marRight w:val="0"/>
              <w:marTop w:val="0"/>
              <w:marBottom w:val="0"/>
              <w:divBdr>
                <w:top w:val="none" w:sz="0" w:space="0" w:color="auto"/>
                <w:left w:val="none" w:sz="0" w:space="0" w:color="auto"/>
                <w:bottom w:val="none" w:sz="0" w:space="0" w:color="auto"/>
                <w:right w:val="none" w:sz="0" w:space="0" w:color="auto"/>
              </w:divBdr>
            </w:div>
            <w:div w:id="626860501">
              <w:marLeft w:val="0"/>
              <w:marRight w:val="0"/>
              <w:marTop w:val="0"/>
              <w:marBottom w:val="0"/>
              <w:divBdr>
                <w:top w:val="none" w:sz="0" w:space="0" w:color="auto"/>
                <w:left w:val="none" w:sz="0" w:space="0" w:color="auto"/>
                <w:bottom w:val="none" w:sz="0" w:space="0" w:color="auto"/>
                <w:right w:val="none" w:sz="0" w:space="0" w:color="auto"/>
              </w:divBdr>
            </w:div>
            <w:div w:id="1752851139">
              <w:marLeft w:val="0"/>
              <w:marRight w:val="0"/>
              <w:marTop w:val="0"/>
              <w:marBottom w:val="0"/>
              <w:divBdr>
                <w:top w:val="none" w:sz="0" w:space="0" w:color="auto"/>
                <w:left w:val="none" w:sz="0" w:space="0" w:color="auto"/>
                <w:bottom w:val="none" w:sz="0" w:space="0" w:color="auto"/>
                <w:right w:val="none" w:sz="0" w:space="0" w:color="auto"/>
              </w:divBdr>
            </w:div>
            <w:div w:id="1836217691">
              <w:marLeft w:val="0"/>
              <w:marRight w:val="0"/>
              <w:marTop w:val="0"/>
              <w:marBottom w:val="0"/>
              <w:divBdr>
                <w:top w:val="none" w:sz="0" w:space="0" w:color="auto"/>
                <w:left w:val="none" w:sz="0" w:space="0" w:color="auto"/>
                <w:bottom w:val="none" w:sz="0" w:space="0" w:color="auto"/>
                <w:right w:val="none" w:sz="0" w:space="0" w:color="auto"/>
              </w:divBdr>
            </w:div>
            <w:div w:id="1478107629">
              <w:marLeft w:val="0"/>
              <w:marRight w:val="0"/>
              <w:marTop w:val="0"/>
              <w:marBottom w:val="0"/>
              <w:divBdr>
                <w:top w:val="none" w:sz="0" w:space="0" w:color="auto"/>
                <w:left w:val="none" w:sz="0" w:space="0" w:color="auto"/>
                <w:bottom w:val="none" w:sz="0" w:space="0" w:color="auto"/>
                <w:right w:val="none" w:sz="0" w:space="0" w:color="auto"/>
              </w:divBdr>
            </w:div>
            <w:div w:id="363599267">
              <w:marLeft w:val="0"/>
              <w:marRight w:val="0"/>
              <w:marTop w:val="0"/>
              <w:marBottom w:val="0"/>
              <w:divBdr>
                <w:top w:val="none" w:sz="0" w:space="0" w:color="auto"/>
                <w:left w:val="none" w:sz="0" w:space="0" w:color="auto"/>
                <w:bottom w:val="none" w:sz="0" w:space="0" w:color="auto"/>
                <w:right w:val="none" w:sz="0" w:space="0" w:color="auto"/>
              </w:divBdr>
            </w:div>
            <w:div w:id="421219839">
              <w:marLeft w:val="0"/>
              <w:marRight w:val="0"/>
              <w:marTop w:val="0"/>
              <w:marBottom w:val="0"/>
              <w:divBdr>
                <w:top w:val="none" w:sz="0" w:space="0" w:color="auto"/>
                <w:left w:val="none" w:sz="0" w:space="0" w:color="auto"/>
                <w:bottom w:val="none" w:sz="0" w:space="0" w:color="auto"/>
                <w:right w:val="none" w:sz="0" w:space="0" w:color="auto"/>
              </w:divBdr>
            </w:div>
            <w:div w:id="1326736656">
              <w:marLeft w:val="0"/>
              <w:marRight w:val="0"/>
              <w:marTop w:val="0"/>
              <w:marBottom w:val="0"/>
              <w:divBdr>
                <w:top w:val="none" w:sz="0" w:space="0" w:color="auto"/>
                <w:left w:val="none" w:sz="0" w:space="0" w:color="auto"/>
                <w:bottom w:val="none" w:sz="0" w:space="0" w:color="auto"/>
                <w:right w:val="none" w:sz="0" w:space="0" w:color="auto"/>
              </w:divBdr>
            </w:div>
            <w:div w:id="93358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08711">
      <w:bodyDiv w:val="1"/>
      <w:marLeft w:val="0"/>
      <w:marRight w:val="0"/>
      <w:marTop w:val="0"/>
      <w:marBottom w:val="0"/>
      <w:divBdr>
        <w:top w:val="none" w:sz="0" w:space="0" w:color="auto"/>
        <w:left w:val="none" w:sz="0" w:space="0" w:color="auto"/>
        <w:bottom w:val="none" w:sz="0" w:space="0" w:color="auto"/>
        <w:right w:val="none" w:sz="0" w:space="0" w:color="auto"/>
      </w:divBdr>
    </w:div>
    <w:div w:id="1335452897">
      <w:bodyDiv w:val="1"/>
      <w:marLeft w:val="0"/>
      <w:marRight w:val="0"/>
      <w:marTop w:val="0"/>
      <w:marBottom w:val="0"/>
      <w:divBdr>
        <w:top w:val="none" w:sz="0" w:space="0" w:color="auto"/>
        <w:left w:val="none" w:sz="0" w:space="0" w:color="auto"/>
        <w:bottom w:val="none" w:sz="0" w:space="0" w:color="auto"/>
        <w:right w:val="none" w:sz="0" w:space="0" w:color="auto"/>
      </w:divBdr>
    </w:div>
    <w:div w:id="1392776832">
      <w:bodyDiv w:val="1"/>
      <w:marLeft w:val="0"/>
      <w:marRight w:val="0"/>
      <w:marTop w:val="0"/>
      <w:marBottom w:val="0"/>
      <w:divBdr>
        <w:top w:val="none" w:sz="0" w:space="0" w:color="auto"/>
        <w:left w:val="none" w:sz="0" w:space="0" w:color="auto"/>
        <w:bottom w:val="none" w:sz="0" w:space="0" w:color="auto"/>
        <w:right w:val="none" w:sz="0" w:space="0" w:color="auto"/>
      </w:divBdr>
      <w:divsChild>
        <w:div w:id="655454351">
          <w:marLeft w:val="0"/>
          <w:marRight w:val="0"/>
          <w:marTop w:val="0"/>
          <w:marBottom w:val="0"/>
          <w:divBdr>
            <w:top w:val="none" w:sz="0" w:space="0" w:color="auto"/>
            <w:left w:val="none" w:sz="0" w:space="0" w:color="auto"/>
            <w:bottom w:val="none" w:sz="0" w:space="0" w:color="auto"/>
            <w:right w:val="none" w:sz="0" w:space="0" w:color="auto"/>
          </w:divBdr>
        </w:div>
      </w:divsChild>
    </w:div>
    <w:div w:id="1434469968">
      <w:bodyDiv w:val="1"/>
      <w:marLeft w:val="0"/>
      <w:marRight w:val="0"/>
      <w:marTop w:val="0"/>
      <w:marBottom w:val="0"/>
      <w:divBdr>
        <w:top w:val="none" w:sz="0" w:space="0" w:color="auto"/>
        <w:left w:val="none" w:sz="0" w:space="0" w:color="auto"/>
        <w:bottom w:val="none" w:sz="0" w:space="0" w:color="auto"/>
        <w:right w:val="none" w:sz="0" w:space="0" w:color="auto"/>
      </w:divBdr>
    </w:div>
    <w:div w:id="1554268351">
      <w:bodyDiv w:val="1"/>
      <w:marLeft w:val="0"/>
      <w:marRight w:val="0"/>
      <w:marTop w:val="0"/>
      <w:marBottom w:val="0"/>
      <w:divBdr>
        <w:top w:val="none" w:sz="0" w:space="0" w:color="auto"/>
        <w:left w:val="none" w:sz="0" w:space="0" w:color="auto"/>
        <w:bottom w:val="none" w:sz="0" w:space="0" w:color="auto"/>
        <w:right w:val="none" w:sz="0" w:space="0" w:color="auto"/>
      </w:divBdr>
    </w:div>
    <w:div w:id="1591699421">
      <w:bodyDiv w:val="1"/>
      <w:marLeft w:val="0"/>
      <w:marRight w:val="0"/>
      <w:marTop w:val="0"/>
      <w:marBottom w:val="0"/>
      <w:divBdr>
        <w:top w:val="none" w:sz="0" w:space="0" w:color="auto"/>
        <w:left w:val="none" w:sz="0" w:space="0" w:color="auto"/>
        <w:bottom w:val="none" w:sz="0" w:space="0" w:color="auto"/>
        <w:right w:val="none" w:sz="0" w:space="0" w:color="auto"/>
      </w:divBdr>
      <w:divsChild>
        <w:div w:id="59907210">
          <w:marLeft w:val="0"/>
          <w:marRight w:val="0"/>
          <w:marTop w:val="0"/>
          <w:marBottom w:val="0"/>
          <w:divBdr>
            <w:top w:val="none" w:sz="0" w:space="0" w:color="auto"/>
            <w:left w:val="none" w:sz="0" w:space="0" w:color="auto"/>
            <w:bottom w:val="none" w:sz="0" w:space="0" w:color="auto"/>
            <w:right w:val="none" w:sz="0" w:space="0" w:color="auto"/>
          </w:divBdr>
          <w:divsChild>
            <w:div w:id="688869328">
              <w:marLeft w:val="0"/>
              <w:marRight w:val="0"/>
              <w:marTop w:val="0"/>
              <w:marBottom w:val="0"/>
              <w:divBdr>
                <w:top w:val="none" w:sz="0" w:space="0" w:color="auto"/>
                <w:left w:val="none" w:sz="0" w:space="0" w:color="auto"/>
                <w:bottom w:val="none" w:sz="0" w:space="0" w:color="auto"/>
                <w:right w:val="none" w:sz="0" w:space="0" w:color="auto"/>
              </w:divBdr>
            </w:div>
            <w:div w:id="128788958">
              <w:marLeft w:val="0"/>
              <w:marRight w:val="0"/>
              <w:marTop w:val="0"/>
              <w:marBottom w:val="0"/>
              <w:divBdr>
                <w:top w:val="none" w:sz="0" w:space="0" w:color="auto"/>
                <w:left w:val="none" w:sz="0" w:space="0" w:color="auto"/>
                <w:bottom w:val="none" w:sz="0" w:space="0" w:color="auto"/>
                <w:right w:val="none" w:sz="0" w:space="0" w:color="auto"/>
              </w:divBdr>
            </w:div>
            <w:div w:id="828444221">
              <w:marLeft w:val="0"/>
              <w:marRight w:val="0"/>
              <w:marTop w:val="0"/>
              <w:marBottom w:val="0"/>
              <w:divBdr>
                <w:top w:val="none" w:sz="0" w:space="0" w:color="auto"/>
                <w:left w:val="none" w:sz="0" w:space="0" w:color="auto"/>
                <w:bottom w:val="none" w:sz="0" w:space="0" w:color="auto"/>
                <w:right w:val="none" w:sz="0" w:space="0" w:color="auto"/>
              </w:divBdr>
            </w:div>
            <w:div w:id="1000473161">
              <w:marLeft w:val="0"/>
              <w:marRight w:val="0"/>
              <w:marTop w:val="0"/>
              <w:marBottom w:val="0"/>
              <w:divBdr>
                <w:top w:val="none" w:sz="0" w:space="0" w:color="auto"/>
                <w:left w:val="none" w:sz="0" w:space="0" w:color="auto"/>
                <w:bottom w:val="none" w:sz="0" w:space="0" w:color="auto"/>
                <w:right w:val="none" w:sz="0" w:space="0" w:color="auto"/>
              </w:divBdr>
            </w:div>
            <w:div w:id="657804598">
              <w:marLeft w:val="0"/>
              <w:marRight w:val="0"/>
              <w:marTop w:val="0"/>
              <w:marBottom w:val="0"/>
              <w:divBdr>
                <w:top w:val="none" w:sz="0" w:space="0" w:color="auto"/>
                <w:left w:val="none" w:sz="0" w:space="0" w:color="auto"/>
                <w:bottom w:val="none" w:sz="0" w:space="0" w:color="auto"/>
                <w:right w:val="none" w:sz="0" w:space="0" w:color="auto"/>
              </w:divBdr>
            </w:div>
            <w:div w:id="1079401390">
              <w:marLeft w:val="0"/>
              <w:marRight w:val="0"/>
              <w:marTop w:val="0"/>
              <w:marBottom w:val="0"/>
              <w:divBdr>
                <w:top w:val="none" w:sz="0" w:space="0" w:color="auto"/>
                <w:left w:val="none" w:sz="0" w:space="0" w:color="auto"/>
                <w:bottom w:val="none" w:sz="0" w:space="0" w:color="auto"/>
                <w:right w:val="none" w:sz="0" w:space="0" w:color="auto"/>
              </w:divBdr>
            </w:div>
            <w:div w:id="1140073774">
              <w:marLeft w:val="0"/>
              <w:marRight w:val="0"/>
              <w:marTop w:val="0"/>
              <w:marBottom w:val="0"/>
              <w:divBdr>
                <w:top w:val="none" w:sz="0" w:space="0" w:color="auto"/>
                <w:left w:val="none" w:sz="0" w:space="0" w:color="auto"/>
                <w:bottom w:val="none" w:sz="0" w:space="0" w:color="auto"/>
                <w:right w:val="none" w:sz="0" w:space="0" w:color="auto"/>
              </w:divBdr>
            </w:div>
            <w:div w:id="1445343519">
              <w:marLeft w:val="0"/>
              <w:marRight w:val="0"/>
              <w:marTop w:val="0"/>
              <w:marBottom w:val="0"/>
              <w:divBdr>
                <w:top w:val="none" w:sz="0" w:space="0" w:color="auto"/>
                <w:left w:val="none" w:sz="0" w:space="0" w:color="auto"/>
                <w:bottom w:val="none" w:sz="0" w:space="0" w:color="auto"/>
                <w:right w:val="none" w:sz="0" w:space="0" w:color="auto"/>
              </w:divBdr>
            </w:div>
            <w:div w:id="44650111">
              <w:marLeft w:val="0"/>
              <w:marRight w:val="0"/>
              <w:marTop w:val="0"/>
              <w:marBottom w:val="0"/>
              <w:divBdr>
                <w:top w:val="none" w:sz="0" w:space="0" w:color="auto"/>
                <w:left w:val="none" w:sz="0" w:space="0" w:color="auto"/>
                <w:bottom w:val="none" w:sz="0" w:space="0" w:color="auto"/>
                <w:right w:val="none" w:sz="0" w:space="0" w:color="auto"/>
              </w:divBdr>
            </w:div>
            <w:div w:id="2075077903">
              <w:marLeft w:val="0"/>
              <w:marRight w:val="0"/>
              <w:marTop w:val="0"/>
              <w:marBottom w:val="0"/>
              <w:divBdr>
                <w:top w:val="none" w:sz="0" w:space="0" w:color="auto"/>
                <w:left w:val="none" w:sz="0" w:space="0" w:color="auto"/>
                <w:bottom w:val="none" w:sz="0" w:space="0" w:color="auto"/>
                <w:right w:val="none" w:sz="0" w:space="0" w:color="auto"/>
              </w:divBdr>
            </w:div>
            <w:div w:id="897859928">
              <w:marLeft w:val="0"/>
              <w:marRight w:val="0"/>
              <w:marTop w:val="0"/>
              <w:marBottom w:val="0"/>
              <w:divBdr>
                <w:top w:val="none" w:sz="0" w:space="0" w:color="auto"/>
                <w:left w:val="none" w:sz="0" w:space="0" w:color="auto"/>
                <w:bottom w:val="none" w:sz="0" w:space="0" w:color="auto"/>
                <w:right w:val="none" w:sz="0" w:space="0" w:color="auto"/>
              </w:divBdr>
            </w:div>
            <w:div w:id="153873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4756">
      <w:bodyDiv w:val="1"/>
      <w:marLeft w:val="0"/>
      <w:marRight w:val="0"/>
      <w:marTop w:val="0"/>
      <w:marBottom w:val="0"/>
      <w:divBdr>
        <w:top w:val="none" w:sz="0" w:space="0" w:color="auto"/>
        <w:left w:val="none" w:sz="0" w:space="0" w:color="auto"/>
        <w:bottom w:val="none" w:sz="0" w:space="0" w:color="auto"/>
        <w:right w:val="none" w:sz="0" w:space="0" w:color="auto"/>
      </w:divBdr>
    </w:div>
    <w:div w:id="1601333722">
      <w:bodyDiv w:val="1"/>
      <w:marLeft w:val="0"/>
      <w:marRight w:val="0"/>
      <w:marTop w:val="0"/>
      <w:marBottom w:val="0"/>
      <w:divBdr>
        <w:top w:val="none" w:sz="0" w:space="0" w:color="auto"/>
        <w:left w:val="none" w:sz="0" w:space="0" w:color="auto"/>
        <w:bottom w:val="none" w:sz="0" w:space="0" w:color="auto"/>
        <w:right w:val="none" w:sz="0" w:space="0" w:color="auto"/>
      </w:divBdr>
      <w:divsChild>
        <w:div w:id="1491943344">
          <w:marLeft w:val="0"/>
          <w:marRight w:val="0"/>
          <w:marTop w:val="0"/>
          <w:marBottom w:val="0"/>
          <w:divBdr>
            <w:top w:val="none" w:sz="0" w:space="0" w:color="auto"/>
            <w:left w:val="none" w:sz="0" w:space="0" w:color="auto"/>
            <w:bottom w:val="none" w:sz="0" w:space="0" w:color="auto"/>
            <w:right w:val="none" w:sz="0" w:space="0" w:color="auto"/>
          </w:divBdr>
          <w:divsChild>
            <w:div w:id="942499801">
              <w:marLeft w:val="0"/>
              <w:marRight w:val="0"/>
              <w:marTop w:val="0"/>
              <w:marBottom w:val="0"/>
              <w:divBdr>
                <w:top w:val="none" w:sz="0" w:space="0" w:color="auto"/>
                <w:left w:val="none" w:sz="0" w:space="0" w:color="auto"/>
                <w:bottom w:val="none" w:sz="0" w:space="0" w:color="auto"/>
                <w:right w:val="none" w:sz="0" w:space="0" w:color="auto"/>
              </w:divBdr>
            </w:div>
            <w:div w:id="619142406">
              <w:marLeft w:val="0"/>
              <w:marRight w:val="0"/>
              <w:marTop w:val="0"/>
              <w:marBottom w:val="0"/>
              <w:divBdr>
                <w:top w:val="none" w:sz="0" w:space="0" w:color="auto"/>
                <w:left w:val="none" w:sz="0" w:space="0" w:color="auto"/>
                <w:bottom w:val="none" w:sz="0" w:space="0" w:color="auto"/>
                <w:right w:val="none" w:sz="0" w:space="0" w:color="auto"/>
              </w:divBdr>
            </w:div>
            <w:div w:id="1107500024">
              <w:marLeft w:val="0"/>
              <w:marRight w:val="0"/>
              <w:marTop w:val="0"/>
              <w:marBottom w:val="0"/>
              <w:divBdr>
                <w:top w:val="none" w:sz="0" w:space="0" w:color="auto"/>
                <w:left w:val="none" w:sz="0" w:space="0" w:color="auto"/>
                <w:bottom w:val="none" w:sz="0" w:space="0" w:color="auto"/>
                <w:right w:val="none" w:sz="0" w:space="0" w:color="auto"/>
              </w:divBdr>
            </w:div>
            <w:div w:id="154565284">
              <w:marLeft w:val="0"/>
              <w:marRight w:val="0"/>
              <w:marTop w:val="0"/>
              <w:marBottom w:val="0"/>
              <w:divBdr>
                <w:top w:val="none" w:sz="0" w:space="0" w:color="auto"/>
                <w:left w:val="none" w:sz="0" w:space="0" w:color="auto"/>
                <w:bottom w:val="none" w:sz="0" w:space="0" w:color="auto"/>
                <w:right w:val="none" w:sz="0" w:space="0" w:color="auto"/>
              </w:divBdr>
            </w:div>
            <w:div w:id="51893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00276">
      <w:bodyDiv w:val="1"/>
      <w:marLeft w:val="0"/>
      <w:marRight w:val="0"/>
      <w:marTop w:val="0"/>
      <w:marBottom w:val="0"/>
      <w:divBdr>
        <w:top w:val="none" w:sz="0" w:space="0" w:color="auto"/>
        <w:left w:val="none" w:sz="0" w:space="0" w:color="auto"/>
        <w:bottom w:val="none" w:sz="0" w:space="0" w:color="auto"/>
        <w:right w:val="none" w:sz="0" w:space="0" w:color="auto"/>
      </w:divBdr>
      <w:divsChild>
        <w:div w:id="894388662">
          <w:marLeft w:val="0"/>
          <w:marRight w:val="0"/>
          <w:marTop w:val="0"/>
          <w:marBottom w:val="0"/>
          <w:divBdr>
            <w:top w:val="none" w:sz="0" w:space="0" w:color="auto"/>
            <w:left w:val="none" w:sz="0" w:space="0" w:color="auto"/>
            <w:bottom w:val="none" w:sz="0" w:space="0" w:color="auto"/>
            <w:right w:val="none" w:sz="0" w:space="0" w:color="auto"/>
          </w:divBdr>
          <w:divsChild>
            <w:div w:id="77870258">
              <w:marLeft w:val="0"/>
              <w:marRight w:val="0"/>
              <w:marTop w:val="0"/>
              <w:marBottom w:val="0"/>
              <w:divBdr>
                <w:top w:val="none" w:sz="0" w:space="0" w:color="auto"/>
                <w:left w:val="none" w:sz="0" w:space="0" w:color="auto"/>
                <w:bottom w:val="none" w:sz="0" w:space="0" w:color="auto"/>
                <w:right w:val="none" w:sz="0" w:space="0" w:color="auto"/>
              </w:divBdr>
            </w:div>
            <w:div w:id="232588986">
              <w:marLeft w:val="0"/>
              <w:marRight w:val="0"/>
              <w:marTop w:val="0"/>
              <w:marBottom w:val="0"/>
              <w:divBdr>
                <w:top w:val="none" w:sz="0" w:space="0" w:color="auto"/>
                <w:left w:val="none" w:sz="0" w:space="0" w:color="auto"/>
                <w:bottom w:val="none" w:sz="0" w:space="0" w:color="auto"/>
                <w:right w:val="none" w:sz="0" w:space="0" w:color="auto"/>
              </w:divBdr>
            </w:div>
            <w:div w:id="453712568">
              <w:marLeft w:val="0"/>
              <w:marRight w:val="0"/>
              <w:marTop w:val="0"/>
              <w:marBottom w:val="0"/>
              <w:divBdr>
                <w:top w:val="none" w:sz="0" w:space="0" w:color="auto"/>
                <w:left w:val="none" w:sz="0" w:space="0" w:color="auto"/>
                <w:bottom w:val="none" w:sz="0" w:space="0" w:color="auto"/>
                <w:right w:val="none" w:sz="0" w:space="0" w:color="auto"/>
              </w:divBdr>
            </w:div>
            <w:div w:id="520096160">
              <w:marLeft w:val="0"/>
              <w:marRight w:val="0"/>
              <w:marTop w:val="0"/>
              <w:marBottom w:val="0"/>
              <w:divBdr>
                <w:top w:val="none" w:sz="0" w:space="0" w:color="auto"/>
                <w:left w:val="none" w:sz="0" w:space="0" w:color="auto"/>
                <w:bottom w:val="none" w:sz="0" w:space="0" w:color="auto"/>
                <w:right w:val="none" w:sz="0" w:space="0" w:color="auto"/>
              </w:divBdr>
            </w:div>
            <w:div w:id="578517473">
              <w:marLeft w:val="0"/>
              <w:marRight w:val="0"/>
              <w:marTop w:val="0"/>
              <w:marBottom w:val="0"/>
              <w:divBdr>
                <w:top w:val="none" w:sz="0" w:space="0" w:color="auto"/>
                <w:left w:val="none" w:sz="0" w:space="0" w:color="auto"/>
                <w:bottom w:val="none" w:sz="0" w:space="0" w:color="auto"/>
                <w:right w:val="none" w:sz="0" w:space="0" w:color="auto"/>
              </w:divBdr>
            </w:div>
            <w:div w:id="655302319">
              <w:marLeft w:val="0"/>
              <w:marRight w:val="0"/>
              <w:marTop w:val="0"/>
              <w:marBottom w:val="0"/>
              <w:divBdr>
                <w:top w:val="none" w:sz="0" w:space="0" w:color="auto"/>
                <w:left w:val="none" w:sz="0" w:space="0" w:color="auto"/>
                <w:bottom w:val="none" w:sz="0" w:space="0" w:color="auto"/>
                <w:right w:val="none" w:sz="0" w:space="0" w:color="auto"/>
              </w:divBdr>
            </w:div>
            <w:div w:id="719017112">
              <w:marLeft w:val="0"/>
              <w:marRight w:val="0"/>
              <w:marTop w:val="0"/>
              <w:marBottom w:val="0"/>
              <w:divBdr>
                <w:top w:val="none" w:sz="0" w:space="0" w:color="auto"/>
                <w:left w:val="none" w:sz="0" w:space="0" w:color="auto"/>
                <w:bottom w:val="none" w:sz="0" w:space="0" w:color="auto"/>
                <w:right w:val="none" w:sz="0" w:space="0" w:color="auto"/>
              </w:divBdr>
            </w:div>
            <w:div w:id="779032419">
              <w:marLeft w:val="0"/>
              <w:marRight w:val="0"/>
              <w:marTop w:val="0"/>
              <w:marBottom w:val="0"/>
              <w:divBdr>
                <w:top w:val="none" w:sz="0" w:space="0" w:color="auto"/>
                <w:left w:val="none" w:sz="0" w:space="0" w:color="auto"/>
                <w:bottom w:val="none" w:sz="0" w:space="0" w:color="auto"/>
                <w:right w:val="none" w:sz="0" w:space="0" w:color="auto"/>
              </w:divBdr>
            </w:div>
            <w:div w:id="788083646">
              <w:marLeft w:val="0"/>
              <w:marRight w:val="0"/>
              <w:marTop w:val="0"/>
              <w:marBottom w:val="0"/>
              <w:divBdr>
                <w:top w:val="none" w:sz="0" w:space="0" w:color="auto"/>
                <w:left w:val="none" w:sz="0" w:space="0" w:color="auto"/>
                <w:bottom w:val="none" w:sz="0" w:space="0" w:color="auto"/>
                <w:right w:val="none" w:sz="0" w:space="0" w:color="auto"/>
              </w:divBdr>
            </w:div>
            <w:div w:id="814612586">
              <w:marLeft w:val="0"/>
              <w:marRight w:val="0"/>
              <w:marTop w:val="0"/>
              <w:marBottom w:val="0"/>
              <w:divBdr>
                <w:top w:val="none" w:sz="0" w:space="0" w:color="auto"/>
                <w:left w:val="none" w:sz="0" w:space="0" w:color="auto"/>
                <w:bottom w:val="none" w:sz="0" w:space="0" w:color="auto"/>
                <w:right w:val="none" w:sz="0" w:space="0" w:color="auto"/>
              </w:divBdr>
            </w:div>
            <w:div w:id="846332373">
              <w:marLeft w:val="0"/>
              <w:marRight w:val="0"/>
              <w:marTop w:val="0"/>
              <w:marBottom w:val="0"/>
              <w:divBdr>
                <w:top w:val="none" w:sz="0" w:space="0" w:color="auto"/>
                <w:left w:val="none" w:sz="0" w:space="0" w:color="auto"/>
                <w:bottom w:val="none" w:sz="0" w:space="0" w:color="auto"/>
                <w:right w:val="none" w:sz="0" w:space="0" w:color="auto"/>
              </w:divBdr>
            </w:div>
            <w:div w:id="857238419">
              <w:marLeft w:val="0"/>
              <w:marRight w:val="0"/>
              <w:marTop w:val="0"/>
              <w:marBottom w:val="0"/>
              <w:divBdr>
                <w:top w:val="none" w:sz="0" w:space="0" w:color="auto"/>
                <w:left w:val="none" w:sz="0" w:space="0" w:color="auto"/>
                <w:bottom w:val="none" w:sz="0" w:space="0" w:color="auto"/>
                <w:right w:val="none" w:sz="0" w:space="0" w:color="auto"/>
              </w:divBdr>
            </w:div>
            <w:div w:id="960768549">
              <w:marLeft w:val="0"/>
              <w:marRight w:val="0"/>
              <w:marTop w:val="0"/>
              <w:marBottom w:val="0"/>
              <w:divBdr>
                <w:top w:val="none" w:sz="0" w:space="0" w:color="auto"/>
                <w:left w:val="none" w:sz="0" w:space="0" w:color="auto"/>
                <w:bottom w:val="none" w:sz="0" w:space="0" w:color="auto"/>
                <w:right w:val="none" w:sz="0" w:space="0" w:color="auto"/>
              </w:divBdr>
            </w:div>
            <w:div w:id="1067848163">
              <w:marLeft w:val="0"/>
              <w:marRight w:val="0"/>
              <w:marTop w:val="0"/>
              <w:marBottom w:val="0"/>
              <w:divBdr>
                <w:top w:val="none" w:sz="0" w:space="0" w:color="auto"/>
                <w:left w:val="none" w:sz="0" w:space="0" w:color="auto"/>
                <w:bottom w:val="none" w:sz="0" w:space="0" w:color="auto"/>
                <w:right w:val="none" w:sz="0" w:space="0" w:color="auto"/>
              </w:divBdr>
            </w:div>
            <w:div w:id="1188561956">
              <w:marLeft w:val="0"/>
              <w:marRight w:val="0"/>
              <w:marTop w:val="0"/>
              <w:marBottom w:val="0"/>
              <w:divBdr>
                <w:top w:val="none" w:sz="0" w:space="0" w:color="auto"/>
                <w:left w:val="none" w:sz="0" w:space="0" w:color="auto"/>
                <w:bottom w:val="none" w:sz="0" w:space="0" w:color="auto"/>
                <w:right w:val="none" w:sz="0" w:space="0" w:color="auto"/>
              </w:divBdr>
            </w:div>
            <w:div w:id="1289776512">
              <w:marLeft w:val="0"/>
              <w:marRight w:val="0"/>
              <w:marTop w:val="0"/>
              <w:marBottom w:val="0"/>
              <w:divBdr>
                <w:top w:val="none" w:sz="0" w:space="0" w:color="auto"/>
                <w:left w:val="none" w:sz="0" w:space="0" w:color="auto"/>
                <w:bottom w:val="none" w:sz="0" w:space="0" w:color="auto"/>
                <w:right w:val="none" w:sz="0" w:space="0" w:color="auto"/>
              </w:divBdr>
            </w:div>
            <w:div w:id="1313023176">
              <w:marLeft w:val="0"/>
              <w:marRight w:val="0"/>
              <w:marTop w:val="0"/>
              <w:marBottom w:val="0"/>
              <w:divBdr>
                <w:top w:val="none" w:sz="0" w:space="0" w:color="auto"/>
                <w:left w:val="none" w:sz="0" w:space="0" w:color="auto"/>
                <w:bottom w:val="none" w:sz="0" w:space="0" w:color="auto"/>
                <w:right w:val="none" w:sz="0" w:space="0" w:color="auto"/>
              </w:divBdr>
            </w:div>
            <w:div w:id="1354914351">
              <w:marLeft w:val="0"/>
              <w:marRight w:val="0"/>
              <w:marTop w:val="0"/>
              <w:marBottom w:val="0"/>
              <w:divBdr>
                <w:top w:val="none" w:sz="0" w:space="0" w:color="auto"/>
                <w:left w:val="none" w:sz="0" w:space="0" w:color="auto"/>
                <w:bottom w:val="none" w:sz="0" w:space="0" w:color="auto"/>
                <w:right w:val="none" w:sz="0" w:space="0" w:color="auto"/>
              </w:divBdr>
            </w:div>
            <w:div w:id="1414469693">
              <w:marLeft w:val="0"/>
              <w:marRight w:val="0"/>
              <w:marTop w:val="0"/>
              <w:marBottom w:val="0"/>
              <w:divBdr>
                <w:top w:val="none" w:sz="0" w:space="0" w:color="auto"/>
                <w:left w:val="none" w:sz="0" w:space="0" w:color="auto"/>
                <w:bottom w:val="none" w:sz="0" w:space="0" w:color="auto"/>
                <w:right w:val="none" w:sz="0" w:space="0" w:color="auto"/>
              </w:divBdr>
            </w:div>
            <w:div w:id="1652949367">
              <w:marLeft w:val="0"/>
              <w:marRight w:val="0"/>
              <w:marTop w:val="0"/>
              <w:marBottom w:val="0"/>
              <w:divBdr>
                <w:top w:val="none" w:sz="0" w:space="0" w:color="auto"/>
                <w:left w:val="none" w:sz="0" w:space="0" w:color="auto"/>
                <w:bottom w:val="none" w:sz="0" w:space="0" w:color="auto"/>
                <w:right w:val="none" w:sz="0" w:space="0" w:color="auto"/>
              </w:divBdr>
            </w:div>
            <w:div w:id="1725181436">
              <w:marLeft w:val="0"/>
              <w:marRight w:val="0"/>
              <w:marTop w:val="0"/>
              <w:marBottom w:val="0"/>
              <w:divBdr>
                <w:top w:val="none" w:sz="0" w:space="0" w:color="auto"/>
                <w:left w:val="none" w:sz="0" w:space="0" w:color="auto"/>
                <w:bottom w:val="none" w:sz="0" w:space="0" w:color="auto"/>
                <w:right w:val="none" w:sz="0" w:space="0" w:color="auto"/>
              </w:divBdr>
            </w:div>
            <w:div w:id="1762607157">
              <w:marLeft w:val="0"/>
              <w:marRight w:val="0"/>
              <w:marTop w:val="0"/>
              <w:marBottom w:val="0"/>
              <w:divBdr>
                <w:top w:val="none" w:sz="0" w:space="0" w:color="auto"/>
                <w:left w:val="none" w:sz="0" w:space="0" w:color="auto"/>
                <w:bottom w:val="none" w:sz="0" w:space="0" w:color="auto"/>
                <w:right w:val="none" w:sz="0" w:space="0" w:color="auto"/>
              </w:divBdr>
            </w:div>
            <w:div w:id="1852451367">
              <w:marLeft w:val="0"/>
              <w:marRight w:val="0"/>
              <w:marTop w:val="0"/>
              <w:marBottom w:val="0"/>
              <w:divBdr>
                <w:top w:val="none" w:sz="0" w:space="0" w:color="auto"/>
                <w:left w:val="none" w:sz="0" w:space="0" w:color="auto"/>
                <w:bottom w:val="none" w:sz="0" w:space="0" w:color="auto"/>
                <w:right w:val="none" w:sz="0" w:space="0" w:color="auto"/>
              </w:divBdr>
            </w:div>
            <w:div w:id="1878541695">
              <w:marLeft w:val="0"/>
              <w:marRight w:val="0"/>
              <w:marTop w:val="0"/>
              <w:marBottom w:val="0"/>
              <w:divBdr>
                <w:top w:val="none" w:sz="0" w:space="0" w:color="auto"/>
                <w:left w:val="none" w:sz="0" w:space="0" w:color="auto"/>
                <w:bottom w:val="none" w:sz="0" w:space="0" w:color="auto"/>
                <w:right w:val="none" w:sz="0" w:space="0" w:color="auto"/>
              </w:divBdr>
            </w:div>
            <w:div w:id="2022733166">
              <w:marLeft w:val="0"/>
              <w:marRight w:val="0"/>
              <w:marTop w:val="0"/>
              <w:marBottom w:val="0"/>
              <w:divBdr>
                <w:top w:val="none" w:sz="0" w:space="0" w:color="auto"/>
                <w:left w:val="none" w:sz="0" w:space="0" w:color="auto"/>
                <w:bottom w:val="none" w:sz="0" w:space="0" w:color="auto"/>
                <w:right w:val="none" w:sz="0" w:space="0" w:color="auto"/>
              </w:divBdr>
            </w:div>
            <w:div w:id="205750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394197">
      <w:bodyDiv w:val="1"/>
      <w:marLeft w:val="0"/>
      <w:marRight w:val="0"/>
      <w:marTop w:val="0"/>
      <w:marBottom w:val="0"/>
      <w:divBdr>
        <w:top w:val="none" w:sz="0" w:space="0" w:color="auto"/>
        <w:left w:val="none" w:sz="0" w:space="0" w:color="auto"/>
        <w:bottom w:val="none" w:sz="0" w:space="0" w:color="auto"/>
        <w:right w:val="none" w:sz="0" w:space="0" w:color="auto"/>
      </w:divBdr>
    </w:div>
    <w:div w:id="1716268417">
      <w:bodyDiv w:val="1"/>
      <w:marLeft w:val="0"/>
      <w:marRight w:val="0"/>
      <w:marTop w:val="0"/>
      <w:marBottom w:val="0"/>
      <w:divBdr>
        <w:top w:val="none" w:sz="0" w:space="0" w:color="auto"/>
        <w:left w:val="none" w:sz="0" w:space="0" w:color="auto"/>
        <w:bottom w:val="none" w:sz="0" w:space="0" w:color="auto"/>
        <w:right w:val="none" w:sz="0" w:space="0" w:color="auto"/>
      </w:divBdr>
    </w:div>
    <w:div w:id="1753506170">
      <w:bodyDiv w:val="1"/>
      <w:marLeft w:val="0"/>
      <w:marRight w:val="0"/>
      <w:marTop w:val="0"/>
      <w:marBottom w:val="0"/>
      <w:divBdr>
        <w:top w:val="none" w:sz="0" w:space="0" w:color="auto"/>
        <w:left w:val="none" w:sz="0" w:space="0" w:color="auto"/>
        <w:bottom w:val="none" w:sz="0" w:space="0" w:color="auto"/>
        <w:right w:val="none" w:sz="0" w:space="0" w:color="auto"/>
      </w:divBdr>
      <w:divsChild>
        <w:div w:id="278950743">
          <w:marLeft w:val="0"/>
          <w:marRight w:val="0"/>
          <w:marTop w:val="0"/>
          <w:marBottom w:val="0"/>
          <w:divBdr>
            <w:top w:val="none" w:sz="0" w:space="0" w:color="auto"/>
            <w:left w:val="none" w:sz="0" w:space="0" w:color="auto"/>
            <w:bottom w:val="none" w:sz="0" w:space="0" w:color="auto"/>
            <w:right w:val="none" w:sz="0" w:space="0" w:color="auto"/>
          </w:divBdr>
          <w:divsChild>
            <w:div w:id="1970358872">
              <w:marLeft w:val="0"/>
              <w:marRight w:val="0"/>
              <w:marTop w:val="0"/>
              <w:marBottom w:val="0"/>
              <w:divBdr>
                <w:top w:val="none" w:sz="0" w:space="0" w:color="auto"/>
                <w:left w:val="none" w:sz="0" w:space="0" w:color="auto"/>
                <w:bottom w:val="none" w:sz="0" w:space="0" w:color="auto"/>
                <w:right w:val="none" w:sz="0" w:space="0" w:color="auto"/>
              </w:divBdr>
            </w:div>
            <w:div w:id="950018315">
              <w:marLeft w:val="0"/>
              <w:marRight w:val="0"/>
              <w:marTop w:val="0"/>
              <w:marBottom w:val="0"/>
              <w:divBdr>
                <w:top w:val="none" w:sz="0" w:space="0" w:color="auto"/>
                <w:left w:val="none" w:sz="0" w:space="0" w:color="auto"/>
                <w:bottom w:val="none" w:sz="0" w:space="0" w:color="auto"/>
                <w:right w:val="none" w:sz="0" w:space="0" w:color="auto"/>
              </w:divBdr>
            </w:div>
            <w:div w:id="620916669">
              <w:marLeft w:val="0"/>
              <w:marRight w:val="0"/>
              <w:marTop w:val="0"/>
              <w:marBottom w:val="0"/>
              <w:divBdr>
                <w:top w:val="none" w:sz="0" w:space="0" w:color="auto"/>
                <w:left w:val="none" w:sz="0" w:space="0" w:color="auto"/>
                <w:bottom w:val="none" w:sz="0" w:space="0" w:color="auto"/>
                <w:right w:val="none" w:sz="0" w:space="0" w:color="auto"/>
              </w:divBdr>
            </w:div>
            <w:div w:id="1059784926">
              <w:marLeft w:val="0"/>
              <w:marRight w:val="0"/>
              <w:marTop w:val="0"/>
              <w:marBottom w:val="0"/>
              <w:divBdr>
                <w:top w:val="none" w:sz="0" w:space="0" w:color="auto"/>
                <w:left w:val="none" w:sz="0" w:space="0" w:color="auto"/>
                <w:bottom w:val="none" w:sz="0" w:space="0" w:color="auto"/>
                <w:right w:val="none" w:sz="0" w:space="0" w:color="auto"/>
              </w:divBdr>
            </w:div>
            <w:div w:id="1040520639">
              <w:marLeft w:val="0"/>
              <w:marRight w:val="0"/>
              <w:marTop w:val="0"/>
              <w:marBottom w:val="0"/>
              <w:divBdr>
                <w:top w:val="none" w:sz="0" w:space="0" w:color="auto"/>
                <w:left w:val="none" w:sz="0" w:space="0" w:color="auto"/>
                <w:bottom w:val="none" w:sz="0" w:space="0" w:color="auto"/>
                <w:right w:val="none" w:sz="0" w:space="0" w:color="auto"/>
              </w:divBdr>
            </w:div>
            <w:div w:id="1453741892">
              <w:marLeft w:val="0"/>
              <w:marRight w:val="0"/>
              <w:marTop w:val="0"/>
              <w:marBottom w:val="0"/>
              <w:divBdr>
                <w:top w:val="none" w:sz="0" w:space="0" w:color="auto"/>
                <w:left w:val="none" w:sz="0" w:space="0" w:color="auto"/>
                <w:bottom w:val="none" w:sz="0" w:space="0" w:color="auto"/>
                <w:right w:val="none" w:sz="0" w:space="0" w:color="auto"/>
              </w:divBdr>
            </w:div>
            <w:div w:id="1538817200">
              <w:marLeft w:val="0"/>
              <w:marRight w:val="0"/>
              <w:marTop w:val="0"/>
              <w:marBottom w:val="0"/>
              <w:divBdr>
                <w:top w:val="none" w:sz="0" w:space="0" w:color="auto"/>
                <w:left w:val="none" w:sz="0" w:space="0" w:color="auto"/>
                <w:bottom w:val="none" w:sz="0" w:space="0" w:color="auto"/>
                <w:right w:val="none" w:sz="0" w:space="0" w:color="auto"/>
              </w:divBdr>
            </w:div>
            <w:div w:id="634919496">
              <w:marLeft w:val="0"/>
              <w:marRight w:val="0"/>
              <w:marTop w:val="0"/>
              <w:marBottom w:val="0"/>
              <w:divBdr>
                <w:top w:val="none" w:sz="0" w:space="0" w:color="auto"/>
                <w:left w:val="none" w:sz="0" w:space="0" w:color="auto"/>
                <w:bottom w:val="none" w:sz="0" w:space="0" w:color="auto"/>
                <w:right w:val="none" w:sz="0" w:space="0" w:color="auto"/>
              </w:divBdr>
            </w:div>
            <w:div w:id="1271282435">
              <w:marLeft w:val="0"/>
              <w:marRight w:val="0"/>
              <w:marTop w:val="0"/>
              <w:marBottom w:val="0"/>
              <w:divBdr>
                <w:top w:val="none" w:sz="0" w:space="0" w:color="auto"/>
                <w:left w:val="none" w:sz="0" w:space="0" w:color="auto"/>
                <w:bottom w:val="none" w:sz="0" w:space="0" w:color="auto"/>
                <w:right w:val="none" w:sz="0" w:space="0" w:color="auto"/>
              </w:divBdr>
            </w:div>
            <w:div w:id="1996643667">
              <w:marLeft w:val="0"/>
              <w:marRight w:val="0"/>
              <w:marTop w:val="0"/>
              <w:marBottom w:val="0"/>
              <w:divBdr>
                <w:top w:val="none" w:sz="0" w:space="0" w:color="auto"/>
                <w:left w:val="none" w:sz="0" w:space="0" w:color="auto"/>
                <w:bottom w:val="none" w:sz="0" w:space="0" w:color="auto"/>
                <w:right w:val="none" w:sz="0" w:space="0" w:color="auto"/>
              </w:divBdr>
            </w:div>
            <w:div w:id="1519738591">
              <w:marLeft w:val="0"/>
              <w:marRight w:val="0"/>
              <w:marTop w:val="0"/>
              <w:marBottom w:val="0"/>
              <w:divBdr>
                <w:top w:val="none" w:sz="0" w:space="0" w:color="auto"/>
                <w:left w:val="none" w:sz="0" w:space="0" w:color="auto"/>
                <w:bottom w:val="none" w:sz="0" w:space="0" w:color="auto"/>
                <w:right w:val="none" w:sz="0" w:space="0" w:color="auto"/>
              </w:divBdr>
            </w:div>
            <w:div w:id="923880543">
              <w:marLeft w:val="0"/>
              <w:marRight w:val="0"/>
              <w:marTop w:val="0"/>
              <w:marBottom w:val="0"/>
              <w:divBdr>
                <w:top w:val="none" w:sz="0" w:space="0" w:color="auto"/>
                <w:left w:val="none" w:sz="0" w:space="0" w:color="auto"/>
                <w:bottom w:val="none" w:sz="0" w:space="0" w:color="auto"/>
                <w:right w:val="none" w:sz="0" w:space="0" w:color="auto"/>
              </w:divBdr>
            </w:div>
            <w:div w:id="8800340">
              <w:marLeft w:val="0"/>
              <w:marRight w:val="0"/>
              <w:marTop w:val="0"/>
              <w:marBottom w:val="0"/>
              <w:divBdr>
                <w:top w:val="none" w:sz="0" w:space="0" w:color="auto"/>
                <w:left w:val="none" w:sz="0" w:space="0" w:color="auto"/>
                <w:bottom w:val="none" w:sz="0" w:space="0" w:color="auto"/>
                <w:right w:val="none" w:sz="0" w:space="0" w:color="auto"/>
              </w:divBdr>
            </w:div>
            <w:div w:id="1601597101">
              <w:marLeft w:val="0"/>
              <w:marRight w:val="0"/>
              <w:marTop w:val="0"/>
              <w:marBottom w:val="0"/>
              <w:divBdr>
                <w:top w:val="none" w:sz="0" w:space="0" w:color="auto"/>
                <w:left w:val="none" w:sz="0" w:space="0" w:color="auto"/>
                <w:bottom w:val="none" w:sz="0" w:space="0" w:color="auto"/>
                <w:right w:val="none" w:sz="0" w:space="0" w:color="auto"/>
              </w:divBdr>
            </w:div>
            <w:div w:id="519395241">
              <w:marLeft w:val="0"/>
              <w:marRight w:val="0"/>
              <w:marTop w:val="0"/>
              <w:marBottom w:val="0"/>
              <w:divBdr>
                <w:top w:val="none" w:sz="0" w:space="0" w:color="auto"/>
                <w:left w:val="none" w:sz="0" w:space="0" w:color="auto"/>
                <w:bottom w:val="none" w:sz="0" w:space="0" w:color="auto"/>
                <w:right w:val="none" w:sz="0" w:space="0" w:color="auto"/>
              </w:divBdr>
            </w:div>
            <w:div w:id="459374067">
              <w:marLeft w:val="0"/>
              <w:marRight w:val="0"/>
              <w:marTop w:val="0"/>
              <w:marBottom w:val="0"/>
              <w:divBdr>
                <w:top w:val="none" w:sz="0" w:space="0" w:color="auto"/>
                <w:left w:val="none" w:sz="0" w:space="0" w:color="auto"/>
                <w:bottom w:val="none" w:sz="0" w:space="0" w:color="auto"/>
                <w:right w:val="none" w:sz="0" w:space="0" w:color="auto"/>
              </w:divBdr>
            </w:div>
            <w:div w:id="198850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03807">
      <w:bodyDiv w:val="1"/>
      <w:marLeft w:val="0"/>
      <w:marRight w:val="0"/>
      <w:marTop w:val="0"/>
      <w:marBottom w:val="0"/>
      <w:divBdr>
        <w:top w:val="none" w:sz="0" w:space="0" w:color="auto"/>
        <w:left w:val="none" w:sz="0" w:space="0" w:color="auto"/>
        <w:bottom w:val="none" w:sz="0" w:space="0" w:color="auto"/>
        <w:right w:val="none" w:sz="0" w:space="0" w:color="auto"/>
      </w:divBdr>
    </w:div>
    <w:div w:id="2038847745">
      <w:bodyDiv w:val="1"/>
      <w:marLeft w:val="0"/>
      <w:marRight w:val="0"/>
      <w:marTop w:val="0"/>
      <w:marBottom w:val="0"/>
      <w:divBdr>
        <w:top w:val="none" w:sz="0" w:space="0" w:color="auto"/>
        <w:left w:val="none" w:sz="0" w:space="0" w:color="auto"/>
        <w:bottom w:val="none" w:sz="0" w:space="0" w:color="auto"/>
        <w:right w:val="none" w:sz="0" w:space="0" w:color="auto"/>
      </w:divBdr>
    </w:div>
    <w:div w:id="2097243323">
      <w:bodyDiv w:val="1"/>
      <w:marLeft w:val="0"/>
      <w:marRight w:val="0"/>
      <w:marTop w:val="0"/>
      <w:marBottom w:val="0"/>
      <w:divBdr>
        <w:top w:val="none" w:sz="0" w:space="0" w:color="auto"/>
        <w:left w:val="none" w:sz="0" w:space="0" w:color="auto"/>
        <w:bottom w:val="none" w:sz="0" w:space="0" w:color="auto"/>
        <w:right w:val="none" w:sz="0" w:space="0" w:color="auto"/>
      </w:divBdr>
      <w:divsChild>
        <w:div w:id="1050349422">
          <w:marLeft w:val="0"/>
          <w:marRight w:val="0"/>
          <w:marTop w:val="0"/>
          <w:marBottom w:val="0"/>
          <w:divBdr>
            <w:top w:val="none" w:sz="0" w:space="0" w:color="auto"/>
            <w:left w:val="none" w:sz="0" w:space="0" w:color="auto"/>
            <w:bottom w:val="none" w:sz="0" w:space="0" w:color="auto"/>
            <w:right w:val="none" w:sz="0" w:space="0" w:color="auto"/>
          </w:divBdr>
          <w:divsChild>
            <w:div w:id="843855904">
              <w:marLeft w:val="0"/>
              <w:marRight w:val="0"/>
              <w:marTop w:val="0"/>
              <w:marBottom w:val="0"/>
              <w:divBdr>
                <w:top w:val="none" w:sz="0" w:space="0" w:color="auto"/>
                <w:left w:val="none" w:sz="0" w:space="0" w:color="auto"/>
                <w:bottom w:val="none" w:sz="0" w:space="0" w:color="auto"/>
                <w:right w:val="none" w:sz="0" w:space="0" w:color="auto"/>
              </w:divBdr>
            </w:div>
            <w:div w:id="882641390">
              <w:marLeft w:val="0"/>
              <w:marRight w:val="0"/>
              <w:marTop w:val="0"/>
              <w:marBottom w:val="0"/>
              <w:divBdr>
                <w:top w:val="none" w:sz="0" w:space="0" w:color="auto"/>
                <w:left w:val="none" w:sz="0" w:space="0" w:color="auto"/>
                <w:bottom w:val="none" w:sz="0" w:space="0" w:color="auto"/>
                <w:right w:val="none" w:sz="0" w:space="0" w:color="auto"/>
              </w:divBdr>
            </w:div>
            <w:div w:id="1988432595">
              <w:marLeft w:val="0"/>
              <w:marRight w:val="0"/>
              <w:marTop w:val="0"/>
              <w:marBottom w:val="0"/>
              <w:divBdr>
                <w:top w:val="none" w:sz="0" w:space="0" w:color="auto"/>
                <w:left w:val="none" w:sz="0" w:space="0" w:color="auto"/>
                <w:bottom w:val="none" w:sz="0" w:space="0" w:color="auto"/>
                <w:right w:val="none" w:sz="0" w:space="0" w:color="auto"/>
              </w:divBdr>
            </w:div>
            <w:div w:id="1088693312">
              <w:marLeft w:val="0"/>
              <w:marRight w:val="0"/>
              <w:marTop w:val="0"/>
              <w:marBottom w:val="0"/>
              <w:divBdr>
                <w:top w:val="none" w:sz="0" w:space="0" w:color="auto"/>
                <w:left w:val="none" w:sz="0" w:space="0" w:color="auto"/>
                <w:bottom w:val="none" w:sz="0" w:space="0" w:color="auto"/>
                <w:right w:val="none" w:sz="0" w:space="0" w:color="auto"/>
              </w:divBdr>
            </w:div>
            <w:div w:id="1316497009">
              <w:marLeft w:val="0"/>
              <w:marRight w:val="0"/>
              <w:marTop w:val="0"/>
              <w:marBottom w:val="0"/>
              <w:divBdr>
                <w:top w:val="none" w:sz="0" w:space="0" w:color="auto"/>
                <w:left w:val="none" w:sz="0" w:space="0" w:color="auto"/>
                <w:bottom w:val="none" w:sz="0" w:space="0" w:color="auto"/>
                <w:right w:val="none" w:sz="0" w:space="0" w:color="auto"/>
              </w:divBdr>
            </w:div>
            <w:div w:id="1449935184">
              <w:marLeft w:val="0"/>
              <w:marRight w:val="0"/>
              <w:marTop w:val="0"/>
              <w:marBottom w:val="0"/>
              <w:divBdr>
                <w:top w:val="none" w:sz="0" w:space="0" w:color="auto"/>
                <w:left w:val="none" w:sz="0" w:space="0" w:color="auto"/>
                <w:bottom w:val="none" w:sz="0" w:space="0" w:color="auto"/>
                <w:right w:val="none" w:sz="0" w:space="0" w:color="auto"/>
              </w:divBdr>
            </w:div>
            <w:div w:id="875048085">
              <w:marLeft w:val="0"/>
              <w:marRight w:val="0"/>
              <w:marTop w:val="0"/>
              <w:marBottom w:val="0"/>
              <w:divBdr>
                <w:top w:val="none" w:sz="0" w:space="0" w:color="auto"/>
                <w:left w:val="none" w:sz="0" w:space="0" w:color="auto"/>
                <w:bottom w:val="none" w:sz="0" w:space="0" w:color="auto"/>
                <w:right w:val="none" w:sz="0" w:space="0" w:color="auto"/>
              </w:divBdr>
            </w:div>
            <w:div w:id="1712614667">
              <w:marLeft w:val="0"/>
              <w:marRight w:val="0"/>
              <w:marTop w:val="0"/>
              <w:marBottom w:val="0"/>
              <w:divBdr>
                <w:top w:val="none" w:sz="0" w:space="0" w:color="auto"/>
                <w:left w:val="none" w:sz="0" w:space="0" w:color="auto"/>
                <w:bottom w:val="none" w:sz="0" w:space="0" w:color="auto"/>
                <w:right w:val="none" w:sz="0" w:space="0" w:color="auto"/>
              </w:divBdr>
            </w:div>
            <w:div w:id="1459645998">
              <w:marLeft w:val="0"/>
              <w:marRight w:val="0"/>
              <w:marTop w:val="0"/>
              <w:marBottom w:val="0"/>
              <w:divBdr>
                <w:top w:val="none" w:sz="0" w:space="0" w:color="auto"/>
                <w:left w:val="none" w:sz="0" w:space="0" w:color="auto"/>
                <w:bottom w:val="none" w:sz="0" w:space="0" w:color="auto"/>
                <w:right w:val="none" w:sz="0" w:space="0" w:color="auto"/>
              </w:divBdr>
            </w:div>
            <w:div w:id="62607670">
              <w:marLeft w:val="0"/>
              <w:marRight w:val="0"/>
              <w:marTop w:val="0"/>
              <w:marBottom w:val="0"/>
              <w:divBdr>
                <w:top w:val="none" w:sz="0" w:space="0" w:color="auto"/>
                <w:left w:val="none" w:sz="0" w:space="0" w:color="auto"/>
                <w:bottom w:val="none" w:sz="0" w:space="0" w:color="auto"/>
                <w:right w:val="none" w:sz="0" w:space="0" w:color="auto"/>
              </w:divBdr>
            </w:div>
            <w:div w:id="817117425">
              <w:marLeft w:val="0"/>
              <w:marRight w:val="0"/>
              <w:marTop w:val="0"/>
              <w:marBottom w:val="0"/>
              <w:divBdr>
                <w:top w:val="none" w:sz="0" w:space="0" w:color="auto"/>
                <w:left w:val="none" w:sz="0" w:space="0" w:color="auto"/>
                <w:bottom w:val="none" w:sz="0" w:space="0" w:color="auto"/>
                <w:right w:val="none" w:sz="0" w:space="0" w:color="auto"/>
              </w:divBdr>
            </w:div>
            <w:div w:id="156458040">
              <w:marLeft w:val="0"/>
              <w:marRight w:val="0"/>
              <w:marTop w:val="0"/>
              <w:marBottom w:val="0"/>
              <w:divBdr>
                <w:top w:val="none" w:sz="0" w:space="0" w:color="auto"/>
                <w:left w:val="none" w:sz="0" w:space="0" w:color="auto"/>
                <w:bottom w:val="none" w:sz="0" w:space="0" w:color="auto"/>
                <w:right w:val="none" w:sz="0" w:space="0" w:color="auto"/>
              </w:divBdr>
            </w:div>
            <w:div w:id="1786651871">
              <w:marLeft w:val="0"/>
              <w:marRight w:val="0"/>
              <w:marTop w:val="0"/>
              <w:marBottom w:val="0"/>
              <w:divBdr>
                <w:top w:val="none" w:sz="0" w:space="0" w:color="auto"/>
                <w:left w:val="none" w:sz="0" w:space="0" w:color="auto"/>
                <w:bottom w:val="none" w:sz="0" w:space="0" w:color="auto"/>
                <w:right w:val="none" w:sz="0" w:space="0" w:color="auto"/>
              </w:divBdr>
            </w:div>
            <w:div w:id="264188551">
              <w:marLeft w:val="0"/>
              <w:marRight w:val="0"/>
              <w:marTop w:val="0"/>
              <w:marBottom w:val="0"/>
              <w:divBdr>
                <w:top w:val="none" w:sz="0" w:space="0" w:color="auto"/>
                <w:left w:val="none" w:sz="0" w:space="0" w:color="auto"/>
                <w:bottom w:val="none" w:sz="0" w:space="0" w:color="auto"/>
                <w:right w:val="none" w:sz="0" w:space="0" w:color="auto"/>
              </w:divBdr>
            </w:div>
            <w:div w:id="1899629406">
              <w:marLeft w:val="0"/>
              <w:marRight w:val="0"/>
              <w:marTop w:val="0"/>
              <w:marBottom w:val="0"/>
              <w:divBdr>
                <w:top w:val="none" w:sz="0" w:space="0" w:color="auto"/>
                <w:left w:val="none" w:sz="0" w:space="0" w:color="auto"/>
                <w:bottom w:val="none" w:sz="0" w:space="0" w:color="auto"/>
                <w:right w:val="none" w:sz="0" w:space="0" w:color="auto"/>
              </w:divBdr>
            </w:div>
            <w:div w:id="239409131">
              <w:marLeft w:val="0"/>
              <w:marRight w:val="0"/>
              <w:marTop w:val="0"/>
              <w:marBottom w:val="0"/>
              <w:divBdr>
                <w:top w:val="none" w:sz="0" w:space="0" w:color="auto"/>
                <w:left w:val="none" w:sz="0" w:space="0" w:color="auto"/>
                <w:bottom w:val="none" w:sz="0" w:space="0" w:color="auto"/>
                <w:right w:val="none" w:sz="0" w:space="0" w:color="auto"/>
              </w:divBdr>
            </w:div>
            <w:div w:id="856845040">
              <w:marLeft w:val="0"/>
              <w:marRight w:val="0"/>
              <w:marTop w:val="0"/>
              <w:marBottom w:val="0"/>
              <w:divBdr>
                <w:top w:val="none" w:sz="0" w:space="0" w:color="auto"/>
                <w:left w:val="none" w:sz="0" w:space="0" w:color="auto"/>
                <w:bottom w:val="none" w:sz="0" w:space="0" w:color="auto"/>
                <w:right w:val="none" w:sz="0" w:space="0" w:color="auto"/>
              </w:divBdr>
            </w:div>
            <w:div w:id="866059626">
              <w:marLeft w:val="0"/>
              <w:marRight w:val="0"/>
              <w:marTop w:val="0"/>
              <w:marBottom w:val="0"/>
              <w:divBdr>
                <w:top w:val="none" w:sz="0" w:space="0" w:color="auto"/>
                <w:left w:val="none" w:sz="0" w:space="0" w:color="auto"/>
                <w:bottom w:val="none" w:sz="0" w:space="0" w:color="auto"/>
                <w:right w:val="none" w:sz="0" w:space="0" w:color="auto"/>
              </w:divBdr>
            </w:div>
            <w:div w:id="1327515691">
              <w:marLeft w:val="0"/>
              <w:marRight w:val="0"/>
              <w:marTop w:val="0"/>
              <w:marBottom w:val="0"/>
              <w:divBdr>
                <w:top w:val="none" w:sz="0" w:space="0" w:color="auto"/>
                <w:left w:val="none" w:sz="0" w:space="0" w:color="auto"/>
                <w:bottom w:val="none" w:sz="0" w:space="0" w:color="auto"/>
                <w:right w:val="none" w:sz="0" w:space="0" w:color="auto"/>
              </w:divBdr>
            </w:div>
            <w:div w:id="965308096">
              <w:marLeft w:val="0"/>
              <w:marRight w:val="0"/>
              <w:marTop w:val="0"/>
              <w:marBottom w:val="0"/>
              <w:divBdr>
                <w:top w:val="none" w:sz="0" w:space="0" w:color="auto"/>
                <w:left w:val="none" w:sz="0" w:space="0" w:color="auto"/>
                <w:bottom w:val="none" w:sz="0" w:space="0" w:color="auto"/>
                <w:right w:val="none" w:sz="0" w:space="0" w:color="auto"/>
              </w:divBdr>
            </w:div>
            <w:div w:id="1676375729">
              <w:marLeft w:val="0"/>
              <w:marRight w:val="0"/>
              <w:marTop w:val="0"/>
              <w:marBottom w:val="0"/>
              <w:divBdr>
                <w:top w:val="none" w:sz="0" w:space="0" w:color="auto"/>
                <w:left w:val="none" w:sz="0" w:space="0" w:color="auto"/>
                <w:bottom w:val="none" w:sz="0" w:space="0" w:color="auto"/>
                <w:right w:val="none" w:sz="0" w:space="0" w:color="auto"/>
              </w:divBdr>
            </w:div>
            <w:div w:id="27027979">
              <w:marLeft w:val="0"/>
              <w:marRight w:val="0"/>
              <w:marTop w:val="0"/>
              <w:marBottom w:val="0"/>
              <w:divBdr>
                <w:top w:val="none" w:sz="0" w:space="0" w:color="auto"/>
                <w:left w:val="none" w:sz="0" w:space="0" w:color="auto"/>
                <w:bottom w:val="none" w:sz="0" w:space="0" w:color="auto"/>
                <w:right w:val="none" w:sz="0" w:space="0" w:color="auto"/>
              </w:divBdr>
            </w:div>
            <w:div w:id="1339694743">
              <w:marLeft w:val="0"/>
              <w:marRight w:val="0"/>
              <w:marTop w:val="0"/>
              <w:marBottom w:val="0"/>
              <w:divBdr>
                <w:top w:val="none" w:sz="0" w:space="0" w:color="auto"/>
                <w:left w:val="none" w:sz="0" w:space="0" w:color="auto"/>
                <w:bottom w:val="none" w:sz="0" w:space="0" w:color="auto"/>
                <w:right w:val="none" w:sz="0" w:space="0" w:color="auto"/>
              </w:divBdr>
            </w:div>
            <w:div w:id="433600551">
              <w:marLeft w:val="0"/>
              <w:marRight w:val="0"/>
              <w:marTop w:val="0"/>
              <w:marBottom w:val="0"/>
              <w:divBdr>
                <w:top w:val="none" w:sz="0" w:space="0" w:color="auto"/>
                <w:left w:val="none" w:sz="0" w:space="0" w:color="auto"/>
                <w:bottom w:val="none" w:sz="0" w:space="0" w:color="auto"/>
                <w:right w:val="none" w:sz="0" w:space="0" w:color="auto"/>
              </w:divBdr>
            </w:div>
            <w:div w:id="1225918798">
              <w:marLeft w:val="0"/>
              <w:marRight w:val="0"/>
              <w:marTop w:val="0"/>
              <w:marBottom w:val="0"/>
              <w:divBdr>
                <w:top w:val="none" w:sz="0" w:space="0" w:color="auto"/>
                <w:left w:val="none" w:sz="0" w:space="0" w:color="auto"/>
                <w:bottom w:val="none" w:sz="0" w:space="0" w:color="auto"/>
                <w:right w:val="none" w:sz="0" w:space="0" w:color="auto"/>
              </w:divBdr>
            </w:div>
            <w:div w:id="241840803">
              <w:marLeft w:val="0"/>
              <w:marRight w:val="0"/>
              <w:marTop w:val="0"/>
              <w:marBottom w:val="0"/>
              <w:divBdr>
                <w:top w:val="none" w:sz="0" w:space="0" w:color="auto"/>
                <w:left w:val="none" w:sz="0" w:space="0" w:color="auto"/>
                <w:bottom w:val="none" w:sz="0" w:space="0" w:color="auto"/>
                <w:right w:val="none" w:sz="0" w:space="0" w:color="auto"/>
              </w:divBdr>
            </w:div>
            <w:div w:id="902645446">
              <w:marLeft w:val="0"/>
              <w:marRight w:val="0"/>
              <w:marTop w:val="0"/>
              <w:marBottom w:val="0"/>
              <w:divBdr>
                <w:top w:val="none" w:sz="0" w:space="0" w:color="auto"/>
                <w:left w:val="none" w:sz="0" w:space="0" w:color="auto"/>
                <w:bottom w:val="none" w:sz="0" w:space="0" w:color="auto"/>
                <w:right w:val="none" w:sz="0" w:space="0" w:color="auto"/>
              </w:divBdr>
            </w:div>
            <w:div w:id="1098797633">
              <w:marLeft w:val="0"/>
              <w:marRight w:val="0"/>
              <w:marTop w:val="0"/>
              <w:marBottom w:val="0"/>
              <w:divBdr>
                <w:top w:val="none" w:sz="0" w:space="0" w:color="auto"/>
                <w:left w:val="none" w:sz="0" w:space="0" w:color="auto"/>
                <w:bottom w:val="none" w:sz="0" w:space="0" w:color="auto"/>
                <w:right w:val="none" w:sz="0" w:space="0" w:color="auto"/>
              </w:divBdr>
            </w:div>
            <w:div w:id="878274349">
              <w:marLeft w:val="0"/>
              <w:marRight w:val="0"/>
              <w:marTop w:val="0"/>
              <w:marBottom w:val="0"/>
              <w:divBdr>
                <w:top w:val="none" w:sz="0" w:space="0" w:color="auto"/>
                <w:left w:val="none" w:sz="0" w:space="0" w:color="auto"/>
                <w:bottom w:val="none" w:sz="0" w:space="0" w:color="auto"/>
                <w:right w:val="none" w:sz="0" w:space="0" w:color="auto"/>
              </w:divBdr>
            </w:div>
            <w:div w:id="1618221388">
              <w:marLeft w:val="0"/>
              <w:marRight w:val="0"/>
              <w:marTop w:val="0"/>
              <w:marBottom w:val="0"/>
              <w:divBdr>
                <w:top w:val="none" w:sz="0" w:space="0" w:color="auto"/>
                <w:left w:val="none" w:sz="0" w:space="0" w:color="auto"/>
                <w:bottom w:val="none" w:sz="0" w:space="0" w:color="auto"/>
                <w:right w:val="none" w:sz="0" w:space="0" w:color="auto"/>
              </w:divBdr>
            </w:div>
            <w:div w:id="368648052">
              <w:marLeft w:val="0"/>
              <w:marRight w:val="0"/>
              <w:marTop w:val="0"/>
              <w:marBottom w:val="0"/>
              <w:divBdr>
                <w:top w:val="none" w:sz="0" w:space="0" w:color="auto"/>
                <w:left w:val="none" w:sz="0" w:space="0" w:color="auto"/>
                <w:bottom w:val="none" w:sz="0" w:space="0" w:color="auto"/>
                <w:right w:val="none" w:sz="0" w:space="0" w:color="auto"/>
              </w:divBdr>
            </w:div>
            <w:div w:id="1058437239">
              <w:marLeft w:val="0"/>
              <w:marRight w:val="0"/>
              <w:marTop w:val="0"/>
              <w:marBottom w:val="0"/>
              <w:divBdr>
                <w:top w:val="none" w:sz="0" w:space="0" w:color="auto"/>
                <w:left w:val="none" w:sz="0" w:space="0" w:color="auto"/>
                <w:bottom w:val="none" w:sz="0" w:space="0" w:color="auto"/>
                <w:right w:val="none" w:sz="0" w:space="0" w:color="auto"/>
              </w:divBdr>
            </w:div>
            <w:div w:id="609319107">
              <w:marLeft w:val="0"/>
              <w:marRight w:val="0"/>
              <w:marTop w:val="0"/>
              <w:marBottom w:val="0"/>
              <w:divBdr>
                <w:top w:val="none" w:sz="0" w:space="0" w:color="auto"/>
                <w:left w:val="none" w:sz="0" w:space="0" w:color="auto"/>
                <w:bottom w:val="none" w:sz="0" w:space="0" w:color="auto"/>
                <w:right w:val="none" w:sz="0" w:space="0" w:color="auto"/>
              </w:divBdr>
            </w:div>
            <w:div w:id="256136068">
              <w:marLeft w:val="0"/>
              <w:marRight w:val="0"/>
              <w:marTop w:val="0"/>
              <w:marBottom w:val="0"/>
              <w:divBdr>
                <w:top w:val="none" w:sz="0" w:space="0" w:color="auto"/>
                <w:left w:val="none" w:sz="0" w:space="0" w:color="auto"/>
                <w:bottom w:val="none" w:sz="0" w:space="0" w:color="auto"/>
                <w:right w:val="none" w:sz="0" w:space="0" w:color="auto"/>
              </w:divBdr>
            </w:div>
            <w:div w:id="2116250567">
              <w:marLeft w:val="0"/>
              <w:marRight w:val="0"/>
              <w:marTop w:val="0"/>
              <w:marBottom w:val="0"/>
              <w:divBdr>
                <w:top w:val="none" w:sz="0" w:space="0" w:color="auto"/>
                <w:left w:val="none" w:sz="0" w:space="0" w:color="auto"/>
                <w:bottom w:val="none" w:sz="0" w:space="0" w:color="auto"/>
                <w:right w:val="none" w:sz="0" w:space="0" w:color="auto"/>
              </w:divBdr>
            </w:div>
            <w:div w:id="1211186598">
              <w:marLeft w:val="0"/>
              <w:marRight w:val="0"/>
              <w:marTop w:val="0"/>
              <w:marBottom w:val="0"/>
              <w:divBdr>
                <w:top w:val="none" w:sz="0" w:space="0" w:color="auto"/>
                <w:left w:val="none" w:sz="0" w:space="0" w:color="auto"/>
                <w:bottom w:val="none" w:sz="0" w:space="0" w:color="auto"/>
                <w:right w:val="none" w:sz="0" w:space="0" w:color="auto"/>
              </w:divBdr>
            </w:div>
            <w:div w:id="307901742">
              <w:marLeft w:val="0"/>
              <w:marRight w:val="0"/>
              <w:marTop w:val="0"/>
              <w:marBottom w:val="0"/>
              <w:divBdr>
                <w:top w:val="none" w:sz="0" w:space="0" w:color="auto"/>
                <w:left w:val="none" w:sz="0" w:space="0" w:color="auto"/>
                <w:bottom w:val="none" w:sz="0" w:space="0" w:color="auto"/>
                <w:right w:val="none" w:sz="0" w:space="0" w:color="auto"/>
              </w:divBdr>
            </w:div>
            <w:div w:id="910121533">
              <w:marLeft w:val="0"/>
              <w:marRight w:val="0"/>
              <w:marTop w:val="0"/>
              <w:marBottom w:val="0"/>
              <w:divBdr>
                <w:top w:val="none" w:sz="0" w:space="0" w:color="auto"/>
                <w:left w:val="none" w:sz="0" w:space="0" w:color="auto"/>
                <w:bottom w:val="none" w:sz="0" w:space="0" w:color="auto"/>
                <w:right w:val="none" w:sz="0" w:space="0" w:color="auto"/>
              </w:divBdr>
            </w:div>
            <w:div w:id="37707628">
              <w:marLeft w:val="0"/>
              <w:marRight w:val="0"/>
              <w:marTop w:val="0"/>
              <w:marBottom w:val="0"/>
              <w:divBdr>
                <w:top w:val="none" w:sz="0" w:space="0" w:color="auto"/>
                <w:left w:val="none" w:sz="0" w:space="0" w:color="auto"/>
                <w:bottom w:val="none" w:sz="0" w:space="0" w:color="auto"/>
                <w:right w:val="none" w:sz="0" w:space="0" w:color="auto"/>
              </w:divBdr>
            </w:div>
            <w:div w:id="1152257206">
              <w:marLeft w:val="0"/>
              <w:marRight w:val="0"/>
              <w:marTop w:val="0"/>
              <w:marBottom w:val="0"/>
              <w:divBdr>
                <w:top w:val="none" w:sz="0" w:space="0" w:color="auto"/>
                <w:left w:val="none" w:sz="0" w:space="0" w:color="auto"/>
                <w:bottom w:val="none" w:sz="0" w:space="0" w:color="auto"/>
                <w:right w:val="none" w:sz="0" w:space="0" w:color="auto"/>
              </w:divBdr>
            </w:div>
            <w:div w:id="566494182">
              <w:marLeft w:val="0"/>
              <w:marRight w:val="0"/>
              <w:marTop w:val="0"/>
              <w:marBottom w:val="0"/>
              <w:divBdr>
                <w:top w:val="none" w:sz="0" w:space="0" w:color="auto"/>
                <w:left w:val="none" w:sz="0" w:space="0" w:color="auto"/>
                <w:bottom w:val="none" w:sz="0" w:space="0" w:color="auto"/>
                <w:right w:val="none" w:sz="0" w:space="0" w:color="auto"/>
              </w:divBdr>
            </w:div>
            <w:div w:id="634406269">
              <w:marLeft w:val="0"/>
              <w:marRight w:val="0"/>
              <w:marTop w:val="0"/>
              <w:marBottom w:val="0"/>
              <w:divBdr>
                <w:top w:val="none" w:sz="0" w:space="0" w:color="auto"/>
                <w:left w:val="none" w:sz="0" w:space="0" w:color="auto"/>
                <w:bottom w:val="none" w:sz="0" w:space="0" w:color="auto"/>
                <w:right w:val="none" w:sz="0" w:space="0" w:color="auto"/>
              </w:divBdr>
            </w:div>
            <w:div w:id="1529903706">
              <w:marLeft w:val="0"/>
              <w:marRight w:val="0"/>
              <w:marTop w:val="0"/>
              <w:marBottom w:val="0"/>
              <w:divBdr>
                <w:top w:val="none" w:sz="0" w:space="0" w:color="auto"/>
                <w:left w:val="none" w:sz="0" w:space="0" w:color="auto"/>
                <w:bottom w:val="none" w:sz="0" w:space="0" w:color="auto"/>
                <w:right w:val="none" w:sz="0" w:space="0" w:color="auto"/>
              </w:divBdr>
            </w:div>
            <w:div w:id="142503683">
              <w:marLeft w:val="0"/>
              <w:marRight w:val="0"/>
              <w:marTop w:val="0"/>
              <w:marBottom w:val="0"/>
              <w:divBdr>
                <w:top w:val="none" w:sz="0" w:space="0" w:color="auto"/>
                <w:left w:val="none" w:sz="0" w:space="0" w:color="auto"/>
                <w:bottom w:val="none" w:sz="0" w:space="0" w:color="auto"/>
                <w:right w:val="none" w:sz="0" w:space="0" w:color="auto"/>
              </w:divBdr>
            </w:div>
            <w:div w:id="1691292420">
              <w:marLeft w:val="0"/>
              <w:marRight w:val="0"/>
              <w:marTop w:val="0"/>
              <w:marBottom w:val="0"/>
              <w:divBdr>
                <w:top w:val="none" w:sz="0" w:space="0" w:color="auto"/>
                <w:left w:val="none" w:sz="0" w:space="0" w:color="auto"/>
                <w:bottom w:val="none" w:sz="0" w:space="0" w:color="auto"/>
                <w:right w:val="none" w:sz="0" w:space="0" w:color="auto"/>
              </w:divBdr>
            </w:div>
            <w:div w:id="393310919">
              <w:marLeft w:val="0"/>
              <w:marRight w:val="0"/>
              <w:marTop w:val="0"/>
              <w:marBottom w:val="0"/>
              <w:divBdr>
                <w:top w:val="none" w:sz="0" w:space="0" w:color="auto"/>
                <w:left w:val="none" w:sz="0" w:space="0" w:color="auto"/>
                <w:bottom w:val="none" w:sz="0" w:space="0" w:color="auto"/>
                <w:right w:val="none" w:sz="0" w:space="0" w:color="auto"/>
              </w:divBdr>
            </w:div>
            <w:div w:id="156683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footer" Target="footer13.xml"/><Relationship Id="rId21" Type="http://schemas.openxmlformats.org/officeDocument/2006/relationships/footer" Target="footer8.xm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footer" Target="footer29.xml"/><Relationship Id="rId68" Type="http://schemas.openxmlformats.org/officeDocument/2006/relationships/footer" Target="footer32.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footer" Target="footer15.xml"/><Relationship Id="rId11" Type="http://schemas.openxmlformats.org/officeDocument/2006/relationships/header" Target="header2.xml"/><Relationship Id="rId24" Type="http://schemas.openxmlformats.org/officeDocument/2006/relationships/footer" Target="footer11.xml"/><Relationship Id="rId32" Type="http://schemas.openxmlformats.org/officeDocument/2006/relationships/footer" Target="footer17.xm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header" Target="header9.xml"/><Relationship Id="rId58" Type="http://schemas.openxmlformats.org/officeDocument/2006/relationships/footer" Target="footer24.xml"/><Relationship Id="rId66" Type="http://schemas.openxmlformats.org/officeDocument/2006/relationships/footer" Target="footer31.xml"/><Relationship Id="rId5" Type="http://schemas.openxmlformats.org/officeDocument/2006/relationships/settings" Target="settings.xml"/><Relationship Id="rId61" Type="http://schemas.openxmlformats.org/officeDocument/2006/relationships/footer" Target="footer27.xml"/><Relationship Id="rId19" Type="http://schemas.openxmlformats.org/officeDocument/2006/relationships/footer" Target="footer6.xml"/><Relationship Id="rId14" Type="http://schemas.openxmlformats.org/officeDocument/2006/relationships/header" Target="header3.xml"/><Relationship Id="rId22" Type="http://schemas.openxmlformats.org/officeDocument/2006/relationships/footer" Target="footer9.xml"/><Relationship Id="rId27" Type="http://schemas.openxmlformats.org/officeDocument/2006/relationships/header" Target="header4.xml"/><Relationship Id="rId30" Type="http://schemas.openxmlformats.org/officeDocument/2006/relationships/header" Target="header5.xml"/><Relationship Id="rId35" Type="http://schemas.openxmlformats.org/officeDocument/2006/relationships/header" Target="header7.xm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footer" Target="footer22.xml"/><Relationship Id="rId64" Type="http://schemas.openxmlformats.org/officeDocument/2006/relationships/header" Target="header11.xml"/><Relationship Id="rId69" Type="http://schemas.openxmlformats.org/officeDocument/2006/relationships/footer" Target="footer33.xml"/><Relationship Id="rId8" Type="http://schemas.openxmlformats.org/officeDocument/2006/relationships/endnotes" Target="endnotes.xml"/><Relationship Id="rId51" Type="http://schemas.openxmlformats.org/officeDocument/2006/relationships/header" Target="header8.xml"/><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12.xml"/><Relationship Id="rId33" Type="http://schemas.openxmlformats.org/officeDocument/2006/relationships/header" Target="header6.xml"/><Relationship Id="rId38" Type="http://schemas.openxmlformats.org/officeDocument/2006/relationships/image" Target="media/image4.png"/><Relationship Id="rId46" Type="http://schemas.openxmlformats.org/officeDocument/2006/relationships/image" Target="media/image12.png"/><Relationship Id="rId59" Type="http://schemas.openxmlformats.org/officeDocument/2006/relationships/footer" Target="footer25.xml"/><Relationship Id="rId67" Type="http://schemas.openxmlformats.org/officeDocument/2006/relationships/header" Target="header12.xml"/><Relationship Id="rId20" Type="http://schemas.openxmlformats.org/officeDocument/2006/relationships/footer" Target="footer7.xml"/><Relationship Id="rId41" Type="http://schemas.openxmlformats.org/officeDocument/2006/relationships/image" Target="media/image7.png"/><Relationship Id="rId54" Type="http://schemas.openxmlformats.org/officeDocument/2006/relationships/footer" Target="footer21.xml"/><Relationship Id="rId62" Type="http://schemas.openxmlformats.org/officeDocument/2006/relationships/footer" Target="footer28.xml"/><Relationship Id="rId70" Type="http://schemas.openxmlformats.org/officeDocument/2006/relationships/footer" Target="footer3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10.xml"/><Relationship Id="rId28" Type="http://schemas.openxmlformats.org/officeDocument/2006/relationships/footer" Target="footer14.xml"/><Relationship Id="rId36" Type="http://schemas.openxmlformats.org/officeDocument/2006/relationships/footer" Target="footer19.xml"/><Relationship Id="rId49" Type="http://schemas.openxmlformats.org/officeDocument/2006/relationships/image" Target="media/image15.png"/><Relationship Id="rId57" Type="http://schemas.openxmlformats.org/officeDocument/2006/relationships/footer" Target="footer23.xml"/><Relationship Id="rId10" Type="http://schemas.openxmlformats.org/officeDocument/2006/relationships/header" Target="header1.xml"/><Relationship Id="rId31" Type="http://schemas.openxmlformats.org/officeDocument/2006/relationships/footer" Target="footer16.xml"/><Relationship Id="rId44" Type="http://schemas.openxmlformats.org/officeDocument/2006/relationships/image" Target="media/image10.png"/><Relationship Id="rId52" Type="http://schemas.openxmlformats.org/officeDocument/2006/relationships/footer" Target="footer20.xml"/><Relationship Id="rId60" Type="http://schemas.openxmlformats.org/officeDocument/2006/relationships/footer" Target="footer26.xml"/><Relationship Id="rId65" Type="http://schemas.openxmlformats.org/officeDocument/2006/relationships/footer" Target="footer30.xm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5.png"/><Relationship Id="rId34" Type="http://schemas.openxmlformats.org/officeDocument/2006/relationships/footer" Target="footer18.xml"/><Relationship Id="rId50" Type="http://schemas.openxmlformats.org/officeDocument/2006/relationships/image" Target="media/image16.png"/><Relationship Id="rId55" Type="http://schemas.openxmlformats.org/officeDocument/2006/relationships/header" Target="header10.xml"/><Relationship Id="rId7" Type="http://schemas.openxmlformats.org/officeDocument/2006/relationships/footnotes" Target="footnotes.xml"/><Relationship Id="rId71" Type="http://schemas.openxmlformats.org/officeDocument/2006/relationships/footer" Target="footer3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XgvxoYVkLOKbdcvOxfgrPlQzM2g==">AMUW2mVnWQONEew/zEX1kw7n1JNZNpv5S5MlX62KTQOg23fZ2ivUC4fkKzTmdDmAbJhTGrrusHJqOIWk1S1YnViAD+1gi1UbS0Lgz/TOROS2JnU/AZaby/4=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DE35A85-D787-4AAC-9C37-7E0BD3305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4887</Words>
  <Characters>27859</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32681</CharactersWithSpaces>
  <SharedDoc>false</SharedDoc>
  <HLinks>
    <vt:vector size="126" baseType="variant">
      <vt:variant>
        <vt:i4>1966136</vt:i4>
      </vt:variant>
      <vt:variant>
        <vt:i4>122</vt:i4>
      </vt:variant>
      <vt:variant>
        <vt:i4>0</vt:i4>
      </vt:variant>
      <vt:variant>
        <vt:i4>5</vt:i4>
      </vt:variant>
      <vt:variant>
        <vt:lpwstr/>
      </vt:variant>
      <vt:variant>
        <vt:lpwstr>_Toc199958518</vt:lpwstr>
      </vt:variant>
      <vt:variant>
        <vt:i4>1966136</vt:i4>
      </vt:variant>
      <vt:variant>
        <vt:i4>116</vt:i4>
      </vt:variant>
      <vt:variant>
        <vt:i4>0</vt:i4>
      </vt:variant>
      <vt:variant>
        <vt:i4>5</vt:i4>
      </vt:variant>
      <vt:variant>
        <vt:lpwstr/>
      </vt:variant>
      <vt:variant>
        <vt:lpwstr>_Toc199958517</vt:lpwstr>
      </vt:variant>
      <vt:variant>
        <vt:i4>1966136</vt:i4>
      </vt:variant>
      <vt:variant>
        <vt:i4>110</vt:i4>
      </vt:variant>
      <vt:variant>
        <vt:i4>0</vt:i4>
      </vt:variant>
      <vt:variant>
        <vt:i4>5</vt:i4>
      </vt:variant>
      <vt:variant>
        <vt:lpwstr/>
      </vt:variant>
      <vt:variant>
        <vt:lpwstr>_Toc199958516</vt:lpwstr>
      </vt:variant>
      <vt:variant>
        <vt:i4>1966136</vt:i4>
      </vt:variant>
      <vt:variant>
        <vt:i4>104</vt:i4>
      </vt:variant>
      <vt:variant>
        <vt:i4>0</vt:i4>
      </vt:variant>
      <vt:variant>
        <vt:i4>5</vt:i4>
      </vt:variant>
      <vt:variant>
        <vt:lpwstr/>
      </vt:variant>
      <vt:variant>
        <vt:lpwstr>_Toc199958515</vt:lpwstr>
      </vt:variant>
      <vt:variant>
        <vt:i4>1966136</vt:i4>
      </vt:variant>
      <vt:variant>
        <vt:i4>98</vt:i4>
      </vt:variant>
      <vt:variant>
        <vt:i4>0</vt:i4>
      </vt:variant>
      <vt:variant>
        <vt:i4>5</vt:i4>
      </vt:variant>
      <vt:variant>
        <vt:lpwstr/>
      </vt:variant>
      <vt:variant>
        <vt:lpwstr>_Toc199958514</vt:lpwstr>
      </vt:variant>
      <vt:variant>
        <vt:i4>1966136</vt:i4>
      </vt:variant>
      <vt:variant>
        <vt:i4>92</vt:i4>
      </vt:variant>
      <vt:variant>
        <vt:i4>0</vt:i4>
      </vt:variant>
      <vt:variant>
        <vt:i4>5</vt:i4>
      </vt:variant>
      <vt:variant>
        <vt:lpwstr/>
      </vt:variant>
      <vt:variant>
        <vt:lpwstr>_Toc199958513</vt:lpwstr>
      </vt:variant>
      <vt:variant>
        <vt:i4>1966136</vt:i4>
      </vt:variant>
      <vt:variant>
        <vt:i4>86</vt:i4>
      </vt:variant>
      <vt:variant>
        <vt:i4>0</vt:i4>
      </vt:variant>
      <vt:variant>
        <vt:i4>5</vt:i4>
      </vt:variant>
      <vt:variant>
        <vt:lpwstr/>
      </vt:variant>
      <vt:variant>
        <vt:lpwstr>_Toc199958512</vt:lpwstr>
      </vt:variant>
      <vt:variant>
        <vt:i4>1966136</vt:i4>
      </vt:variant>
      <vt:variant>
        <vt:i4>80</vt:i4>
      </vt:variant>
      <vt:variant>
        <vt:i4>0</vt:i4>
      </vt:variant>
      <vt:variant>
        <vt:i4>5</vt:i4>
      </vt:variant>
      <vt:variant>
        <vt:lpwstr/>
      </vt:variant>
      <vt:variant>
        <vt:lpwstr>_Toc199958511</vt:lpwstr>
      </vt:variant>
      <vt:variant>
        <vt:i4>1966136</vt:i4>
      </vt:variant>
      <vt:variant>
        <vt:i4>74</vt:i4>
      </vt:variant>
      <vt:variant>
        <vt:i4>0</vt:i4>
      </vt:variant>
      <vt:variant>
        <vt:i4>5</vt:i4>
      </vt:variant>
      <vt:variant>
        <vt:lpwstr/>
      </vt:variant>
      <vt:variant>
        <vt:lpwstr>_Toc199958510</vt:lpwstr>
      </vt:variant>
      <vt:variant>
        <vt:i4>2031672</vt:i4>
      </vt:variant>
      <vt:variant>
        <vt:i4>68</vt:i4>
      </vt:variant>
      <vt:variant>
        <vt:i4>0</vt:i4>
      </vt:variant>
      <vt:variant>
        <vt:i4>5</vt:i4>
      </vt:variant>
      <vt:variant>
        <vt:lpwstr/>
      </vt:variant>
      <vt:variant>
        <vt:lpwstr>_Toc199958509</vt:lpwstr>
      </vt:variant>
      <vt:variant>
        <vt:i4>2031672</vt:i4>
      </vt:variant>
      <vt:variant>
        <vt:i4>62</vt:i4>
      </vt:variant>
      <vt:variant>
        <vt:i4>0</vt:i4>
      </vt:variant>
      <vt:variant>
        <vt:i4>5</vt:i4>
      </vt:variant>
      <vt:variant>
        <vt:lpwstr/>
      </vt:variant>
      <vt:variant>
        <vt:lpwstr>_Toc199958508</vt:lpwstr>
      </vt:variant>
      <vt:variant>
        <vt:i4>2031672</vt:i4>
      </vt:variant>
      <vt:variant>
        <vt:i4>56</vt:i4>
      </vt:variant>
      <vt:variant>
        <vt:i4>0</vt:i4>
      </vt:variant>
      <vt:variant>
        <vt:i4>5</vt:i4>
      </vt:variant>
      <vt:variant>
        <vt:lpwstr/>
      </vt:variant>
      <vt:variant>
        <vt:lpwstr>_Toc199958507</vt:lpwstr>
      </vt:variant>
      <vt:variant>
        <vt:i4>2031672</vt:i4>
      </vt:variant>
      <vt:variant>
        <vt:i4>50</vt:i4>
      </vt:variant>
      <vt:variant>
        <vt:i4>0</vt:i4>
      </vt:variant>
      <vt:variant>
        <vt:i4>5</vt:i4>
      </vt:variant>
      <vt:variant>
        <vt:lpwstr/>
      </vt:variant>
      <vt:variant>
        <vt:lpwstr>_Toc199958506</vt:lpwstr>
      </vt:variant>
      <vt:variant>
        <vt:i4>2031672</vt:i4>
      </vt:variant>
      <vt:variant>
        <vt:i4>44</vt:i4>
      </vt:variant>
      <vt:variant>
        <vt:i4>0</vt:i4>
      </vt:variant>
      <vt:variant>
        <vt:i4>5</vt:i4>
      </vt:variant>
      <vt:variant>
        <vt:lpwstr/>
      </vt:variant>
      <vt:variant>
        <vt:lpwstr>_Toc199958505</vt:lpwstr>
      </vt:variant>
      <vt:variant>
        <vt:i4>2031672</vt:i4>
      </vt:variant>
      <vt:variant>
        <vt:i4>38</vt:i4>
      </vt:variant>
      <vt:variant>
        <vt:i4>0</vt:i4>
      </vt:variant>
      <vt:variant>
        <vt:i4>5</vt:i4>
      </vt:variant>
      <vt:variant>
        <vt:lpwstr/>
      </vt:variant>
      <vt:variant>
        <vt:lpwstr>_Toc199958504</vt:lpwstr>
      </vt:variant>
      <vt:variant>
        <vt:i4>2031672</vt:i4>
      </vt:variant>
      <vt:variant>
        <vt:i4>32</vt:i4>
      </vt:variant>
      <vt:variant>
        <vt:i4>0</vt:i4>
      </vt:variant>
      <vt:variant>
        <vt:i4>5</vt:i4>
      </vt:variant>
      <vt:variant>
        <vt:lpwstr/>
      </vt:variant>
      <vt:variant>
        <vt:lpwstr>_Toc199958503</vt:lpwstr>
      </vt:variant>
      <vt:variant>
        <vt:i4>2031672</vt:i4>
      </vt:variant>
      <vt:variant>
        <vt:i4>26</vt:i4>
      </vt:variant>
      <vt:variant>
        <vt:i4>0</vt:i4>
      </vt:variant>
      <vt:variant>
        <vt:i4>5</vt:i4>
      </vt:variant>
      <vt:variant>
        <vt:lpwstr/>
      </vt:variant>
      <vt:variant>
        <vt:lpwstr>_Toc199958502</vt:lpwstr>
      </vt:variant>
      <vt:variant>
        <vt:i4>2031672</vt:i4>
      </vt:variant>
      <vt:variant>
        <vt:i4>20</vt:i4>
      </vt:variant>
      <vt:variant>
        <vt:i4>0</vt:i4>
      </vt:variant>
      <vt:variant>
        <vt:i4>5</vt:i4>
      </vt:variant>
      <vt:variant>
        <vt:lpwstr/>
      </vt:variant>
      <vt:variant>
        <vt:lpwstr>_Toc199958501</vt:lpwstr>
      </vt:variant>
      <vt:variant>
        <vt:i4>2031672</vt:i4>
      </vt:variant>
      <vt:variant>
        <vt:i4>14</vt:i4>
      </vt:variant>
      <vt:variant>
        <vt:i4>0</vt:i4>
      </vt:variant>
      <vt:variant>
        <vt:i4>5</vt:i4>
      </vt:variant>
      <vt:variant>
        <vt:lpwstr/>
      </vt:variant>
      <vt:variant>
        <vt:lpwstr>_Toc199958500</vt:lpwstr>
      </vt:variant>
      <vt:variant>
        <vt:i4>1441849</vt:i4>
      </vt:variant>
      <vt:variant>
        <vt:i4>8</vt:i4>
      </vt:variant>
      <vt:variant>
        <vt:i4>0</vt:i4>
      </vt:variant>
      <vt:variant>
        <vt:i4>5</vt:i4>
      </vt:variant>
      <vt:variant>
        <vt:lpwstr/>
      </vt:variant>
      <vt:variant>
        <vt:lpwstr>_Toc199958499</vt:lpwstr>
      </vt:variant>
      <vt:variant>
        <vt:i4>1441849</vt:i4>
      </vt:variant>
      <vt:variant>
        <vt:i4>2</vt:i4>
      </vt:variant>
      <vt:variant>
        <vt:i4>0</vt:i4>
      </vt:variant>
      <vt:variant>
        <vt:i4>5</vt:i4>
      </vt:variant>
      <vt:variant>
        <vt:lpwstr/>
      </vt:variant>
      <vt:variant>
        <vt:lpwstr>_Toc199958498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Naurah Rifdah</dc:creator>
  <cp:keywords/>
  <cp:lastModifiedBy>Khatama Putra</cp:lastModifiedBy>
  <cp:revision>3</cp:revision>
  <cp:lastPrinted>2025-06-04T12:49:00Z</cp:lastPrinted>
  <dcterms:created xsi:type="dcterms:W3CDTF">2025-06-04T12:49:00Z</dcterms:created>
  <dcterms:modified xsi:type="dcterms:W3CDTF">2025-06-04T12:49:00Z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f1c132de-6d24-4e6e-aa8b-0cae48c9c6cb</vt:lpwstr>
  </property>
</Properties>
</file>